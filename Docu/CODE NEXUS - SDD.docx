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84C63" w14:textId="77777777" w:rsidR="00CF77BE" w:rsidRDefault="00CF77BE">
      <w:pPr>
        <w:pStyle w:val="Title"/>
        <w:spacing w:before="0" w:after="0"/>
        <w:rPr>
          <w:rFonts w:ascii="Tahoma" w:hAnsi="Tahoma" w:cs="Tahoma"/>
        </w:rPr>
      </w:pPr>
    </w:p>
    <w:p w14:paraId="44E75937" w14:textId="77777777" w:rsidR="00CF77BE" w:rsidRDefault="00CF77BE">
      <w:pPr>
        <w:pStyle w:val="Title"/>
        <w:spacing w:before="0" w:after="0"/>
        <w:rPr>
          <w:rFonts w:ascii="Tahoma" w:hAnsi="Tahoma" w:cs="Tahoma"/>
        </w:rPr>
      </w:pPr>
    </w:p>
    <w:p w14:paraId="7A56785B" w14:textId="77777777" w:rsidR="00CF77BE" w:rsidRDefault="00CF77BE">
      <w:pPr>
        <w:pStyle w:val="Title"/>
        <w:spacing w:before="0" w:after="0"/>
        <w:rPr>
          <w:rFonts w:ascii="Tahoma" w:hAnsi="Tahoma" w:cs="Tahoma"/>
        </w:rPr>
      </w:pPr>
    </w:p>
    <w:p w14:paraId="6254320B" w14:textId="77777777" w:rsidR="00CF77BE" w:rsidRDefault="00CF77BE">
      <w:pPr>
        <w:pStyle w:val="Title"/>
        <w:spacing w:before="0" w:after="0"/>
        <w:rPr>
          <w:rFonts w:ascii="Tahoma" w:hAnsi="Tahoma" w:cs="Tahoma"/>
        </w:rPr>
      </w:pPr>
    </w:p>
    <w:p w14:paraId="5310BAEB" w14:textId="77777777" w:rsidR="00CF77BE" w:rsidRDefault="00CF77BE">
      <w:pPr>
        <w:pStyle w:val="Title"/>
        <w:spacing w:before="0" w:after="0"/>
        <w:rPr>
          <w:rFonts w:ascii="Tahoma" w:hAnsi="Tahoma" w:cs="Tahoma"/>
        </w:rPr>
      </w:pPr>
    </w:p>
    <w:p w14:paraId="43DFAAEE" w14:textId="77777777" w:rsidR="00CF77BE" w:rsidRDefault="00000000">
      <w:pPr>
        <w:pStyle w:val="Title"/>
        <w:spacing w:before="0" w:after="0"/>
        <w:rPr>
          <w:rFonts w:ascii="Tahoma" w:hAnsi="Tahoma" w:cs="Tahoma"/>
        </w:rPr>
      </w:pPr>
      <w:r>
        <w:rPr>
          <w:rFonts w:ascii="Tahoma" w:hAnsi="Tahoma" w:cs="Tahoma"/>
        </w:rPr>
        <w:t>Software Design Description</w:t>
      </w:r>
    </w:p>
    <w:p w14:paraId="76AD32F7" w14:textId="77777777" w:rsidR="00CF77BE" w:rsidRDefault="00CF77BE">
      <w:pPr>
        <w:pStyle w:val="Subtitle"/>
        <w:rPr>
          <w:rFonts w:ascii="Tahoma" w:hAnsi="Tahoma" w:cs="Tahoma"/>
        </w:rPr>
      </w:pPr>
    </w:p>
    <w:p w14:paraId="6D892B02" w14:textId="77777777" w:rsidR="00CF77BE" w:rsidRDefault="00000000">
      <w:pPr>
        <w:pStyle w:val="Subtitle"/>
        <w:spacing w:before="0" w:after="0"/>
        <w:rPr>
          <w:rFonts w:ascii="Tahoma" w:hAnsi="Tahoma" w:cs="Tahoma"/>
          <w:i w:val="0"/>
        </w:rPr>
      </w:pPr>
      <w:r>
        <w:rPr>
          <w:rFonts w:ascii="Tahoma" w:hAnsi="Tahoma" w:cs="Tahoma"/>
          <w:i w:val="0"/>
        </w:rPr>
        <w:t>for</w:t>
      </w:r>
    </w:p>
    <w:p w14:paraId="4243E08A" w14:textId="77777777" w:rsidR="00CF77BE" w:rsidRDefault="00CF77BE">
      <w:pPr>
        <w:pStyle w:val="BodyText"/>
        <w:rPr>
          <w:rFonts w:ascii="Tahoma" w:hAnsi="Tahoma" w:cs="Tahoma"/>
        </w:rPr>
      </w:pPr>
    </w:p>
    <w:p w14:paraId="4109EEDE" w14:textId="77777777" w:rsidR="00CF77BE" w:rsidRDefault="00000000">
      <w:pPr>
        <w:pStyle w:val="Subtitle"/>
        <w:spacing w:before="0" w:after="0"/>
        <w:rPr>
          <w:rFonts w:ascii="Tahoma" w:hAnsi="Tahoma" w:cs="Tahoma"/>
          <w:i w:val="0"/>
          <w:sz w:val="24"/>
          <w:szCs w:val="24"/>
        </w:rPr>
      </w:pPr>
      <w:r>
        <w:rPr>
          <w:rFonts w:ascii="Tahoma" w:eastAsia="Segoe UI" w:hAnsi="Tahoma" w:cs="Tahoma"/>
          <w:i w:val="0"/>
          <w:iCs w:val="0"/>
          <w:color w:val="0F1115"/>
          <w:sz w:val="24"/>
          <w:szCs w:val="24"/>
          <w:shd w:val="clear" w:color="auto" w:fill="FFFFFF"/>
        </w:rPr>
        <w:t>TMC Entrance Examination Answer Sheet Recognition and Scoring System</w:t>
      </w:r>
    </w:p>
    <w:p w14:paraId="351D813B" w14:textId="77777777" w:rsidR="00CF77BE" w:rsidRDefault="00CF77BE">
      <w:pPr>
        <w:pStyle w:val="BodyText"/>
        <w:spacing w:after="0"/>
        <w:rPr>
          <w:rFonts w:ascii="Tahoma" w:hAnsi="Tahoma" w:cs="Tahoma"/>
        </w:rPr>
      </w:pPr>
    </w:p>
    <w:p w14:paraId="4E9C2C24" w14:textId="57B07C36" w:rsidR="00C539FF" w:rsidRPr="00C539FF" w:rsidRDefault="00000000" w:rsidP="00C539FF">
      <w:pPr>
        <w:pStyle w:val="Heading1"/>
        <w:numPr>
          <w:ilvl w:val="0"/>
          <w:numId w:val="0"/>
        </w:numPr>
        <w:spacing w:after="0"/>
        <w:rPr>
          <w:rFonts w:ascii="Tahoma" w:hAnsi="Tahoma" w:cs="Tahoma"/>
        </w:rPr>
      </w:pPr>
      <w:r>
        <w:rPr>
          <w:rFonts w:ascii="Tahoma" w:hAnsi="Tahoma" w:cs="Tahoma"/>
        </w:rPr>
        <w:lastRenderedPageBreak/>
        <w:t xml:space="preserve">List of Figures </w:t>
      </w:r>
    </w:p>
    <w:tbl>
      <w:tblPr>
        <w:tblW w:w="9776" w:type="dxa"/>
        <w:tblCellMar>
          <w:top w:w="15" w:type="dxa"/>
          <w:left w:w="15" w:type="dxa"/>
          <w:bottom w:w="15" w:type="dxa"/>
          <w:right w:w="15" w:type="dxa"/>
        </w:tblCellMar>
        <w:tblLook w:val="04A0" w:firstRow="1" w:lastRow="0" w:firstColumn="1" w:lastColumn="0" w:noHBand="0" w:noVBand="1"/>
      </w:tblPr>
      <w:tblGrid>
        <w:gridCol w:w="2127"/>
        <w:gridCol w:w="6515"/>
        <w:gridCol w:w="1134"/>
      </w:tblGrid>
      <w:tr w:rsidR="00C539FF" w:rsidRPr="00C539FF" w14:paraId="64B38DD5" w14:textId="77777777" w:rsidTr="00C539FF">
        <w:trPr>
          <w:trHeight w:val="450"/>
        </w:trPr>
        <w:tc>
          <w:tcPr>
            <w:tcW w:w="2127" w:type="dxa"/>
            <w:tcMar>
              <w:top w:w="0" w:type="dxa"/>
              <w:left w:w="108" w:type="dxa"/>
              <w:bottom w:w="0" w:type="dxa"/>
              <w:right w:w="108" w:type="dxa"/>
            </w:tcMar>
            <w:hideMark/>
          </w:tcPr>
          <w:p w14:paraId="37C61B25" w14:textId="101383B5" w:rsidR="00C539FF" w:rsidRPr="00AD52B7" w:rsidRDefault="00C539FF" w:rsidP="00C30AEA">
            <w:pPr>
              <w:widowControl/>
              <w:suppressAutoHyphens w:val="0"/>
              <w:rPr>
                <w:rFonts w:ascii="Tahoma" w:hAnsi="Tahoma" w:cs="Tahoma"/>
                <w:lang w:val="en-PH"/>
              </w:rPr>
            </w:pPr>
          </w:p>
          <w:p w14:paraId="460C1DE1" w14:textId="77777777" w:rsidR="00C539FF" w:rsidRPr="00AD52B7" w:rsidRDefault="00C539FF" w:rsidP="00C30AEA">
            <w:pPr>
              <w:widowControl/>
              <w:suppressAutoHyphens w:val="0"/>
              <w:rPr>
                <w:rFonts w:ascii="Tahoma" w:hAnsi="Tahoma" w:cs="Tahoma"/>
                <w:lang w:val="en-PH"/>
              </w:rPr>
            </w:pPr>
            <w:r w:rsidRPr="00AD52B7">
              <w:rPr>
                <w:rFonts w:ascii="Tahoma" w:hAnsi="Tahoma" w:cs="Tahoma"/>
                <w:b/>
                <w:bCs/>
                <w:lang w:val="en-PH"/>
              </w:rPr>
              <w:t>Figure No.</w:t>
            </w:r>
          </w:p>
        </w:tc>
        <w:tc>
          <w:tcPr>
            <w:tcW w:w="6515" w:type="dxa"/>
            <w:tcMar>
              <w:top w:w="0" w:type="dxa"/>
              <w:left w:w="108" w:type="dxa"/>
              <w:bottom w:w="0" w:type="dxa"/>
              <w:right w:w="108" w:type="dxa"/>
            </w:tcMar>
            <w:hideMark/>
          </w:tcPr>
          <w:p w14:paraId="59E311F6" w14:textId="77777777" w:rsidR="00C539FF" w:rsidRPr="00AD52B7" w:rsidRDefault="00C539FF" w:rsidP="00C30AEA">
            <w:pPr>
              <w:widowControl/>
              <w:suppressAutoHyphens w:val="0"/>
              <w:jc w:val="center"/>
              <w:rPr>
                <w:rFonts w:ascii="Tahoma" w:hAnsi="Tahoma" w:cs="Tahoma"/>
                <w:lang w:val="en-PH"/>
              </w:rPr>
            </w:pPr>
          </w:p>
          <w:p w14:paraId="7734E04F" w14:textId="3A36A0B5" w:rsidR="00C539FF" w:rsidRPr="00AD52B7" w:rsidRDefault="00C539FF" w:rsidP="00C539FF">
            <w:pPr>
              <w:widowControl/>
              <w:suppressAutoHyphens w:val="0"/>
              <w:rPr>
                <w:rFonts w:ascii="Tahoma" w:hAnsi="Tahoma" w:cs="Tahoma"/>
                <w:lang w:val="en-PH"/>
              </w:rPr>
            </w:pPr>
            <w:r w:rsidRPr="00AD52B7">
              <w:rPr>
                <w:rFonts w:ascii="Tahoma" w:hAnsi="Tahoma" w:cs="Tahoma"/>
                <w:b/>
                <w:bCs/>
                <w:lang w:val="en-PH"/>
              </w:rPr>
              <w:t xml:space="preserve">               </w:t>
            </w:r>
            <w:r w:rsidRPr="00AD52B7">
              <w:rPr>
                <w:rFonts w:ascii="Tahoma" w:hAnsi="Tahoma" w:cs="Tahoma"/>
                <w:b/>
                <w:bCs/>
                <w:lang w:val="en-PH"/>
              </w:rPr>
              <w:t>Description</w:t>
            </w:r>
          </w:p>
        </w:tc>
        <w:tc>
          <w:tcPr>
            <w:tcW w:w="1134" w:type="dxa"/>
            <w:tcMar>
              <w:top w:w="0" w:type="dxa"/>
              <w:left w:w="108" w:type="dxa"/>
              <w:bottom w:w="0" w:type="dxa"/>
              <w:right w:w="108" w:type="dxa"/>
            </w:tcMar>
            <w:hideMark/>
          </w:tcPr>
          <w:p w14:paraId="428E1DA7" w14:textId="77777777" w:rsidR="00C539FF" w:rsidRPr="00AD52B7" w:rsidRDefault="00C539FF" w:rsidP="00C30AEA">
            <w:pPr>
              <w:widowControl/>
              <w:suppressAutoHyphens w:val="0"/>
              <w:rPr>
                <w:rFonts w:ascii="Tahoma" w:hAnsi="Tahoma" w:cs="Tahoma"/>
                <w:lang w:val="en-PH"/>
              </w:rPr>
            </w:pPr>
          </w:p>
          <w:p w14:paraId="61145952" w14:textId="77777777" w:rsidR="00C539FF" w:rsidRPr="00AD52B7" w:rsidRDefault="00C539FF" w:rsidP="00C30AEA">
            <w:pPr>
              <w:widowControl/>
              <w:suppressAutoHyphens w:val="0"/>
              <w:rPr>
                <w:rFonts w:ascii="Tahoma" w:hAnsi="Tahoma" w:cs="Tahoma"/>
                <w:lang w:val="en-PH"/>
              </w:rPr>
            </w:pPr>
            <w:r w:rsidRPr="00AD52B7">
              <w:rPr>
                <w:rFonts w:ascii="Tahoma" w:hAnsi="Tahoma" w:cs="Tahoma"/>
                <w:b/>
                <w:bCs/>
                <w:lang w:val="en-PH"/>
              </w:rPr>
              <w:t>Page</w:t>
            </w:r>
          </w:p>
        </w:tc>
      </w:tr>
      <w:tr w:rsidR="00C539FF" w:rsidRPr="00C539FF" w14:paraId="5CD0A6A3" w14:textId="77777777" w:rsidTr="00C539FF">
        <w:trPr>
          <w:trHeight w:val="477"/>
        </w:trPr>
        <w:tc>
          <w:tcPr>
            <w:tcW w:w="2127" w:type="dxa"/>
            <w:tcMar>
              <w:top w:w="0" w:type="dxa"/>
              <w:left w:w="108" w:type="dxa"/>
              <w:bottom w:w="0" w:type="dxa"/>
              <w:right w:w="108" w:type="dxa"/>
            </w:tcMar>
            <w:vAlign w:val="center"/>
            <w:hideMark/>
          </w:tcPr>
          <w:p w14:paraId="5755058F" w14:textId="77777777" w:rsidR="00C539FF" w:rsidRPr="00AD52B7" w:rsidRDefault="00C539FF"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Figure 1.0</w:t>
            </w:r>
          </w:p>
        </w:tc>
        <w:tc>
          <w:tcPr>
            <w:tcW w:w="6515" w:type="dxa"/>
            <w:tcMar>
              <w:top w:w="0" w:type="dxa"/>
              <w:left w:w="100" w:type="dxa"/>
              <w:bottom w:w="0" w:type="dxa"/>
              <w:right w:w="100" w:type="dxa"/>
            </w:tcMar>
            <w:vAlign w:val="center"/>
            <w:hideMark/>
          </w:tcPr>
          <w:p w14:paraId="73C32F57" w14:textId="77777777" w:rsidR="00C539FF" w:rsidRPr="00AD52B7" w:rsidRDefault="00C539FF"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Login Class Diagram</w:t>
            </w:r>
          </w:p>
        </w:tc>
        <w:tc>
          <w:tcPr>
            <w:tcW w:w="1134" w:type="dxa"/>
            <w:tcMar>
              <w:top w:w="0" w:type="dxa"/>
              <w:left w:w="100" w:type="dxa"/>
              <w:bottom w:w="0" w:type="dxa"/>
              <w:right w:w="100" w:type="dxa"/>
            </w:tcMar>
            <w:vAlign w:val="center"/>
            <w:hideMark/>
          </w:tcPr>
          <w:p w14:paraId="21FC0821" w14:textId="77777777" w:rsidR="00C539FF" w:rsidRPr="00AD52B7" w:rsidRDefault="00C539FF" w:rsidP="00C30AEA">
            <w:pPr>
              <w:widowControl/>
              <w:suppressAutoHyphens w:val="0"/>
              <w:jc w:val="center"/>
              <w:rPr>
                <w:rFonts w:ascii="Tahoma" w:hAnsi="Tahoma" w:cs="Tahoma"/>
                <w:lang w:val="en-PH"/>
              </w:rPr>
            </w:pPr>
            <w:r w:rsidRPr="00AD52B7">
              <w:rPr>
                <w:rFonts w:ascii="Tahoma" w:eastAsia="Segoe UI" w:hAnsi="Tahoma" w:cs="Tahoma"/>
                <w:color w:val="0F1115"/>
              </w:rPr>
              <w:t>4</w:t>
            </w:r>
          </w:p>
        </w:tc>
      </w:tr>
      <w:tr w:rsidR="00C539FF" w:rsidRPr="00C539FF" w14:paraId="14FD59D6" w14:textId="77777777" w:rsidTr="00C539FF">
        <w:trPr>
          <w:trHeight w:val="411"/>
        </w:trPr>
        <w:tc>
          <w:tcPr>
            <w:tcW w:w="2127" w:type="dxa"/>
            <w:tcMar>
              <w:top w:w="0" w:type="dxa"/>
              <w:left w:w="108" w:type="dxa"/>
              <w:bottom w:w="0" w:type="dxa"/>
              <w:right w:w="108" w:type="dxa"/>
            </w:tcMar>
            <w:vAlign w:val="center"/>
            <w:hideMark/>
          </w:tcPr>
          <w:p w14:paraId="4B95B473" w14:textId="77777777" w:rsidR="00C539FF" w:rsidRPr="00AD52B7" w:rsidRDefault="00C539FF"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Figure 2.0</w:t>
            </w:r>
          </w:p>
        </w:tc>
        <w:tc>
          <w:tcPr>
            <w:tcW w:w="6515" w:type="dxa"/>
            <w:tcMar>
              <w:top w:w="0" w:type="dxa"/>
              <w:left w:w="100" w:type="dxa"/>
              <w:bottom w:w="0" w:type="dxa"/>
              <w:right w:w="100" w:type="dxa"/>
            </w:tcMar>
            <w:vAlign w:val="center"/>
            <w:hideMark/>
          </w:tcPr>
          <w:p w14:paraId="49387592" w14:textId="77777777" w:rsidR="00C539FF" w:rsidRPr="00AD52B7" w:rsidRDefault="00C539FF"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Dashboard Class Diagram</w:t>
            </w:r>
          </w:p>
        </w:tc>
        <w:tc>
          <w:tcPr>
            <w:tcW w:w="1134" w:type="dxa"/>
            <w:tcMar>
              <w:top w:w="0" w:type="dxa"/>
              <w:left w:w="100" w:type="dxa"/>
              <w:bottom w:w="0" w:type="dxa"/>
              <w:right w:w="100" w:type="dxa"/>
            </w:tcMar>
            <w:vAlign w:val="center"/>
            <w:hideMark/>
          </w:tcPr>
          <w:p w14:paraId="16033B0F" w14:textId="77777777" w:rsidR="00C539FF" w:rsidRPr="00AD52B7" w:rsidRDefault="00C539FF" w:rsidP="00C30AEA">
            <w:pPr>
              <w:widowControl/>
              <w:suppressAutoHyphens w:val="0"/>
              <w:jc w:val="center"/>
              <w:rPr>
                <w:rFonts w:ascii="Tahoma" w:hAnsi="Tahoma" w:cs="Tahoma"/>
                <w:lang w:val="en-PH"/>
              </w:rPr>
            </w:pPr>
            <w:r w:rsidRPr="00AD52B7">
              <w:rPr>
                <w:rFonts w:ascii="Tahoma" w:eastAsia="Segoe UI" w:hAnsi="Tahoma" w:cs="Tahoma"/>
                <w:color w:val="0F1115"/>
              </w:rPr>
              <w:t>4</w:t>
            </w:r>
          </w:p>
        </w:tc>
      </w:tr>
      <w:tr w:rsidR="00C539FF" w:rsidRPr="00C539FF" w14:paraId="55DCC055" w14:textId="77777777" w:rsidTr="00C539FF">
        <w:trPr>
          <w:trHeight w:val="450"/>
        </w:trPr>
        <w:tc>
          <w:tcPr>
            <w:tcW w:w="2127" w:type="dxa"/>
            <w:tcMar>
              <w:top w:w="0" w:type="dxa"/>
              <w:left w:w="108" w:type="dxa"/>
              <w:bottom w:w="0" w:type="dxa"/>
              <w:right w:w="108" w:type="dxa"/>
            </w:tcMar>
            <w:vAlign w:val="center"/>
            <w:hideMark/>
          </w:tcPr>
          <w:p w14:paraId="566C20BC" w14:textId="77777777" w:rsidR="00C539FF" w:rsidRPr="00AD52B7" w:rsidRDefault="00C539FF"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Figure 3.0</w:t>
            </w:r>
          </w:p>
        </w:tc>
        <w:tc>
          <w:tcPr>
            <w:tcW w:w="6515" w:type="dxa"/>
            <w:tcMar>
              <w:top w:w="0" w:type="dxa"/>
              <w:left w:w="100" w:type="dxa"/>
              <w:bottom w:w="0" w:type="dxa"/>
              <w:right w:w="100" w:type="dxa"/>
            </w:tcMar>
            <w:vAlign w:val="center"/>
            <w:hideMark/>
          </w:tcPr>
          <w:p w14:paraId="0D30BCC5" w14:textId="77777777" w:rsidR="00C539FF" w:rsidRPr="00AD52B7" w:rsidRDefault="00C539FF"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User Account Class Diagram</w:t>
            </w:r>
          </w:p>
        </w:tc>
        <w:tc>
          <w:tcPr>
            <w:tcW w:w="1134" w:type="dxa"/>
            <w:tcMar>
              <w:top w:w="0" w:type="dxa"/>
              <w:left w:w="100" w:type="dxa"/>
              <w:bottom w:w="0" w:type="dxa"/>
              <w:right w:w="100" w:type="dxa"/>
            </w:tcMar>
            <w:vAlign w:val="center"/>
            <w:hideMark/>
          </w:tcPr>
          <w:p w14:paraId="21C67755" w14:textId="77777777" w:rsidR="00C539FF" w:rsidRPr="00AD52B7" w:rsidRDefault="00C539FF" w:rsidP="00C30AEA">
            <w:pPr>
              <w:widowControl/>
              <w:suppressAutoHyphens w:val="0"/>
              <w:jc w:val="center"/>
              <w:rPr>
                <w:rFonts w:ascii="Tahoma" w:hAnsi="Tahoma" w:cs="Tahoma"/>
                <w:lang w:val="en-PH"/>
              </w:rPr>
            </w:pPr>
            <w:r w:rsidRPr="00AD52B7">
              <w:rPr>
                <w:rFonts w:ascii="Tahoma" w:eastAsia="Segoe UI" w:hAnsi="Tahoma" w:cs="Tahoma"/>
                <w:color w:val="0F1115"/>
              </w:rPr>
              <w:t>5</w:t>
            </w:r>
          </w:p>
        </w:tc>
      </w:tr>
      <w:tr w:rsidR="00C539FF" w:rsidRPr="00C539FF" w14:paraId="6339604F" w14:textId="77777777" w:rsidTr="00C539FF">
        <w:trPr>
          <w:trHeight w:val="420"/>
        </w:trPr>
        <w:tc>
          <w:tcPr>
            <w:tcW w:w="2127" w:type="dxa"/>
            <w:tcMar>
              <w:top w:w="0" w:type="dxa"/>
              <w:left w:w="108" w:type="dxa"/>
              <w:bottom w:w="0" w:type="dxa"/>
              <w:right w:w="108" w:type="dxa"/>
            </w:tcMar>
            <w:vAlign w:val="center"/>
            <w:hideMark/>
          </w:tcPr>
          <w:p w14:paraId="10CB6F86" w14:textId="77777777" w:rsidR="00C539FF" w:rsidRPr="00AD52B7" w:rsidRDefault="00C539FF"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Figure 4.0</w:t>
            </w:r>
          </w:p>
        </w:tc>
        <w:tc>
          <w:tcPr>
            <w:tcW w:w="6515" w:type="dxa"/>
            <w:tcMar>
              <w:top w:w="0" w:type="dxa"/>
              <w:left w:w="100" w:type="dxa"/>
              <w:bottom w:w="0" w:type="dxa"/>
              <w:right w:w="100" w:type="dxa"/>
            </w:tcMar>
            <w:vAlign w:val="center"/>
            <w:hideMark/>
          </w:tcPr>
          <w:p w14:paraId="678217B5" w14:textId="77777777" w:rsidR="00C539FF" w:rsidRPr="00AD52B7" w:rsidRDefault="00C539FF"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Applicant Class Diagram</w:t>
            </w:r>
          </w:p>
        </w:tc>
        <w:tc>
          <w:tcPr>
            <w:tcW w:w="1134" w:type="dxa"/>
            <w:tcMar>
              <w:top w:w="0" w:type="dxa"/>
              <w:left w:w="100" w:type="dxa"/>
              <w:bottom w:w="0" w:type="dxa"/>
              <w:right w:w="100" w:type="dxa"/>
            </w:tcMar>
            <w:vAlign w:val="center"/>
            <w:hideMark/>
          </w:tcPr>
          <w:p w14:paraId="04D46528" w14:textId="77777777" w:rsidR="00C539FF" w:rsidRPr="00AD52B7" w:rsidRDefault="00C539FF" w:rsidP="00C30AEA">
            <w:pPr>
              <w:widowControl/>
              <w:suppressAutoHyphens w:val="0"/>
              <w:jc w:val="center"/>
              <w:rPr>
                <w:rFonts w:ascii="Tahoma" w:hAnsi="Tahoma" w:cs="Tahoma"/>
                <w:lang w:val="en-PH"/>
              </w:rPr>
            </w:pPr>
            <w:r w:rsidRPr="00AD52B7">
              <w:rPr>
                <w:rFonts w:ascii="Tahoma" w:eastAsia="Segoe UI" w:hAnsi="Tahoma" w:cs="Tahoma"/>
                <w:color w:val="0F1115"/>
              </w:rPr>
              <w:t>5</w:t>
            </w:r>
          </w:p>
        </w:tc>
      </w:tr>
      <w:tr w:rsidR="00C539FF" w:rsidRPr="00C539FF" w14:paraId="5BA5A80C" w14:textId="77777777" w:rsidTr="00C539FF">
        <w:trPr>
          <w:trHeight w:val="427"/>
        </w:trPr>
        <w:tc>
          <w:tcPr>
            <w:tcW w:w="2127" w:type="dxa"/>
            <w:tcMar>
              <w:top w:w="0" w:type="dxa"/>
              <w:left w:w="108" w:type="dxa"/>
              <w:bottom w:w="0" w:type="dxa"/>
              <w:right w:w="108" w:type="dxa"/>
            </w:tcMar>
            <w:vAlign w:val="center"/>
            <w:hideMark/>
          </w:tcPr>
          <w:p w14:paraId="2B309A0E" w14:textId="77777777" w:rsidR="00C539FF" w:rsidRPr="00AD52B7" w:rsidRDefault="00C539FF"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Figure 5.0</w:t>
            </w:r>
          </w:p>
        </w:tc>
        <w:tc>
          <w:tcPr>
            <w:tcW w:w="6515" w:type="dxa"/>
            <w:tcMar>
              <w:top w:w="0" w:type="dxa"/>
              <w:left w:w="100" w:type="dxa"/>
              <w:bottom w:w="0" w:type="dxa"/>
              <w:right w:w="100" w:type="dxa"/>
            </w:tcMar>
            <w:vAlign w:val="center"/>
            <w:hideMark/>
          </w:tcPr>
          <w:p w14:paraId="0292DF62" w14:textId="77777777" w:rsidR="00C539FF" w:rsidRPr="00AD52B7" w:rsidRDefault="00C539FF"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Examination Folder Class Diagram</w:t>
            </w:r>
          </w:p>
        </w:tc>
        <w:tc>
          <w:tcPr>
            <w:tcW w:w="1134" w:type="dxa"/>
            <w:tcMar>
              <w:top w:w="0" w:type="dxa"/>
              <w:left w:w="100" w:type="dxa"/>
              <w:bottom w:w="0" w:type="dxa"/>
              <w:right w:w="100" w:type="dxa"/>
            </w:tcMar>
            <w:vAlign w:val="center"/>
            <w:hideMark/>
          </w:tcPr>
          <w:p w14:paraId="57907357" w14:textId="77777777" w:rsidR="00C539FF" w:rsidRPr="00AD52B7" w:rsidRDefault="00C539FF" w:rsidP="00C30AEA">
            <w:pPr>
              <w:widowControl/>
              <w:suppressAutoHyphens w:val="0"/>
              <w:jc w:val="center"/>
              <w:rPr>
                <w:rFonts w:ascii="Tahoma" w:hAnsi="Tahoma" w:cs="Tahoma"/>
                <w:lang w:val="en-PH"/>
              </w:rPr>
            </w:pPr>
            <w:r w:rsidRPr="00AD52B7">
              <w:rPr>
                <w:rFonts w:ascii="Tahoma" w:eastAsia="Segoe UI" w:hAnsi="Tahoma" w:cs="Tahoma"/>
                <w:color w:val="0F1115"/>
              </w:rPr>
              <w:t>6</w:t>
            </w:r>
          </w:p>
        </w:tc>
      </w:tr>
      <w:tr w:rsidR="00C539FF" w:rsidRPr="00C539FF" w14:paraId="71D19635" w14:textId="77777777" w:rsidTr="00C539FF">
        <w:trPr>
          <w:trHeight w:val="366"/>
        </w:trPr>
        <w:tc>
          <w:tcPr>
            <w:tcW w:w="2127" w:type="dxa"/>
            <w:tcMar>
              <w:top w:w="0" w:type="dxa"/>
              <w:left w:w="108" w:type="dxa"/>
              <w:bottom w:w="0" w:type="dxa"/>
              <w:right w:w="108" w:type="dxa"/>
            </w:tcMar>
            <w:vAlign w:val="center"/>
            <w:hideMark/>
          </w:tcPr>
          <w:p w14:paraId="7D2CC439" w14:textId="77777777" w:rsidR="00C539FF" w:rsidRPr="00AD52B7" w:rsidRDefault="00C539FF"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Figure 6.0</w:t>
            </w:r>
          </w:p>
        </w:tc>
        <w:tc>
          <w:tcPr>
            <w:tcW w:w="6515" w:type="dxa"/>
            <w:tcMar>
              <w:top w:w="0" w:type="dxa"/>
              <w:left w:w="100" w:type="dxa"/>
              <w:bottom w:w="0" w:type="dxa"/>
              <w:right w:w="100" w:type="dxa"/>
            </w:tcMar>
            <w:vAlign w:val="center"/>
            <w:hideMark/>
          </w:tcPr>
          <w:p w14:paraId="3970C62E" w14:textId="77777777" w:rsidR="00C539FF" w:rsidRPr="00AD52B7" w:rsidRDefault="00C539FF"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Answer Key Class Diagram</w:t>
            </w:r>
          </w:p>
        </w:tc>
        <w:tc>
          <w:tcPr>
            <w:tcW w:w="1134" w:type="dxa"/>
            <w:tcMar>
              <w:top w:w="0" w:type="dxa"/>
              <w:left w:w="100" w:type="dxa"/>
              <w:bottom w:w="0" w:type="dxa"/>
              <w:right w:w="100" w:type="dxa"/>
            </w:tcMar>
            <w:vAlign w:val="center"/>
            <w:hideMark/>
          </w:tcPr>
          <w:p w14:paraId="366F95C6" w14:textId="77777777" w:rsidR="00C539FF" w:rsidRPr="00AD52B7" w:rsidRDefault="00C539FF" w:rsidP="00C30AEA">
            <w:pPr>
              <w:widowControl/>
              <w:suppressAutoHyphens w:val="0"/>
              <w:jc w:val="center"/>
              <w:rPr>
                <w:rFonts w:ascii="Tahoma" w:hAnsi="Tahoma" w:cs="Tahoma"/>
                <w:lang w:val="en-PH"/>
              </w:rPr>
            </w:pPr>
            <w:r w:rsidRPr="00AD52B7">
              <w:rPr>
                <w:rFonts w:ascii="Tahoma" w:eastAsia="Segoe UI" w:hAnsi="Tahoma" w:cs="Tahoma"/>
                <w:color w:val="0F1115"/>
              </w:rPr>
              <w:t>6</w:t>
            </w:r>
          </w:p>
        </w:tc>
      </w:tr>
      <w:tr w:rsidR="00C539FF" w:rsidRPr="00C539FF" w14:paraId="4F2335DF" w14:textId="77777777" w:rsidTr="00C539FF">
        <w:trPr>
          <w:trHeight w:val="405"/>
        </w:trPr>
        <w:tc>
          <w:tcPr>
            <w:tcW w:w="2127" w:type="dxa"/>
            <w:tcMar>
              <w:top w:w="0" w:type="dxa"/>
              <w:left w:w="108" w:type="dxa"/>
              <w:bottom w:w="0" w:type="dxa"/>
              <w:right w:w="108" w:type="dxa"/>
            </w:tcMar>
            <w:vAlign w:val="center"/>
            <w:hideMark/>
          </w:tcPr>
          <w:p w14:paraId="107C61D3" w14:textId="77777777" w:rsidR="00C539FF" w:rsidRPr="00AD52B7" w:rsidRDefault="00C539FF"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Figure 7.0</w:t>
            </w:r>
          </w:p>
        </w:tc>
        <w:tc>
          <w:tcPr>
            <w:tcW w:w="6515" w:type="dxa"/>
            <w:tcMar>
              <w:top w:w="0" w:type="dxa"/>
              <w:left w:w="100" w:type="dxa"/>
              <w:bottom w:w="0" w:type="dxa"/>
              <w:right w:w="100" w:type="dxa"/>
            </w:tcMar>
            <w:vAlign w:val="center"/>
            <w:hideMark/>
          </w:tcPr>
          <w:p w14:paraId="0EC184CB" w14:textId="77777777" w:rsidR="00C539FF" w:rsidRPr="00AD52B7" w:rsidRDefault="00C539FF"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Answer Sheet Class Diagram</w:t>
            </w:r>
          </w:p>
        </w:tc>
        <w:tc>
          <w:tcPr>
            <w:tcW w:w="1134" w:type="dxa"/>
            <w:tcMar>
              <w:top w:w="0" w:type="dxa"/>
              <w:left w:w="100" w:type="dxa"/>
              <w:bottom w:w="0" w:type="dxa"/>
              <w:right w:w="100" w:type="dxa"/>
            </w:tcMar>
            <w:vAlign w:val="center"/>
            <w:hideMark/>
          </w:tcPr>
          <w:p w14:paraId="31100882" w14:textId="77777777" w:rsidR="00C539FF" w:rsidRPr="00AD52B7" w:rsidRDefault="00C539FF" w:rsidP="00C30AEA">
            <w:pPr>
              <w:widowControl/>
              <w:suppressAutoHyphens w:val="0"/>
              <w:jc w:val="center"/>
              <w:rPr>
                <w:rFonts w:ascii="Tahoma" w:hAnsi="Tahoma" w:cs="Tahoma"/>
                <w:lang w:val="en-PH"/>
              </w:rPr>
            </w:pPr>
            <w:r w:rsidRPr="00AD52B7">
              <w:rPr>
                <w:rFonts w:ascii="Tahoma" w:eastAsia="Segoe UI" w:hAnsi="Tahoma" w:cs="Tahoma"/>
                <w:color w:val="0F1115"/>
              </w:rPr>
              <w:t>7</w:t>
            </w:r>
          </w:p>
        </w:tc>
      </w:tr>
      <w:tr w:rsidR="00C539FF" w:rsidRPr="00C539FF" w14:paraId="2FFA3D28" w14:textId="77777777" w:rsidTr="00C539FF">
        <w:trPr>
          <w:trHeight w:val="405"/>
        </w:trPr>
        <w:tc>
          <w:tcPr>
            <w:tcW w:w="2127" w:type="dxa"/>
            <w:tcMar>
              <w:top w:w="0" w:type="dxa"/>
              <w:left w:w="108" w:type="dxa"/>
              <w:bottom w:w="0" w:type="dxa"/>
              <w:right w:w="108" w:type="dxa"/>
            </w:tcMar>
            <w:vAlign w:val="center"/>
            <w:hideMark/>
          </w:tcPr>
          <w:p w14:paraId="14D69344" w14:textId="77777777" w:rsidR="00C539FF" w:rsidRPr="00AD52B7" w:rsidRDefault="00C539FF"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Figure 8.0</w:t>
            </w:r>
          </w:p>
        </w:tc>
        <w:tc>
          <w:tcPr>
            <w:tcW w:w="6515" w:type="dxa"/>
            <w:tcMar>
              <w:top w:w="0" w:type="dxa"/>
              <w:left w:w="100" w:type="dxa"/>
              <w:bottom w:w="0" w:type="dxa"/>
              <w:right w:w="100" w:type="dxa"/>
            </w:tcMar>
            <w:vAlign w:val="center"/>
            <w:hideMark/>
          </w:tcPr>
          <w:p w14:paraId="06DC56B9" w14:textId="77777777" w:rsidR="00C539FF" w:rsidRPr="00AD52B7" w:rsidRDefault="00C539FF"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Examination Result Class Diagram</w:t>
            </w:r>
          </w:p>
        </w:tc>
        <w:tc>
          <w:tcPr>
            <w:tcW w:w="1134" w:type="dxa"/>
            <w:tcMar>
              <w:top w:w="0" w:type="dxa"/>
              <w:left w:w="100" w:type="dxa"/>
              <w:bottom w:w="0" w:type="dxa"/>
              <w:right w:w="100" w:type="dxa"/>
            </w:tcMar>
            <w:vAlign w:val="center"/>
            <w:hideMark/>
          </w:tcPr>
          <w:p w14:paraId="4DF7A177" w14:textId="77777777" w:rsidR="00C539FF" w:rsidRPr="00AD52B7" w:rsidRDefault="00C539FF" w:rsidP="00C30AEA">
            <w:pPr>
              <w:widowControl/>
              <w:suppressAutoHyphens w:val="0"/>
              <w:jc w:val="center"/>
              <w:rPr>
                <w:rFonts w:ascii="Tahoma" w:hAnsi="Tahoma" w:cs="Tahoma"/>
                <w:lang w:val="en-PH"/>
              </w:rPr>
            </w:pPr>
            <w:r w:rsidRPr="00AD52B7">
              <w:rPr>
                <w:rFonts w:ascii="Tahoma" w:eastAsia="Segoe UI" w:hAnsi="Tahoma" w:cs="Tahoma"/>
                <w:color w:val="0F1115"/>
              </w:rPr>
              <w:t>7</w:t>
            </w:r>
          </w:p>
        </w:tc>
      </w:tr>
      <w:tr w:rsidR="00C539FF" w:rsidRPr="00C539FF" w14:paraId="15CD5787" w14:textId="77777777" w:rsidTr="00C539FF">
        <w:trPr>
          <w:trHeight w:val="405"/>
        </w:trPr>
        <w:tc>
          <w:tcPr>
            <w:tcW w:w="2127" w:type="dxa"/>
            <w:tcMar>
              <w:top w:w="0" w:type="dxa"/>
              <w:left w:w="108" w:type="dxa"/>
              <w:bottom w:w="0" w:type="dxa"/>
              <w:right w:w="108" w:type="dxa"/>
            </w:tcMar>
            <w:vAlign w:val="center"/>
          </w:tcPr>
          <w:p w14:paraId="2E08E2BA" w14:textId="77777777" w:rsidR="00C539FF" w:rsidRPr="00AD52B7" w:rsidRDefault="00C539FF" w:rsidP="00C30AEA">
            <w:pPr>
              <w:widowControl/>
              <w:suppressAutoHyphens w:val="0"/>
              <w:rPr>
                <w:rFonts w:ascii="Tahoma" w:eastAsia="Segoe UI" w:hAnsi="Tahoma" w:cs="Tahoma"/>
                <w:color w:val="0F1115"/>
                <w:kern w:val="0"/>
                <w:lang w:eastAsia="zh-CN"/>
              </w:rPr>
            </w:pPr>
            <w:r w:rsidRPr="00AD52B7">
              <w:rPr>
                <w:rFonts w:ascii="Tahoma" w:eastAsia="Segoe UI" w:hAnsi="Tahoma" w:cs="Tahoma"/>
                <w:color w:val="0F1115"/>
                <w:kern w:val="0"/>
                <w:lang w:eastAsia="zh-CN"/>
              </w:rPr>
              <w:t>Figure 9.0</w:t>
            </w:r>
          </w:p>
        </w:tc>
        <w:tc>
          <w:tcPr>
            <w:tcW w:w="6515" w:type="dxa"/>
            <w:tcMar>
              <w:top w:w="0" w:type="dxa"/>
              <w:left w:w="100" w:type="dxa"/>
              <w:bottom w:w="0" w:type="dxa"/>
              <w:right w:w="100" w:type="dxa"/>
            </w:tcMar>
            <w:vAlign w:val="center"/>
          </w:tcPr>
          <w:p w14:paraId="25EEC014" w14:textId="77777777" w:rsidR="00C539FF" w:rsidRPr="00AD52B7" w:rsidRDefault="00C539FF"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AI-based Answer Sheet Recognition Home Scanner Class Diagram</w:t>
            </w:r>
          </w:p>
        </w:tc>
        <w:tc>
          <w:tcPr>
            <w:tcW w:w="1134" w:type="dxa"/>
            <w:tcMar>
              <w:top w:w="0" w:type="dxa"/>
              <w:left w:w="100" w:type="dxa"/>
              <w:bottom w:w="0" w:type="dxa"/>
              <w:right w:w="100" w:type="dxa"/>
            </w:tcMar>
            <w:vAlign w:val="center"/>
          </w:tcPr>
          <w:p w14:paraId="534B962E" w14:textId="77777777" w:rsidR="00C539FF" w:rsidRPr="00AD52B7" w:rsidRDefault="00C539FF" w:rsidP="00C30AEA">
            <w:pPr>
              <w:widowControl/>
              <w:suppressAutoHyphens w:val="0"/>
              <w:jc w:val="center"/>
              <w:rPr>
                <w:rFonts w:ascii="Tahoma" w:hAnsi="Tahoma" w:cs="Tahoma"/>
                <w:lang w:val="en-PH"/>
              </w:rPr>
            </w:pPr>
            <w:r w:rsidRPr="00AD52B7">
              <w:rPr>
                <w:rFonts w:ascii="Tahoma" w:eastAsia="Segoe UI" w:hAnsi="Tahoma" w:cs="Tahoma"/>
                <w:color w:val="0F1115"/>
              </w:rPr>
              <w:t>8</w:t>
            </w:r>
          </w:p>
        </w:tc>
      </w:tr>
      <w:tr w:rsidR="00C539FF" w:rsidRPr="00C539FF" w14:paraId="628E6130" w14:textId="77777777" w:rsidTr="00C539FF">
        <w:trPr>
          <w:trHeight w:val="405"/>
        </w:trPr>
        <w:tc>
          <w:tcPr>
            <w:tcW w:w="2127" w:type="dxa"/>
            <w:tcMar>
              <w:top w:w="0" w:type="dxa"/>
              <w:left w:w="108" w:type="dxa"/>
              <w:bottom w:w="0" w:type="dxa"/>
              <w:right w:w="108" w:type="dxa"/>
            </w:tcMar>
            <w:vAlign w:val="center"/>
          </w:tcPr>
          <w:p w14:paraId="01A39057" w14:textId="77777777" w:rsidR="00C539FF" w:rsidRPr="00AD52B7" w:rsidRDefault="00C539FF" w:rsidP="00C30AEA">
            <w:pPr>
              <w:widowControl/>
              <w:suppressAutoHyphens w:val="0"/>
              <w:rPr>
                <w:rFonts w:ascii="Tahoma" w:eastAsia="Segoe UI" w:hAnsi="Tahoma" w:cs="Tahoma"/>
                <w:color w:val="0F1115"/>
                <w:kern w:val="0"/>
                <w:lang w:eastAsia="zh-CN"/>
              </w:rPr>
            </w:pPr>
            <w:r w:rsidRPr="00AD52B7">
              <w:rPr>
                <w:rFonts w:ascii="Tahoma" w:eastAsia="Segoe UI" w:hAnsi="Tahoma" w:cs="Tahoma"/>
                <w:color w:val="0F1115"/>
                <w:kern w:val="0"/>
                <w:lang w:eastAsia="zh-CN"/>
              </w:rPr>
              <w:t>Figure 10.0</w:t>
            </w:r>
          </w:p>
        </w:tc>
        <w:tc>
          <w:tcPr>
            <w:tcW w:w="6515" w:type="dxa"/>
            <w:tcMar>
              <w:top w:w="0" w:type="dxa"/>
              <w:left w:w="100" w:type="dxa"/>
              <w:bottom w:w="0" w:type="dxa"/>
              <w:right w:w="100" w:type="dxa"/>
            </w:tcMar>
            <w:vAlign w:val="center"/>
          </w:tcPr>
          <w:p w14:paraId="7AE51937" w14:textId="77777777" w:rsidR="00C539FF" w:rsidRPr="00AD52B7" w:rsidRDefault="00C539FF"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Entity-Relationship Diagram</w:t>
            </w:r>
          </w:p>
        </w:tc>
        <w:tc>
          <w:tcPr>
            <w:tcW w:w="1134" w:type="dxa"/>
            <w:tcMar>
              <w:top w:w="0" w:type="dxa"/>
              <w:left w:w="100" w:type="dxa"/>
              <w:bottom w:w="0" w:type="dxa"/>
              <w:right w:w="100" w:type="dxa"/>
            </w:tcMar>
            <w:vAlign w:val="center"/>
          </w:tcPr>
          <w:p w14:paraId="42055B5A" w14:textId="77777777" w:rsidR="00C539FF" w:rsidRPr="00AD52B7" w:rsidRDefault="00C539FF" w:rsidP="00C30AEA">
            <w:pPr>
              <w:widowControl/>
              <w:suppressAutoHyphens w:val="0"/>
              <w:jc w:val="center"/>
              <w:rPr>
                <w:rFonts w:ascii="Tahoma" w:hAnsi="Tahoma" w:cs="Tahoma"/>
                <w:lang w:val="en-PH"/>
              </w:rPr>
            </w:pPr>
            <w:r w:rsidRPr="00AD52B7">
              <w:rPr>
                <w:rFonts w:ascii="Tahoma" w:eastAsia="Segoe UI" w:hAnsi="Tahoma" w:cs="Tahoma"/>
                <w:color w:val="0F1115"/>
              </w:rPr>
              <w:t>22</w:t>
            </w:r>
          </w:p>
        </w:tc>
      </w:tr>
      <w:tr w:rsidR="00C539FF" w:rsidRPr="00C539FF" w14:paraId="2E9E8725" w14:textId="77777777" w:rsidTr="00C539FF">
        <w:trPr>
          <w:trHeight w:val="405"/>
        </w:trPr>
        <w:tc>
          <w:tcPr>
            <w:tcW w:w="2127" w:type="dxa"/>
            <w:tcMar>
              <w:top w:w="0" w:type="dxa"/>
              <w:left w:w="108" w:type="dxa"/>
              <w:bottom w:w="0" w:type="dxa"/>
              <w:right w:w="108" w:type="dxa"/>
            </w:tcMar>
            <w:vAlign w:val="center"/>
          </w:tcPr>
          <w:p w14:paraId="0B3351F2" w14:textId="77777777" w:rsidR="00C539FF" w:rsidRPr="00AD52B7" w:rsidRDefault="00C539FF" w:rsidP="00C30AEA">
            <w:pPr>
              <w:widowControl/>
              <w:suppressAutoHyphens w:val="0"/>
              <w:rPr>
                <w:rFonts w:ascii="Tahoma" w:eastAsia="Segoe UI" w:hAnsi="Tahoma" w:cs="Tahoma"/>
                <w:color w:val="0F1115"/>
                <w:kern w:val="0"/>
                <w:lang w:eastAsia="zh-CN"/>
              </w:rPr>
            </w:pPr>
            <w:r w:rsidRPr="00AD52B7">
              <w:rPr>
                <w:rFonts w:ascii="Tahoma" w:eastAsia="Segoe UI" w:hAnsi="Tahoma" w:cs="Tahoma"/>
                <w:color w:val="0F1115"/>
                <w:kern w:val="0"/>
                <w:lang w:eastAsia="zh-CN"/>
              </w:rPr>
              <w:t>Figure 11.0</w:t>
            </w:r>
          </w:p>
        </w:tc>
        <w:tc>
          <w:tcPr>
            <w:tcW w:w="6515" w:type="dxa"/>
            <w:tcMar>
              <w:top w:w="0" w:type="dxa"/>
              <w:left w:w="100" w:type="dxa"/>
              <w:bottom w:w="0" w:type="dxa"/>
              <w:right w:w="100" w:type="dxa"/>
            </w:tcMar>
            <w:vAlign w:val="center"/>
          </w:tcPr>
          <w:p w14:paraId="4ADB6CC8" w14:textId="77777777" w:rsidR="00C539FF" w:rsidRPr="00AD52B7" w:rsidRDefault="00C539FF"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Login Sequence Diagram</w:t>
            </w:r>
          </w:p>
        </w:tc>
        <w:tc>
          <w:tcPr>
            <w:tcW w:w="1134" w:type="dxa"/>
            <w:tcMar>
              <w:top w:w="0" w:type="dxa"/>
              <w:left w:w="100" w:type="dxa"/>
              <w:bottom w:w="0" w:type="dxa"/>
              <w:right w:w="100" w:type="dxa"/>
            </w:tcMar>
            <w:vAlign w:val="center"/>
          </w:tcPr>
          <w:p w14:paraId="5EE91384" w14:textId="77777777" w:rsidR="00C539FF" w:rsidRPr="00AD52B7" w:rsidRDefault="00C539FF" w:rsidP="00C30AEA">
            <w:pPr>
              <w:widowControl/>
              <w:suppressAutoHyphens w:val="0"/>
              <w:jc w:val="center"/>
              <w:rPr>
                <w:rFonts w:ascii="Tahoma" w:hAnsi="Tahoma" w:cs="Tahoma"/>
                <w:lang w:val="en-PH"/>
              </w:rPr>
            </w:pPr>
            <w:r w:rsidRPr="00AD52B7">
              <w:rPr>
                <w:rFonts w:ascii="Tahoma" w:eastAsia="Segoe UI" w:hAnsi="Tahoma" w:cs="Tahoma"/>
                <w:color w:val="0F1115"/>
              </w:rPr>
              <w:t>23</w:t>
            </w:r>
          </w:p>
        </w:tc>
      </w:tr>
      <w:tr w:rsidR="00C539FF" w:rsidRPr="00C539FF" w14:paraId="6DD9274F" w14:textId="77777777" w:rsidTr="00C539FF">
        <w:trPr>
          <w:trHeight w:val="405"/>
        </w:trPr>
        <w:tc>
          <w:tcPr>
            <w:tcW w:w="2127" w:type="dxa"/>
            <w:tcMar>
              <w:top w:w="0" w:type="dxa"/>
              <w:left w:w="108" w:type="dxa"/>
              <w:bottom w:w="0" w:type="dxa"/>
              <w:right w:w="108" w:type="dxa"/>
            </w:tcMar>
            <w:vAlign w:val="center"/>
          </w:tcPr>
          <w:p w14:paraId="12B36844" w14:textId="77777777" w:rsidR="00C539FF" w:rsidRPr="00AD52B7" w:rsidRDefault="00C539FF" w:rsidP="00C30AEA">
            <w:pPr>
              <w:widowControl/>
              <w:suppressAutoHyphens w:val="0"/>
              <w:rPr>
                <w:rFonts w:ascii="Tahoma" w:eastAsia="Segoe UI" w:hAnsi="Tahoma" w:cs="Tahoma"/>
                <w:color w:val="0F1115"/>
                <w:kern w:val="0"/>
                <w:lang w:eastAsia="zh-CN"/>
              </w:rPr>
            </w:pPr>
            <w:r w:rsidRPr="00AD52B7">
              <w:rPr>
                <w:rFonts w:ascii="Tahoma" w:eastAsia="Segoe UI" w:hAnsi="Tahoma" w:cs="Tahoma"/>
                <w:color w:val="0F1115"/>
                <w:kern w:val="0"/>
                <w:lang w:eastAsia="zh-CN"/>
              </w:rPr>
              <w:t>Figure 12.0</w:t>
            </w:r>
          </w:p>
        </w:tc>
        <w:tc>
          <w:tcPr>
            <w:tcW w:w="6515" w:type="dxa"/>
            <w:tcMar>
              <w:top w:w="0" w:type="dxa"/>
              <w:left w:w="100" w:type="dxa"/>
              <w:bottom w:w="0" w:type="dxa"/>
              <w:right w:w="100" w:type="dxa"/>
            </w:tcMar>
            <w:vAlign w:val="center"/>
          </w:tcPr>
          <w:p w14:paraId="07B3B9AB" w14:textId="77777777" w:rsidR="00C539FF" w:rsidRPr="00AD52B7" w:rsidRDefault="00C539FF"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Dashboard Sequence Diagram</w:t>
            </w:r>
          </w:p>
        </w:tc>
        <w:tc>
          <w:tcPr>
            <w:tcW w:w="1134" w:type="dxa"/>
            <w:tcMar>
              <w:top w:w="0" w:type="dxa"/>
              <w:left w:w="100" w:type="dxa"/>
              <w:bottom w:w="0" w:type="dxa"/>
              <w:right w:w="100" w:type="dxa"/>
            </w:tcMar>
            <w:vAlign w:val="center"/>
          </w:tcPr>
          <w:p w14:paraId="14E69B1B" w14:textId="77777777" w:rsidR="00C539FF" w:rsidRPr="00AD52B7" w:rsidRDefault="00C539FF" w:rsidP="00C30AEA">
            <w:pPr>
              <w:widowControl/>
              <w:suppressAutoHyphens w:val="0"/>
              <w:jc w:val="center"/>
              <w:rPr>
                <w:rFonts w:ascii="Tahoma" w:hAnsi="Tahoma" w:cs="Tahoma"/>
                <w:lang w:val="en-PH"/>
              </w:rPr>
            </w:pPr>
            <w:r w:rsidRPr="00AD52B7">
              <w:rPr>
                <w:rFonts w:ascii="Tahoma" w:eastAsia="Segoe UI" w:hAnsi="Tahoma" w:cs="Tahoma"/>
                <w:color w:val="0F1115"/>
              </w:rPr>
              <w:t>23</w:t>
            </w:r>
          </w:p>
        </w:tc>
      </w:tr>
      <w:tr w:rsidR="00C539FF" w:rsidRPr="00C539FF" w14:paraId="0EC1548B" w14:textId="77777777" w:rsidTr="00C539FF">
        <w:trPr>
          <w:trHeight w:val="405"/>
        </w:trPr>
        <w:tc>
          <w:tcPr>
            <w:tcW w:w="2127" w:type="dxa"/>
            <w:tcMar>
              <w:top w:w="0" w:type="dxa"/>
              <w:left w:w="108" w:type="dxa"/>
              <w:bottom w:w="0" w:type="dxa"/>
              <w:right w:w="108" w:type="dxa"/>
            </w:tcMar>
            <w:vAlign w:val="center"/>
          </w:tcPr>
          <w:p w14:paraId="3EC5ECFF" w14:textId="77777777" w:rsidR="00C539FF" w:rsidRPr="00AD52B7" w:rsidRDefault="00C539FF" w:rsidP="00C30AEA">
            <w:pPr>
              <w:widowControl/>
              <w:suppressAutoHyphens w:val="0"/>
              <w:rPr>
                <w:rFonts w:ascii="Tahoma" w:eastAsia="Segoe UI" w:hAnsi="Tahoma" w:cs="Tahoma"/>
                <w:color w:val="0F1115"/>
                <w:kern w:val="0"/>
                <w:lang w:eastAsia="zh-CN"/>
              </w:rPr>
            </w:pPr>
            <w:r w:rsidRPr="00AD52B7">
              <w:rPr>
                <w:rFonts w:ascii="Tahoma" w:eastAsia="Segoe UI" w:hAnsi="Tahoma" w:cs="Tahoma"/>
                <w:color w:val="0F1115"/>
                <w:kern w:val="0"/>
                <w:lang w:eastAsia="zh-CN"/>
              </w:rPr>
              <w:t>Figure 13.0</w:t>
            </w:r>
          </w:p>
        </w:tc>
        <w:tc>
          <w:tcPr>
            <w:tcW w:w="6515" w:type="dxa"/>
            <w:tcMar>
              <w:top w:w="0" w:type="dxa"/>
              <w:left w:w="100" w:type="dxa"/>
              <w:bottom w:w="0" w:type="dxa"/>
              <w:right w:w="100" w:type="dxa"/>
            </w:tcMar>
            <w:vAlign w:val="center"/>
          </w:tcPr>
          <w:p w14:paraId="4A21D0AC" w14:textId="77777777" w:rsidR="00C539FF" w:rsidRPr="00AD52B7" w:rsidRDefault="00C539FF"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User Account Sequence Diagram</w:t>
            </w:r>
          </w:p>
        </w:tc>
        <w:tc>
          <w:tcPr>
            <w:tcW w:w="1134" w:type="dxa"/>
            <w:tcMar>
              <w:top w:w="0" w:type="dxa"/>
              <w:left w:w="100" w:type="dxa"/>
              <w:bottom w:w="0" w:type="dxa"/>
              <w:right w:w="100" w:type="dxa"/>
            </w:tcMar>
            <w:vAlign w:val="center"/>
          </w:tcPr>
          <w:p w14:paraId="0E4F2EC1" w14:textId="77777777" w:rsidR="00C539FF" w:rsidRPr="00AD52B7" w:rsidRDefault="00C539FF" w:rsidP="00C30AEA">
            <w:pPr>
              <w:widowControl/>
              <w:suppressAutoHyphens w:val="0"/>
              <w:jc w:val="center"/>
              <w:rPr>
                <w:rFonts w:ascii="Tahoma" w:hAnsi="Tahoma" w:cs="Tahoma"/>
                <w:lang w:val="en-PH"/>
              </w:rPr>
            </w:pPr>
            <w:r w:rsidRPr="00AD52B7">
              <w:rPr>
                <w:rFonts w:ascii="Tahoma" w:eastAsia="Segoe UI" w:hAnsi="Tahoma" w:cs="Tahoma"/>
                <w:color w:val="0F1115"/>
              </w:rPr>
              <w:t>24</w:t>
            </w:r>
          </w:p>
        </w:tc>
      </w:tr>
      <w:tr w:rsidR="00C539FF" w:rsidRPr="00C539FF" w14:paraId="3F2F28F6" w14:textId="77777777" w:rsidTr="00C539FF">
        <w:trPr>
          <w:trHeight w:val="405"/>
        </w:trPr>
        <w:tc>
          <w:tcPr>
            <w:tcW w:w="2127" w:type="dxa"/>
            <w:tcMar>
              <w:top w:w="0" w:type="dxa"/>
              <w:left w:w="108" w:type="dxa"/>
              <w:bottom w:w="0" w:type="dxa"/>
              <w:right w:w="108" w:type="dxa"/>
            </w:tcMar>
            <w:vAlign w:val="center"/>
          </w:tcPr>
          <w:p w14:paraId="29D51557" w14:textId="77777777" w:rsidR="00C539FF" w:rsidRPr="00AD52B7" w:rsidRDefault="00C539FF" w:rsidP="00C30AEA">
            <w:pPr>
              <w:widowControl/>
              <w:suppressAutoHyphens w:val="0"/>
              <w:rPr>
                <w:rFonts w:ascii="Tahoma" w:eastAsia="Segoe UI" w:hAnsi="Tahoma" w:cs="Tahoma"/>
                <w:color w:val="0F1115"/>
                <w:kern w:val="0"/>
                <w:lang w:eastAsia="zh-CN"/>
              </w:rPr>
            </w:pPr>
            <w:r w:rsidRPr="00AD52B7">
              <w:rPr>
                <w:rFonts w:ascii="Tahoma" w:eastAsia="Segoe UI" w:hAnsi="Tahoma" w:cs="Tahoma"/>
                <w:color w:val="0F1115"/>
                <w:kern w:val="0"/>
                <w:lang w:eastAsia="zh-CN"/>
              </w:rPr>
              <w:t>Figure 14.0</w:t>
            </w:r>
          </w:p>
        </w:tc>
        <w:tc>
          <w:tcPr>
            <w:tcW w:w="6515" w:type="dxa"/>
            <w:tcMar>
              <w:top w:w="0" w:type="dxa"/>
              <w:left w:w="100" w:type="dxa"/>
              <w:bottom w:w="0" w:type="dxa"/>
              <w:right w:w="100" w:type="dxa"/>
            </w:tcMar>
            <w:vAlign w:val="center"/>
          </w:tcPr>
          <w:p w14:paraId="6EA070F6" w14:textId="77777777" w:rsidR="00C539FF" w:rsidRPr="00AD52B7" w:rsidRDefault="00C539FF"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Identify Applicant Sequence Diagram</w:t>
            </w:r>
          </w:p>
        </w:tc>
        <w:tc>
          <w:tcPr>
            <w:tcW w:w="1134" w:type="dxa"/>
            <w:tcMar>
              <w:top w:w="0" w:type="dxa"/>
              <w:left w:w="100" w:type="dxa"/>
              <w:bottom w:w="0" w:type="dxa"/>
              <w:right w:w="100" w:type="dxa"/>
            </w:tcMar>
            <w:vAlign w:val="center"/>
          </w:tcPr>
          <w:p w14:paraId="1C1A7CB7" w14:textId="77777777" w:rsidR="00C539FF" w:rsidRPr="00AD52B7" w:rsidRDefault="00C539FF" w:rsidP="00C30AEA">
            <w:pPr>
              <w:widowControl/>
              <w:suppressAutoHyphens w:val="0"/>
              <w:jc w:val="center"/>
              <w:rPr>
                <w:rFonts w:ascii="Tahoma" w:hAnsi="Tahoma" w:cs="Tahoma"/>
                <w:lang w:val="en-PH"/>
              </w:rPr>
            </w:pPr>
            <w:r w:rsidRPr="00AD52B7">
              <w:rPr>
                <w:rFonts w:ascii="Tahoma" w:eastAsia="Segoe UI" w:hAnsi="Tahoma" w:cs="Tahoma"/>
                <w:color w:val="0F1115"/>
              </w:rPr>
              <w:t>25</w:t>
            </w:r>
          </w:p>
        </w:tc>
      </w:tr>
      <w:tr w:rsidR="00C539FF" w:rsidRPr="00C539FF" w14:paraId="18851DF6" w14:textId="77777777" w:rsidTr="00C539FF">
        <w:trPr>
          <w:trHeight w:val="405"/>
        </w:trPr>
        <w:tc>
          <w:tcPr>
            <w:tcW w:w="2127" w:type="dxa"/>
            <w:tcMar>
              <w:top w:w="0" w:type="dxa"/>
              <w:left w:w="108" w:type="dxa"/>
              <w:bottom w:w="0" w:type="dxa"/>
              <w:right w:w="108" w:type="dxa"/>
            </w:tcMar>
            <w:vAlign w:val="center"/>
          </w:tcPr>
          <w:p w14:paraId="0F432CDA" w14:textId="77777777" w:rsidR="00C539FF" w:rsidRPr="00AD52B7" w:rsidRDefault="00C539FF" w:rsidP="00C30AEA">
            <w:pPr>
              <w:widowControl/>
              <w:suppressAutoHyphens w:val="0"/>
              <w:rPr>
                <w:rFonts w:ascii="Tahoma" w:eastAsia="Segoe UI" w:hAnsi="Tahoma" w:cs="Tahoma"/>
                <w:color w:val="0F1115"/>
                <w:kern w:val="0"/>
                <w:lang w:eastAsia="zh-CN"/>
              </w:rPr>
            </w:pPr>
            <w:r w:rsidRPr="00AD52B7">
              <w:rPr>
                <w:rFonts w:ascii="Tahoma" w:eastAsia="Segoe UI" w:hAnsi="Tahoma" w:cs="Tahoma"/>
                <w:color w:val="0F1115"/>
                <w:kern w:val="0"/>
                <w:lang w:eastAsia="zh-CN"/>
              </w:rPr>
              <w:t>Figure 15.0</w:t>
            </w:r>
          </w:p>
        </w:tc>
        <w:tc>
          <w:tcPr>
            <w:tcW w:w="6515" w:type="dxa"/>
            <w:tcMar>
              <w:top w:w="0" w:type="dxa"/>
              <w:left w:w="100" w:type="dxa"/>
              <w:bottom w:w="0" w:type="dxa"/>
              <w:right w:w="100" w:type="dxa"/>
            </w:tcMar>
            <w:vAlign w:val="center"/>
          </w:tcPr>
          <w:p w14:paraId="1F1C659D" w14:textId="77777777" w:rsidR="00C539FF" w:rsidRPr="00AD52B7" w:rsidRDefault="00C539FF"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Examination Folder Sequence Diagram</w:t>
            </w:r>
          </w:p>
        </w:tc>
        <w:tc>
          <w:tcPr>
            <w:tcW w:w="1134" w:type="dxa"/>
            <w:tcMar>
              <w:top w:w="0" w:type="dxa"/>
              <w:left w:w="100" w:type="dxa"/>
              <w:bottom w:w="0" w:type="dxa"/>
              <w:right w:w="100" w:type="dxa"/>
            </w:tcMar>
            <w:vAlign w:val="center"/>
          </w:tcPr>
          <w:p w14:paraId="1F72F747" w14:textId="77777777" w:rsidR="00C539FF" w:rsidRPr="00AD52B7" w:rsidRDefault="00C539FF" w:rsidP="00C30AEA">
            <w:pPr>
              <w:widowControl/>
              <w:suppressAutoHyphens w:val="0"/>
              <w:jc w:val="center"/>
              <w:rPr>
                <w:rFonts w:ascii="Tahoma" w:hAnsi="Tahoma" w:cs="Tahoma"/>
                <w:lang w:val="en-PH"/>
              </w:rPr>
            </w:pPr>
            <w:r w:rsidRPr="00AD52B7">
              <w:rPr>
                <w:rFonts w:ascii="Tahoma" w:eastAsia="Segoe UI" w:hAnsi="Tahoma" w:cs="Tahoma"/>
                <w:color w:val="0F1115"/>
              </w:rPr>
              <w:t>26</w:t>
            </w:r>
          </w:p>
        </w:tc>
      </w:tr>
      <w:tr w:rsidR="00C539FF" w:rsidRPr="00C539FF" w14:paraId="1C753999" w14:textId="77777777" w:rsidTr="00C539FF">
        <w:trPr>
          <w:trHeight w:val="405"/>
        </w:trPr>
        <w:tc>
          <w:tcPr>
            <w:tcW w:w="2127" w:type="dxa"/>
            <w:tcMar>
              <w:top w:w="0" w:type="dxa"/>
              <w:left w:w="108" w:type="dxa"/>
              <w:bottom w:w="0" w:type="dxa"/>
              <w:right w:w="108" w:type="dxa"/>
            </w:tcMar>
            <w:vAlign w:val="center"/>
          </w:tcPr>
          <w:p w14:paraId="45DB1E90" w14:textId="77777777" w:rsidR="00C539FF" w:rsidRPr="00AD52B7" w:rsidRDefault="00C539FF" w:rsidP="00C30AEA">
            <w:pPr>
              <w:widowControl/>
              <w:suppressAutoHyphens w:val="0"/>
              <w:rPr>
                <w:rFonts w:ascii="Tahoma" w:eastAsia="Segoe UI" w:hAnsi="Tahoma" w:cs="Tahoma"/>
                <w:color w:val="0F1115"/>
                <w:kern w:val="0"/>
                <w:lang w:eastAsia="zh-CN"/>
              </w:rPr>
            </w:pPr>
            <w:r w:rsidRPr="00AD52B7">
              <w:rPr>
                <w:rFonts w:ascii="Tahoma" w:eastAsia="Segoe UI" w:hAnsi="Tahoma" w:cs="Tahoma"/>
                <w:color w:val="0F1115"/>
                <w:kern w:val="0"/>
                <w:lang w:eastAsia="zh-CN"/>
              </w:rPr>
              <w:t>Figure 16.0</w:t>
            </w:r>
          </w:p>
        </w:tc>
        <w:tc>
          <w:tcPr>
            <w:tcW w:w="6515" w:type="dxa"/>
            <w:tcMar>
              <w:top w:w="0" w:type="dxa"/>
              <w:left w:w="100" w:type="dxa"/>
              <w:bottom w:w="0" w:type="dxa"/>
              <w:right w:w="100" w:type="dxa"/>
            </w:tcMar>
            <w:vAlign w:val="center"/>
          </w:tcPr>
          <w:p w14:paraId="02305CFF" w14:textId="77777777" w:rsidR="00C539FF" w:rsidRPr="00AD52B7" w:rsidRDefault="00C539FF"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Answer Key Sequence Diagram</w:t>
            </w:r>
          </w:p>
        </w:tc>
        <w:tc>
          <w:tcPr>
            <w:tcW w:w="1134" w:type="dxa"/>
            <w:tcMar>
              <w:top w:w="0" w:type="dxa"/>
              <w:left w:w="100" w:type="dxa"/>
              <w:bottom w:w="0" w:type="dxa"/>
              <w:right w:w="100" w:type="dxa"/>
            </w:tcMar>
            <w:vAlign w:val="center"/>
          </w:tcPr>
          <w:p w14:paraId="146C5E95" w14:textId="77777777" w:rsidR="00C539FF" w:rsidRPr="00AD52B7" w:rsidRDefault="00C539FF" w:rsidP="00C30AEA">
            <w:pPr>
              <w:widowControl/>
              <w:suppressAutoHyphens w:val="0"/>
              <w:jc w:val="center"/>
              <w:rPr>
                <w:rFonts w:ascii="Tahoma" w:hAnsi="Tahoma" w:cs="Tahoma"/>
                <w:lang w:val="en-PH"/>
              </w:rPr>
            </w:pPr>
            <w:r w:rsidRPr="00AD52B7">
              <w:rPr>
                <w:rFonts w:ascii="Tahoma" w:eastAsia="Segoe UI" w:hAnsi="Tahoma" w:cs="Tahoma"/>
                <w:color w:val="0F1115"/>
              </w:rPr>
              <w:t>27</w:t>
            </w:r>
          </w:p>
        </w:tc>
      </w:tr>
      <w:tr w:rsidR="00C539FF" w:rsidRPr="00C539FF" w14:paraId="2342B088" w14:textId="77777777" w:rsidTr="00C539FF">
        <w:trPr>
          <w:trHeight w:val="405"/>
        </w:trPr>
        <w:tc>
          <w:tcPr>
            <w:tcW w:w="2127" w:type="dxa"/>
            <w:tcMar>
              <w:top w:w="0" w:type="dxa"/>
              <w:left w:w="108" w:type="dxa"/>
              <w:bottom w:w="0" w:type="dxa"/>
              <w:right w:w="108" w:type="dxa"/>
            </w:tcMar>
            <w:vAlign w:val="center"/>
          </w:tcPr>
          <w:p w14:paraId="582F674A" w14:textId="77777777" w:rsidR="00C539FF" w:rsidRPr="00AD52B7" w:rsidRDefault="00C539FF" w:rsidP="00C30AEA">
            <w:pPr>
              <w:widowControl/>
              <w:suppressAutoHyphens w:val="0"/>
              <w:rPr>
                <w:rFonts w:ascii="Tahoma" w:eastAsia="Segoe UI" w:hAnsi="Tahoma" w:cs="Tahoma"/>
                <w:color w:val="0F1115"/>
                <w:kern w:val="0"/>
                <w:lang w:eastAsia="zh-CN"/>
              </w:rPr>
            </w:pPr>
            <w:r w:rsidRPr="00AD52B7">
              <w:rPr>
                <w:rFonts w:ascii="Tahoma" w:eastAsia="Segoe UI" w:hAnsi="Tahoma" w:cs="Tahoma"/>
                <w:color w:val="0F1115"/>
                <w:kern w:val="0"/>
                <w:lang w:eastAsia="zh-CN"/>
              </w:rPr>
              <w:t>Figure 17.0</w:t>
            </w:r>
          </w:p>
        </w:tc>
        <w:tc>
          <w:tcPr>
            <w:tcW w:w="6515" w:type="dxa"/>
            <w:tcMar>
              <w:top w:w="0" w:type="dxa"/>
              <w:left w:w="100" w:type="dxa"/>
              <w:bottom w:w="0" w:type="dxa"/>
              <w:right w:w="100" w:type="dxa"/>
            </w:tcMar>
            <w:vAlign w:val="center"/>
          </w:tcPr>
          <w:p w14:paraId="2D9A7161" w14:textId="77777777" w:rsidR="00C539FF" w:rsidRPr="00AD52B7" w:rsidRDefault="00C539FF"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Answer Sheet Sequence Diagram</w:t>
            </w:r>
          </w:p>
        </w:tc>
        <w:tc>
          <w:tcPr>
            <w:tcW w:w="1134" w:type="dxa"/>
            <w:tcMar>
              <w:top w:w="0" w:type="dxa"/>
              <w:left w:w="100" w:type="dxa"/>
              <w:bottom w:w="0" w:type="dxa"/>
              <w:right w:w="100" w:type="dxa"/>
            </w:tcMar>
            <w:vAlign w:val="center"/>
          </w:tcPr>
          <w:p w14:paraId="18FC5482" w14:textId="77777777" w:rsidR="00C539FF" w:rsidRPr="00AD52B7" w:rsidRDefault="00C539FF" w:rsidP="00C30AEA">
            <w:pPr>
              <w:widowControl/>
              <w:suppressAutoHyphens w:val="0"/>
              <w:jc w:val="center"/>
              <w:rPr>
                <w:rFonts w:ascii="Tahoma" w:hAnsi="Tahoma" w:cs="Tahoma"/>
                <w:lang w:val="en-PH"/>
              </w:rPr>
            </w:pPr>
            <w:r w:rsidRPr="00AD52B7">
              <w:rPr>
                <w:rFonts w:ascii="Tahoma" w:eastAsia="Segoe UI" w:hAnsi="Tahoma" w:cs="Tahoma"/>
                <w:color w:val="0F1115"/>
              </w:rPr>
              <w:t>28</w:t>
            </w:r>
          </w:p>
        </w:tc>
      </w:tr>
      <w:tr w:rsidR="00C539FF" w:rsidRPr="00C539FF" w14:paraId="0FF639F4" w14:textId="77777777" w:rsidTr="00C539FF">
        <w:trPr>
          <w:trHeight w:val="405"/>
        </w:trPr>
        <w:tc>
          <w:tcPr>
            <w:tcW w:w="2127" w:type="dxa"/>
            <w:tcMar>
              <w:top w:w="0" w:type="dxa"/>
              <w:left w:w="108" w:type="dxa"/>
              <w:bottom w:w="0" w:type="dxa"/>
              <w:right w:w="108" w:type="dxa"/>
            </w:tcMar>
            <w:vAlign w:val="center"/>
          </w:tcPr>
          <w:p w14:paraId="507B18D0" w14:textId="77777777" w:rsidR="00C539FF" w:rsidRPr="00AD52B7" w:rsidRDefault="00C539FF" w:rsidP="00C30AEA">
            <w:pPr>
              <w:widowControl/>
              <w:suppressAutoHyphens w:val="0"/>
              <w:rPr>
                <w:rFonts w:ascii="Tahoma" w:eastAsia="Segoe UI" w:hAnsi="Tahoma" w:cs="Tahoma"/>
                <w:color w:val="0F1115"/>
                <w:kern w:val="0"/>
                <w:lang w:eastAsia="zh-CN"/>
              </w:rPr>
            </w:pPr>
            <w:r w:rsidRPr="00AD52B7">
              <w:rPr>
                <w:rFonts w:ascii="Tahoma" w:eastAsia="Segoe UI" w:hAnsi="Tahoma" w:cs="Tahoma"/>
                <w:color w:val="0F1115"/>
                <w:kern w:val="0"/>
                <w:lang w:eastAsia="zh-CN"/>
              </w:rPr>
              <w:t>Figure 18.0</w:t>
            </w:r>
          </w:p>
        </w:tc>
        <w:tc>
          <w:tcPr>
            <w:tcW w:w="6515" w:type="dxa"/>
            <w:tcMar>
              <w:top w:w="0" w:type="dxa"/>
              <w:left w:w="100" w:type="dxa"/>
              <w:bottom w:w="0" w:type="dxa"/>
              <w:right w:w="100" w:type="dxa"/>
            </w:tcMar>
            <w:vAlign w:val="center"/>
          </w:tcPr>
          <w:p w14:paraId="1D73C160" w14:textId="77777777" w:rsidR="00C539FF" w:rsidRPr="00AD52B7" w:rsidRDefault="00C539FF"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Examination Result Sequence Diagram</w:t>
            </w:r>
          </w:p>
        </w:tc>
        <w:tc>
          <w:tcPr>
            <w:tcW w:w="1134" w:type="dxa"/>
            <w:tcMar>
              <w:top w:w="0" w:type="dxa"/>
              <w:left w:w="100" w:type="dxa"/>
              <w:bottom w:w="0" w:type="dxa"/>
              <w:right w:w="100" w:type="dxa"/>
            </w:tcMar>
            <w:vAlign w:val="center"/>
          </w:tcPr>
          <w:p w14:paraId="7CCE433B" w14:textId="77777777" w:rsidR="00C539FF" w:rsidRPr="00AD52B7" w:rsidRDefault="00C539FF" w:rsidP="00C30AEA">
            <w:pPr>
              <w:widowControl/>
              <w:suppressAutoHyphens w:val="0"/>
              <w:jc w:val="center"/>
              <w:rPr>
                <w:rFonts w:ascii="Tahoma" w:hAnsi="Tahoma" w:cs="Tahoma"/>
                <w:lang w:val="en-PH"/>
              </w:rPr>
            </w:pPr>
            <w:r w:rsidRPr="00AD52B7">
              <w:rPr>
                <w:rFonts w:ascii="Tahoma" w:hAnsi="Tahoma" w:cs="Tahoma"/>
                <w:lang w:val="en-PH"/>
              </w:rPr>
              <w:t>28</w:t>
            </w:r>
          </w:p>
        </w:tc>
      </w:tr>
      <w:tr w:rsidR="00C539FF" w:rsidRPr="00C539FF" w14:paraId="12715FA4" w14:textId="77777777" w:rsidTr="00C539FF">
        <w:trPr>
          <w:trHeight w:val="405"/>
        </w:trPr>
        <w:tc>
          <w:tcPr>
            <w:tcW w:w="2127" w:type="dxa"/>
            <w:tcMar>
              <w:top w:w="0" w:type="dxa"/>
              <w:left w:w="108" w:type="dxa"/>
              <w:bottom w:w="0" w:type="dxa"/>
              <w:right w:w="108" w:type="dxa"/>
            </w:tcMar>
            <w:vAlign w:val="center"/>
          </w:tcPr>
          <w:p w14:paraId="741A0181" w14:textId="77777777" w:rsidR="00C539FF" w:rsidRPr="00AD52B7" w:rsidRDefault="00C539FF" w:rsidP="00C30AEA">
            <w:pPr>
              <w:widowControl/>
              <w:suppressAutoHyphens w:val="0"/>
              <w:rPr>
                <w:rFonts w:ascii="Tahoma" w:eastAsia="Segoe UI" w:hAnsi="Tahoma" w:cs="Tahoma"/>
                <w:color w:val="0F1115"/>
                <w:kern w:val="0"/>
                <w:lang w:eastAsia="zh-CN"/>
              </w:rPr>
            </w:pPr>
            <w:r w:rsidRPr="00AD52B7">
              <w:rPr>
                <w:rFonts w:ascii="Tahoma" w:eastAsia="Segoe UI" w:hAnsi="Tahoma" w:cs="Tahoma"/>
                <w:color w:val="0F1115"/>
                <w:kern w:val="0"/>
                <w:lang w:eastAsia="zh-CN"/>
              </w:rPr>
              <w:t>Figure 19.0</w:t>
            </w:r>
          </w:p>
        </w:tc>
        <w:tc>
          <w:tcPr>
            <w:tcW w:w="6515" w:type="dxa"/>
            <w:tcMar>
              <w:top w:w="0" w:type="dxa"/>
              <w:left w:w="100" w:type="dxa"/>
              <w:bottom w:w="0" w:type="dxa"/>
              <w:right w:w="100" w:type="dxa"/>
            </w:tcMar>
            <w:vAlign w:val="center"/>
          </w:tcPr>
          <w:p w14:paraId="24B8B716" w14:textId="77777777" w:rsidR="00C539FF" w:rsidRPr="00AD52B7" w:rsidRDefault="00C539FF" w:rsidP="00C30AEA">
            <w:pPr>
              <w:widowControl/>
              <w:suppressAutoHyphens w:val="0"/>
              <w:rPr>
                <w:rFonts w:ascii="Tahoma" w:hAnsi="Tahoma" w:cs="Tahoma"/>
                <w:lang w:val="en-PH"/>
              </w:rPr>
            </w:pPr>
            <w:r w:rsidRPr="00AD52B7">
              <w:rPr>
                <w:rFonts w:ascii="Tahoma" w:hAnsi="Tahoma" w:cs="Tahoma"/>
              </w:rPr>
              <w:t>AI Based Answer Sheet Recognition Home Scanner</w:t>
            </w:r>
          </w:p>
        </w:tc>
        <w:tc>
          <w:tcPr>
            <w:tcW w:w="1134" w:type="dxa"/>
            <w:tcMar>
              <w:top w:w="0" w:type="dxa"/>
              <w:left w:w="100" w:type="dxa"/>
              <w:bottom w:w="0" w:type="dxa"/>
              <w:right w:w="100" w:type="dxa"/>
            </w:tcMar>
            <w:vAlign w:val="center"/>
          </w:tcPr>
          <w:p w14:paraId="5D549F55" w14:textId="77777777" w:rsidR="00C539FF" w:rsidRPr="00AD52B7" w:rsidRDefault="00C539FF" w:rsidP="00C30AEA">
            <w:pPr>
              <w:widowControl/>
              <w:suppressAutoHyphens w:val="0"/>
              <w:jc w:val="center"/>
              <w:rPr>
                <w:rFonts w:ascii="Tahoma" w:hAnsi="Tahoma" w:cs="Tahoma"/>
                <w:lang w:val="en-PH"/>
              </w:rPr>
            </w:pPr>
            <w:r w:rsidRPr="00AD52B7">
              <w:rPr>
                <w:rFonts w:ascii="Tahoma" w:hAnsi="Tahoma" w:cs="Tahoma"/>
                <w:lang w:val="en-PH"/>
              </w:rPr>
              <w:t>29</w:t>
            </w:r>
          </w:p>
        </w:tc>
      </w:tr>
    </w:tbl>
    <w:p w14:paraId="01190449" w14:textId="77777777" w:rsidR="00C539FF" w:rsidRPr="00C539FF" w:rsidRDefault="00C539FF" w:rsidP="00C539FF">
      <w:pPr>
        <w:pStyle w:val="BodyText"/>
      </w:pPr>
    </w:p>
    <w:p w14:paraId="33F4AC20" w14:textId="77777777" w:rsidR="00CF77BE" w:rsidRDefault="00000000">
      <w:pPr>
        <w:pStyle w:val="Heading1"/>
        <w:numPr>
          <w:ilvl w:val="0"/>
          <w:numId w:val="0"/>
        </w:numPr>
        <w:spacing w:after="0"/>
        <w:rPr>
          <w:rFonts w:ascii="Tahoma" w:hAnsi="Tahoma" w:cs="Tahoma"/>
        </w:rPr>
      </w:pPr>
      <w:r>
        <w:rPr>
          <w:rFonts w:ascii="Tahoma" w:hAnsi="Tahoma" w:cs="Tahoma"/>
        </w:rPr>
        <w:lastRenderedPageBreak/>
        <w:t>List of Tables</w:t>
      </w:r>
    </w:p>
    <w:p w14:paraId="4C7C10C1" w14:textId="77777777" w:rsidR="00CF77BE" w:rsidRDefault="00CF77BE">
      <w:pPr>
        <w:pStyle w:val="BodyText"/>
        <w:spacing w:after="0"/>
        <w:rPr>
          <w:rFonts w:ascii="Tahoma" w:hAnsi="Tahoma" w:cs="Tahoma"/>
        </w:rPr>
      </w:pPr>
    </w:p>
    <w:tbl>
      <w:tblPr>
        <w:tblW w:w="9918" w:type="dxa"/>
        <w:tblLayout w:type="fixed"/>
        <w:tblCellMar>
          <w:top w:w="15" w:type="dxa"/>
          <w:left w:w="15" w:type="dxa"/>
          <w:bottom w:w="15" w:type="dxa"/>
          <w:right w:w="15" w:type="dxa"/>
        </w:tblCellMar>
        <w:tblLook w:val="04A0" w:firstRow="1" w:lastRow="0" w:firstColumn="1" w:lastColumn="0" w:noHBand="0" w:noVBand="1"/>
      </w:tblPr>
      <w:tblGrid>
        <w:gridCol w:w="2122"/>
        <w:gridCol w:w="6662"/>
        <w:gridCol w:w="1134"/>
      </w:tblGrid>
      <w:tr w:rsidR="00AD52B7" w:rsidRPr="00AD52B7" w14:paraId="09DA0ADD" w14:textId="77777777" w:rsidTr="00AD52B7">
        <w:trPr>
          <w:trHeight w:val="719"/>
        </w:trPr>
        <w:tc>
          <w:tcPr>
            <w:tcW w:w="2122" w:type="dxa"/>
            <w:tcMar>
              <w:top w:w="0" w:type="dxa"/>
              <w:left w:w="108" w:type="dxa"/>
              <w:bottom w:w="0" w:type="dxa"/>
              <w:right w:w="108" w:type="dxa"/>
            </w:tcMar>
            <w:hideMark/>
          </w:tcPr>
          <w:p w14:paraId="0F87712A" w14:textId="77777777" w:rsidR="00AD52B7" w:rsidRPr="00AD52B7" w:rsidRDefault="00AD52B7" w:rsidP="00C30AEA">
            <w:pPr>
              <w:widowControl/>
              <w:suppressAutoHyphens w:val="0"/>
              <w:rPr>
                <w:rFonts w:ascii="Tahoma" w:hAnsi="Tahoma" w:cs="Tahoma"/>
                <w:lang w:val="en-PH"/>
              </w:rPr>
            </w:pPr>
          </w:p>
          <w:p w14:paraId="5A0D097C" w14:textId="77777777" w:rsidR="00AD52B7" w:rsidRPr="00AD52B7" w:rsidRDefault="00AD52B7" w:rsidP="00C30AEA">
            <w:pPr>
              <w:widowControl/>
              <w:suppressAutoHyphens w:val="0"/>
              <w:rPr>
                <w:rFonts w:ascii="Tahoma" w:hAnsi="Tahoma" w:cs="Tahoma"/>
                <w:lang w:val="en-PH"/>
              </w:rPr>
            </w:pPr>
            <w:r w:rsidRPr="00AD52B7">
              <w:rPr>
                <w:rFonts w:ascii="Tahoma" w:hAnsi="Tahoma" w:cs="Tahoma"/>
                <w:b/>
                <w:bCs/>
                <w:lang w:val="en-PH"/>
              </w:rPr>
              <w:t>Table No.</w:t>
            </w:r>
          </w:p>
        </w:tc>
        <w:tc>
          <w:tcPr>
            <w:tcW w:w="6662" w:type="dxa"/>
            <w:tcMar>
              <w:top w:w="0" w:type="dxa"/>
              <w:left w:w="108" w:type="dxa"/>
              <w:bottom w:w="0" w:type="dxa"/>
              <w:right w:w="108" w:type="dxa"/>
            </w:tcMar>
            <w:hideMark/>
          </w:tcPr>
          <w:p w14:paraId="4131C0D9" w14:textId="77777777" w:rsidR="00AD52B7" w:rsidRPr="00AD52B7" w:rsidRDefault="00AD52B7" w:rsidP="00C30AEA">
            <w:pPr>
              <w:widowControl/>
              <w:suppressAutoHyphens w:val="0"/>
              <w:rPr>
                <w:rFonts w:ascii="Tahoma" w:hAnsi="Tahoma" w:cs="Tahoma"/>
                <w:lang w:val="en-PH"/>
              </w:rPr>
            </w:pPr>
            <w:r w:rsidRPr="00AD52B7">
              <w:rPr>
                <w:rFonts w:ascii="Tahoma" w:hAnsi="Tahoma" w:cs="Tahoma"/>
                <w:b/>
                <w:bCs/>
                <w:lang w:val="en-PH"/>
              </w:rPr>
              <w:t>           </w:t>
            </w:r>
          </w:p>
          <w:p w14:paraId="2CC026C4" w14:textId="77777777" w:rsidR="00AD52B7" w:rsidRPr="00AD52B7" w:rsidRDefault="00AD52B7" w:rsidP="00C30AEA">
            <w:pPr>
              <w:widowControl/>
              <w:suppressAutoHyphens w:val="0"/>
              <w:jc w:val="center"/>
              <w:rPr>
                <w:rFonts w:ascii="Tahoma" w:hAnsi="Tahoma" w:cs="Tahoma"/>
                <w:lang w:val="en-PH"/>
              </w:rPr>
            </w:pPr>
            <w:r w:rsidRPr="00AD52B7">
              <w:rPr>
                <w:rFonts w:ascii="Tahoma" w:hAnsi="Tahoma" w:cs="Tahoma"/>
                <w:b/>
                <w:bCs/>
                <w:lang w:val="en-PH"/>
              </w:rPr>
              <w:t>Description</w:t>
            </w:r>
          </w:p>
        </w:tc>
        <w:tc>
          <w:tcPr>
            <w:tcW w:w="1134" w:type="dxa"/>
            <w:tcMar>
              <w:top w:w="0" w:type="dxa"/>
              <w:left w:w="108" w:type="dxa"/>
              <w:bottom w:w="0" w:type="dxa"/>
              <w:right w:w="108" w:type="dxa"/>
            </w:tcMar>
            <w:hideMark/>
          </w:tcPr>
          <w:p w14:paraId="629BF030" w14:textId="77777777" w:rsidR="00AD52B7" w:rsidRPr="00AD52B7" w:rsidRDefault="00AD52B7" w:rsidP="00C30AEA">
            <w:pPr>
              <w:widowControl/>
              <w:suppressAutoHyphens w:val="0"/>
              <w:rPr>
                <w:rFonts w:ascii="Tahoma" w:hAnsi="Tahoma" w:cs="Tahoma"/>
                <w:lang w:val="en-PH"/>
              </w:rPr>
            </w:pPr>
          </w:p>
          <w:p w14:paraId="135A4A1E" w14:textId="5CE03EB8" w:rsidR="00AD52B7" w:rsidRPr="00AD52B7" w:rsidRDefault="00AD52B7" w:rsidP="00C30AEA">
            <w:pPr>
              <w:widowControl/>
              <w:suppressAutoHyphens w:val="0"/>
              <w:rPr>
                <w:rFonts w:ascii="Tahoma" w:hAnsi="Tahoma" w:cs="Tahoma"/>
                <w:lang w:val="en-PH"/>
              </w:rPr>
            </w:pPr>
            <w:r>
              <w:rPr>
                <w:rFonts w:ascii="Tahoma" w:hAnsi="Tahoma" w:cs="Tahoma"/>
                <w:b/>
                <w:bCs/>
                <w:lang w:val="en-PH"/>
              </w:rPr>
              <w:t xml:space="preserve"> </w:t>
            </w:r>
            <w:r w:rsidRPr="00AD52B7">
              <w:rPr>
                <w:rFonts w:ascii="Tahoma" w:hAnsi="Tahoma" w:cs="Tahoma"/>
                <w:b/>
                <w:bCs/>
                <w:lang w:val="en-PH"/>
              </w:rPr>
              <w:t>Page</w:t>
            </w:r>
          </w:p>
        </w:tc>
      </w:tr>
      <w:tr w:rsidR="00AD52B7" w:rsidRPr="00AD52B7" w14:paraId="5BC6B949" w14:textId="77777777" w:rsidTr="00AD52B7">
        <w:trPr>
          <w:trHeight w:val="392"/>
        </w:trPr>
        <w:tc>
          <w:tcPr>
            <w:tcW w:w="2122" w:type="dxa"/>
            <w:tcMar>
              <w:top w:w="0" w:type="dxa"/>
              <w:left w:w="108" w:type="dxa"/>
              <w:bottom w:w="0" w:type="dxa"/>
              <w:right w:w="108" w:type="dxa"/>
            </w:tcMar>
            <w:vAlign w:val="center"/>
            <w:hideMark/>
          </w:tcPr>
          <w:p w14:paraId="0CDF68FA" w14:textId="77777777" w:rsidR="00AD52B7" w:rsidRPr="00AD52B7" w:rsidRDefault="00AD52B7"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Table 1.0</w:t>
            </w:r>
          </w:p>
        </w:tc>
        <w:tc>
          <w:tcPr>
            <w:tcW w:w="6662" w:type="dxa"/>
            <w:tcMar>
              <w:top w:w="0" w:type="dxa"/>
              <w:left w:w="100" w:type="dxa"/>
              <w:bottom w:w="0" w:type="dxa"/>
              <w:right w:w="100" w:type="dxa"/>
            </w:tcMar>
            <w:vAlign w:val="center"/>
            <w:hideMark/>
          </w:tcPr>
          <w:p w14:paraId="71CAE422" w14:textId="77777777" w:rsidR="00AD52B7" w:rsidRPr="00AD52B7" w:rsidRDefault="00AD52B7"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Definition, Acronyms, and Abbreviations</w:t>
            </w:r>
          </w:p>
        </w:tc>
        <w:tc>
          <w:tcPr>
            <w:tcW w:w="1134" w:type="dxa"/>
            <w:tcMar>
              <w:top w:w="0" w:type="dxa"/>
              <w:left w:w="100" w:type="dxa"/>
              <w:bottom w:w="0" w:type="dxa"/>
              <w:right w:w="100" w:type="dxa"/>
            </w:tcMar>
            <w:hideMark/>
          </w:tcPr>
          <w:p w14:paraId="0F9ED7BA" w14:textId="073D7C58" w:rsidR="00AD52B7" w:rsidRPr="00AD52B7" w:rsidRDefault="00AD52B7" w:rsidP="00AD52B7">
            <w:pPr>
              <w:widowControl/>
              <w:suppressAutoHyphens w:val="0"/>
              <w:jc w:val="center"/>
              <w:rPr>
                <w:rFonts w:ascii="Tahoma" w:hAnsi="Tahoma" w:cs="Tahoma"/>
                <w:lang w:val="en-PH"/>
              </w:rPr>
            </w:pPr>
            <w:r>
              <w:rPr>
                <w:rFonts w:ascii="Tahoma" w:hAnsi="Tahoma" w:cs="Tahoma"/>
                <w:lang w:val="en-PH"/>
              </w:rPr>
              <w:t>2</w:t>
            </w:r>
          </w:p>
        </w:tc>
      </w:tr>
      <w:tr w:rsidR="00AD52B7" w:rsidRPr="00AD52B7" w14:paraId="47504BB7" w14:textId="77777777" w:rsidTr="00AD52B7">
        <w:trPr>
          <w:trHeight w:val="411"/>
        </w:trPr>
        <w:tc>
          <w:tcPr>
            <w:tcW w:w="2122" w:type="dxa"/>
            <w:tcMar>
              <w:top w:w="0" w:type="dxa"/>
              <w:left w:w="108" w:type="dxa"/>
              <w:bottom w:w="0" w:type="dxa"/>
              <w:right w:w="108" w:type="dxa"/>
            </w:tcMar>
            <w:vAlign w:val="center"/>
            <w:hideMark/>
          </w:tcPr>
          <w:p w14:paraId="71BF00A1" w14:textId="77777777" w:rsidR="00AD52B7" w:rsidRPr="00AD52B7" w:rsidRDefault="00AD52B7"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Table 2.0</w:t>
            </w:r>
          </w:p>
        </w:tc>
        <w:tc>
          <w:tcPr>
            <w:tcW w:w="6662" w:type="dxa"/>
            <w:tcMar>
              <w:top w:w="0" w:type="dxa"/>
              <w:left w:w="100" w:type="dxa"/>
              <w:bottom w:w="0" w:type="dxa"/>
              <w:right w:w="100" w:type="dxa"/>
            </w:tcMar>
            <w:vAlign w:val="center"/>
            <w:hideMark/>
          </w:tcPr>
          <w:p w14:paraId="47881BE5" w14:textId="77777777" w:rsidR="00AD52B7" w:rsidRPr="00AD52B7" w:rsidRDefault="00AD52B7"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Answer Key Items</w:t>
            </w:r>
          </w:p>
        </w:tc>
        <w:tc>
          <w:tcPr>
            <w:tcW w:w="1134" w:type="dxa"/>
            <w:tcMar>
              <w:top w:w="0" w:type="dxa"/>
              <w:left w:w="100" w:type="dxa"/>
              <w:bottom w:w="0" w:type="dxa"/>
              <w:right w:w="100" w:type="dxa"/>
            </w:tcMar>
            <w:hideMark/>
          </w:tcPr>
          <w:p w14:paraId="4BA30053" w14:textId="77777777" w:rsidR="00AD52B7" w:rsidRPr="00AD52B7" w:rsidRDefault="00AD52B7" w:rsidP="00AD52B7">
            <w:pPr>
              <w:widowControl/>
              <w:suppressAutoHyphens w:val="0"/>
              <w:jc w:val="center"/>
              <w:rPr>
                <w:rFonts w:ascii="Tahoma" w:hAnsi="Tahoma" w:cs="Tahoma"/>
                <w:lang w:val="en-PH"/>
              </w:rPr>
            </w:pPr>
            <w:r w:rsidRPr="00AD52B7">
              <w:rPr>
                <w:rFonts w:ascii="Tahoma" w:hAnsi="Tahoma" w:cs="Tahoma"/>
                <w:lang w:val="en-PH"/>
              </w:rPr>
              <w:t>9</w:t>
            </w:r>
          </w:p>
        </w:tc>
      </w:tr>
      <w:tr w:rsidR="00AD52B7" w:rsidRPr="00AD52B7" w14:paraId="4DD9428D" w14:textId="77777777" w:rsidTr="00AD52B7">
        <w:trPr>
          <w:trHeight w:val="450"/>
        </w:trPr>
        <w:tc>
          <w:tcPr>
            <w:tcW w:w="2122" w:type="dxa"/>
            <w:tcMar>
              <w:top w:w="0" w:type="dxa"/>
              <w:left w:w="108" w:type="dxa"/>
              <w:bottom w:w="0" w:type="dxa"/>
              <w:right w:w="108" w:type="dxa"/>
            </w:tcMar>
            <w:vAlign w:val="center"/>
            <w:hideMark/>
          </w:tcPr>
          <w:p w14:paraId="6E7583F8" w14:textId="77777777" w:rsidR="00AD52B7" w:rsidRPr="00AD52B7" w:rsidRDefault="00AD52B7"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Table 3.0</w:t>
            </w:r>
          </w:p>
        </w:tc>
        <w:tc>
          <w:tcPr>
            <w:tcW w:w="6662" w:type="dxa"/>
            <w:tcMar>
              <w:top w:w="0" w:type="dxa"/>
              <w:left w:w="100" w:type="dxa"/>
              <w:bottom w:w="0" w:type="dxa"/>
              <w:right w:w="100" w:type="dxa"/>
            </w:tcMar>
            <w:vAlign w:val="center"/>
            <w:hideMark/>
          </w:tcPr>
          <w:p w14:paraId="2D54AECA" w14:textId="77777777" w:rsidR="00AD52B7" w:rsidRPr="00AD52B7" w:rsidRDefault="00AD52B7"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Answer Keys</w:t>
            </w:r>
          </w:p>
        </w:tc>
        <w:tc>
          <w:tcPr>
            <w:tcW w:w="1134" w:type="dxa"/>
            <w:tcMar>
              <w:top w:w="0" w:type="dxa"/>
              <w:left w:w="100" w:type="dxa"/>
              <w:bottom w:w="0" w:type="dxa"/>
              <w:right w:w="100" w:type="dxa"/>
            </w:tcMar>
            <w:hideMark/>
          </w:tcPr>
          <w:p w14:paraId="24C2523A" w14:textId="77777777" w:rsidR="00AD52B7" w:rsidRPr="00AD52B7" w:rsidRDefault="00AD52B7" w:rsidP="00AD52B7">
            <w:pPr>
              <w:widowControl/>
              <w:suppressAutoHyphens w:val="0"/>
              <w:jc w:val="center"/>
              <w:rPr>
                <w:rFonts w:ascii="Tahoma" w:hAnsi="Tahoma" w:cs="Tahoma"/>
                <w:lang w:val="en-PH"/>
              </w:rPr>
            </w:pPr>
            <w:r w:rsidRPr="00AD52B7">
              <w:rPr>
                <w:rFonts w:ascii="Tahoma" w:hAnsi="Tahoma" w:cs="Tahoma"/>
                <w:lang w:val="en-PH"/>
              </w:rPr>
              <w:t>10</w:t>
            </w:r>
          </w:p>
        </w:tc>
      </w:tr>
      <w:tr w:rsidR="00AD52B7" w:rsidRPr="00AD52B7" w14:paraId="319E4285" w14:textId="77777777" w:rsidTr="00AD52B7">
        <w:trPr>
          <w:trHeight w:val="420"/>
        </w:trPr>
        <w:tc>
          <w:tcPr>
            <w:tcW w:w="2122" w:type="dxa"/>
            <w:tcMar>
              <w:top w:w="0" w:type="dxa"/>
              <w:left w:w="108" w:type="dxa"/>
              <w:bottom w:w="0" w:type="dxa"/>
              <w:right w:w="108" w:type="dxa"/>
            </w:tcMar>
            <w:vAlign w:val="center"/>
            <w:hideMark/>
          </w:tcPr>
          <w:p w14:paraId="22DB0001" w14:textId="77777777" w:rsidR="00AD52B7" w:rsidRPr="00AD52B7" w:rsidRDefault="00AD52B7"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Table 4.0</w:t>
            </w:r>
          </w:p>
        </w:tc>
        <w:tc>
          <w:tcPr>
            <w:tcW w:w="6662" w:type="dxa"/>
            <w:tcMar>
              <w:top w:w="0" w:type="dxa"/>
              <w:left w:w="100" w:type="dxa"/>
              <w:bottom w:w="0" w:type="dxa"/>
              <w:right w:w="100" w:type="dxa"/>
            </w:tcMar>
            <w:vAlign w:val="center"/>
            <w:hideMark/>
          </w:tcPr>
          <w:p w14:paraId="469BE59A" w14:textId="77777777" w:rsidR="00AD52B7" w:rsidRPr="00AD52B7" w:rsidRDefault="00AD52B7"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Answer Sheets</w:t>
            </w:r>
          </w:p>
        </w:tc>
        <w:tc>
          <w:tcPr>
            <w:tcW w:w="1134" w:type="dxa"/>
            <w:tcMar>
              <w:top w:w="0" w:type="dxa"/>
              <w:left w:w="100" w:type="dxa"/>
              <w:bottom w:w="0" w:type="dxa"/>
              <w:right w:w="100" w:type="dxa"/>
            </w:tcMar>
            <w:hideMark/>
          </w:tcPr>
          <w:p w14:paraId="65C42A79" w14:textId="77777777" w:rsidR="00AD52B7" w:rsidRPr="00AD52B7" w:rsidRDefault="00AD52B7" w:rsidP="00AD52B7">
            <w:pPr>
              <w:widowControl/>
              <w:suppressAutoHyphens w:val="0"/>
              <w:jc w:val="center"/>
              <w:rPr>
                <w:rFonts w:ascii="Tahoma" w:hAnsi="Tahoma" w:cs="Tahoma"/>
                <w:lang w:val="en-PH"/>
              </w:rPr>
            </w:pPr>
            <w:r w:rsidRPr="00AD52B7">
              <w:rPr>
                <w:rFonts w:ascii="Tahoma" w:hAnsi="Tahoma" w:cs="Tahoma"/>
                <w:lang w:val="en-PH"/>
              </w:rPr>
              <w:t>11</w:t>
            </w:r>
          </w:p>
        </w:tc>
      </w:tr>
      <w:tr w:rsidR="00AD52B7" w:rsidRPr="00AD52B7" w14:paraId="2E76D67E" w14:textId="77777777" w:rsidTr="00AD52B7">
        <w:trPr>
          <w:trHeight w:val="386"/>
        </w:trPr>
        <w:tc>
          <w:tcPr>
            <w:tcW w:w="2122" w:type="dxa"/>
            <w:tcMar>
              <w:top w:w="0" w:type="dxa"/>
              <w:left w:w="108" w:type="dxa"/>
              <w:bottom w:w="0" w:type="dxa"/>
              <w:right w:w="108" w:type="dxa"/>
            </w:tcMar>
            <w:vAlign w:val="center"/>
            <w:hideMark/>
          </w:tcPr>
          <w:p w14:paraId="1F6AA4A3" w14:textId="77777777" w:rsidR="00AD52B7" w:rsidRPr="00AD52B7" w:rsidRDefault="00AD52B7"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Table 5.0</w:t>
            </w:r>
          </w:p>
        </w:tc>
        <w:tc>
          <w:tcPr>
            <w:tcW w:w="6662" w:type="dxa"/>
            <w:tcMar>
              <w:top w:w="0" w:type="dxa"/>
              <w:left w:w="100" w:type="dxa"/>
              <w:bottom w:w="0" w:type="dxa"/>
              <w:right w:w="100" w:type="dxa"/>
            </w:tcMar>
            <w:vAlign w:val="center"/>
            <w:hideMark/>
          </w:tcPr>
          <w:p w14:paraId="593ABD28" w14:textId="77777777" w:rsidR="00AD52B7" w:rsidRPr="00AD52B7" w:rsidRDefault="00AD52B7"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Applicant Answers</w:t>
            </w:r>
          </w:p>
        </w:tc>
        <w:tc>
          <w:tcPr>
            <w:tcW w:w="1134" w:type="dxa"/>
            <w:tcMar>
              <w:top w:w="0" w:type="dxa"/>
              <w:left w:w="100" w:type="dxa"/>
              <w:bottom w:w="0" w:type="dxa"/>
              <w:right w:w="100" w:type="dxa"/>
            </w:tcMar>
            <w:hideMark/>
          </w:tcPr>
          <w:p w14:paraId="3D778D5C" w14:textId="77777777" w:rsidR="00AD52B7" w:rsidRPr="00AD52B7" w:rsidRDefault="00AD52B7" w:rsidP="00AD52B7">
            <w:pPr>
              <w:widowControl/>
              <w:suppressAutoHyphens w:val="0"/>
              <w:jc w:val="center"/>
              <w:rPr>
                <w:rFonts w:ascii="Tahoma" w:hAnsi="Tahoma" w:cs="Tahoma"/>
                <w:lang w:val="en-PH"/>
              </w:rPr>
            </w:pPr>
            <w:r w:rsidRPr="00AD52B7">
              <w:rPr>
                <w:rFonts w:ascii="Tahoma" w:hAnsi="Tahoma" w:cs="Tahoma"/>
                <w:lang w:val="en-PH"/>
              </w:rPr>
              <w:t>12</w:t>
            </w:r>
          </w:p>
        </w:tc>
      </w:tr>
      <w:tr w:rsidR="00AD52B7" w:rsidRPr="00AD52B7" w14:paraId="557C4EFC" w14:textId="77777777" w:rsidTr="00AD52B7">
        <w:trPr>
          <w:trHeight w:val="407"/>
        </w:trPr>
        <w:tc>
          <w:tcPr>
            <w:tcW w:w="2122" w:type="dxa"/>
            <w:tcMar>
              <w:top w:w="0" w:type="dxa"/>
              <w:left w:w="108" w:type="dxa"/>
              <w:bottom w:w="0" w:type="dxa"/>
              <w:right w:w="108" w:type="dxa"/>
            </w:tcMar>
            <w:vAlign w:val="center"/>
            <w:hideMark/>
          </w:tcPr>
          <w:p w14:paraId="200F71F9" w14:textId="77777777" w:rsidR="00AD52B7" w:rsidRPr="00AD52B7" w:rsidRDefault="00AD52B7"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Table 6.0</w:t>
            </w:r>
          </w:p>
        </w:tc>
        <w:tc>
          <w:tcPr>
            <w:tcW w:w="6662" w:type="dxa"/>
            <w:tcMar>
              <w:top w:w="0" w:type="dxa"/>
              <w:left w:w="100" w:type="dxa"/>
              <w:bottom w:w="0" w:type="dxa"/>
              <w:right w:w="100" w:type="dxa"/>
            </w:tcMar>
            <w:vAlign w:val="center"/>
            <w:hideMark/>
          </w:tcPr>
          <w:p w14:paraId="0B941AE7" w14:textId="77777777" w:rsidR="00AD52B7" w:rsidRPr="00AD52B7" w:rsidRDefault="00AD52B7"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Audit Logs</w:t>
            </w:r>
          </w:p>
        </w:tc>
        <w:tc>
          <w:tcPr>
            <w:tcW w:w="1134" w:type="dxa"/>
            <w:tcMar>
              <w:top w:w="0" w:type="dxa"/>
              <w:left w:w="100" w:type="dxa"/>
              <w:bottom w:w="0" w:type="dxa"/>
              <w:right w:w="100" w:type="dxa"/>
            </w:tcMar>
            <w:hideMark/>
          </w:tcPr>
          <w:p w14:paraId="4BD8C14C" w14:textId="77777777" w:rsidR="00AD52B7" w:rsidRPr="00AD52B7" w:rsidRDefault="00AD52B7" w:rsidP="00AD52B7">
            <w:pPr>
              <w:widowControl/>
              <w:suppressAutoHyphens w:val="0"/>
              <w:jc w:val="center"/>
              <w:rPr>
                <w:rFonts w:ascii="Tahoma" w:hAnsi="Tahoma" w:cs="Tahoma"/>
                <w:lang w:val="en-PH"/>
              </w:rPr>
            </w:pPr>
            <w:r w:rsidRPr="00AD52B7">
              <w:rPr>
                <w:rFonts w:ascii="Tahoma" w:hAnsi="Tahoma" w:cs="Tahoma"/>
                <w:lang w:val="en-PH"/>
              </w:rPr>
              <w:t>13</w:t>
            </w:r>
          </w:p>
        </w:tc>
      </w:tr>
      <w:tr w:rsidR="00AD52B7" w:rsidRPr="00AD52B7" w14:paraId="4CFDB421" w14:textId="77777777" w:rsidTr="00AD52B7">
        <w:trPr>
          <w:trHeight w:val="405"/>
        </w:trPr>
        <w:tc>
          <w:tcPr>
            <w:tcW w:w="2122" w:type="dxa"/>
            <w:tcMar>
              <w:top w:w="0" w:type="dxa"/>
              <w:left w:w="108" w:type="dxa"/>
              <w:bottom w:w="0" w:type="dxa"/>
              <w:right w:w="108" w:type="dxa"/>
            </w:tcMar>
            <w:vAlign w:val="center"/>
            <w:hideMark/>
          </w:tcPr>
          <w:p w14:paraId="1CEEF33D" w14:textId="77777777" w:rsidR="00AD52B7" w:rsidRPr="00AD52B7" w:rsidRDefault="00AD52B7"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Table 7.0</w:t>
            </w:r>
          </w:p>
        </w:tc>
        <w:tc>
          <w:tcPr>
            <w:tcW w:w="6662" w:type="dxa"/>
            <w:tcMar>
              <w:top w:w="0" w:type="dxa"/>
              <w:left w:w="100" w:type="dxa"/>
              <w:bottom w:w="0" w:type="dxa"/>
              <w:right w:w="100" w:type="dxa"/>
            </w:tcMar>
            <w:vAlign w:val="center"/>
            <w:hideMark/>
          </w:tcPr>
          <w:p w14:paraId="15F62EE6" w14:textId="77777777" w:rsidR="00AD52B7" w:rsidRPr="00AD52B7" w:rsidRDefault="00AD52B7"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Examination Folders</w:t>
            </w:r>
          </w:p>
        </w:tc>
        <w:tc>
          <w:tcPr>
            <w:tcW w:w="1134" w:type="dxa"/>
            <w:tcMar>
              <w:top w:w="0" w:type="dxa"/>
              <w:left w:w="100" w:type="dxa"/>
              <w:bottom w:w="0" w:type="dxa"/>
              <w:right w:w="100" w:type="dxa"/>
            </w:tcMar>
            <w:hideMark/>
          </w:tcPr>
          <w:p w14:paraId="2071E8D3" w14:textId="77777777" w:rsidR="00AD52B7" w:rsidRPr="00AD52B7" w:rsidRDefault="00AD52B7" w:rsidP="00AD52B7">
            <w:pPr>
              <w:widowControl/>
              <w:suppressAutoHyphens w:val="0"/>
              <w:jc w:val="center"/>
              <w:rPr>
                <w:rFonts w:ascii="Tahoma" w:hAnsi="Tahoma" w:cs="Tahoma"/>
                <w:lang w:val="en-PH"/>
              </w:rPr>
            </w:pPr>
            <w:r w:rsidRPr="00AD52B7">
              <w:rPr>
                <w:rFonts w:ascii="Tahoma" w:hAnsi="Tahoma" w:cs="Tahoma"/>
                <w:lang w:val="en-PH"/>
              </w:rPr>
              <w:t>14</w:t>
            </w:r>
          </w:p>
        </w:tc>
      </w:tr>
      <w:tr w:rsidR="00AD52B7" w:rsidRPr="00AD52B7" w14:paraId="6D0657AE" w14:textId="77777777" w:rsidTr="00AD52B7">
        <w:trPr>
          <w:trHeight w:val="405"/>
        </w:trPr>
        <w:tc>
          <w:tcPr>
            <w:tcW w:w="2122" w:type="dxa"/>
            <w:tcMar>
              <w:top w:w="0" w:type="dxa"/>
              <w:left w:w="108" w:type="dxa"/>
              <w:bottom w:w="0" w:type="dxa"/>
              <w:right w:w="108" w:type="dxa"/>
            </w:tcMar>
            <w:vAlign w:val="center"/>
            <w:hideMark/>
          </w:tcPr>
          <w:p w14:paraId="3BF428C9" w14:textId="77777777" w:rsidR="00AD52B7" w:rsidRPr="00AD52B7" w:rsidRDefault="00AD52B7"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Table 8.0</w:t>
            </w:r>
          </w:p>
        </w:tc>
        <w:tc>
          <w:tcPr>
            <w:tcW w:w="6662" w:type="dxa"/>
            <w:tcMar>
              <w:top w:w="0" w:type="dxa"/>
              <w:left w:w="100" w:type="dxa"/>
              <w:bottom w:w="0" w:type="dxa"/>
              <w:right w:w="100" w:type="dxa"/>
            </w:tcMar>
            <w:vAlign w:val="center"/>
            <w:hideMark/>
          </w:tcPr>
          <w:p w14:paraId="20CD75D9" w14:textId="77777777" w:rsidR="00AD52B7" w:rsidRPr="00AD52B7" w:rsidRDefault="00AD52B7"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Examination Result</w:t>
            </w:r>
          </w:p>
        </w:tc>
        <w:tc>
          <w:tcPr>
            <w:tcW w:w="1134" w:type="dxa"/>
            <w:tcMar>
              <w:top w:w="0" w:type="dxa"/>
              <w:left w:w="100" w:type="dxa"/>
              <w:bottom w:w="0" w:type="dxa"/>
              <w:right w:w="100" w:type="dxa"/>
            </w:tcMar>
            <w:hideMark/>
          </w:tcPr>
          <w:p w14:paraId="052EBC9C" w14:textId="77777777" w:rsidR="00AD52B7" w:rsidRPr="00AD52B7" w:rsidRDefault="00AD52B7" w:rsidP="00AD52B7">
            <w:pPr>
              <w:widowControl/>
              <w:suppressAutoHyphens w:val="0"/>
              <w:jc w:val="center"/>
              <w:rPr>
                <w:rFonts w:ascii="Tahoma" w:hAnsi="Tahoma" w:cs="Tahoma"/>
                <w:lang w:val="en-PH"/>
              </w:rPr>
            </w:pPr>
            <w:r w:rsidRPr="00AD52B7">
              <w:rPr>
                <w:rFonts w:ascii="Tahoma" w:hAnsi="Tahoma" w:cs="Tahoma"/>
                <w:lang w:val="en-PH"/>
              </w:rPr>
              <w:t>16</w:t>
            </w:r>
          </w:p>
        </w:tc>
      </w:tr>
      <w:tr w:rsidR="00AD52B7" w:rsidRPr="00AD52B7" w14:paraId="5C3F70EA" w14:textId="77777777" w:rsidTr="00AD52B7">
        <w:trPr>
          <w:trHeight w:val="405"/>
        </w:trPr>
        <w:tc>
          <w:tcPr>
            <w:tcW w:w="2122" w:type="dxa"/>
            <w:tcMar>
              <w:top w:w="0" w:type="dxa"/>
              <w:left w:w="108" w:type="dxa"/>
              <w:bottom w:w="0" w:type="dxa"/>
              <w:right w:w="108" w:type="dxa"/>
            </w:tcMar>
            <w:vAlign w:val="center"/>
          </w:tcPr>
          <w:p w14:paraId="275E9218" w14:textId="77777777" w:rsidR="00AD52B7" w:rsidRPr="00AD52B7" w:rsidRDefault="00AD52B7"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Table 9.0</w:t>
            </w:r>
          </w:p>
        </w:tc>
        <w:tc>
          <w:tcPr>
            <w:tcW w:w="6662" w:type="dxa"/>
            <w:tcMar>
              <w:top w:w="0" w:type="dxa"/>
              <w:left w:w="100" w:type="dxa"/>
              <w:bottom w:w="0" w:type="dxa"/>
              <w:right w:w="100" w:type="dxa"/>
            </w:tcMar>
            <w:vAlign w:val="center"/>
          </w:tcPr>
          <w:p w14:paraId="72175B23" w14:textId="77777777" w:rsidR="00AD52B7" w:rsidRPr="00AD52B7" w:rsidRDefault="00AD52B7"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OMR Processing Jobs</w:t>
            </w:r>
          </w:p>
        </w:tc>
        <w:tc>
          <w:tcPr>
            <w:tcW w:w="1134" w:type="dxa"/>
            <w:tcMar>
              <w:top w:w="0" w:type="dxa"/>
              <w:left w:w="100" w:type="dxa"/>
              <w:bottom w:w="0" w:type="dxa"/>
              <w:right w:w="100" w:type="dxa"/>
            </w:tcMar>
          </w:tcPr>
          <w:p w14:paraId="0510454E" w14:textId="77777777" w:rsidR="00AD52B7" w:rsidRPr="00AD52B7" w:rsidRDefault="00AD52B7" w:rsidP="00AD52B7">
            <w:pPr>
              <w:widowControl/>
              <w:suppressAutoHyphens w:val="0"/>
              <w:jc w:val="center"/>
              <w:rPr>
                <w:rFonts w:ascii="Tahoma" w:hAnsi="Tahoma" w:cs="Tahoma"/>
                <w:lang w:val="en-PH"/>
              </w:rPr>
            </w:pPr>
            <w:r w:rsidRPr="00AD52B7">
              <w:rPr>
                <w:rFonts w:ascii="Tahoma" w:hAnsi="Tahoma" w:cs="Tahoma"/>
                <w:lang w:val="en-PH"/>
              </w:rPr>
              <w:t>17</w:t>
            </w:r>
          </w:p>
        </w:tc>
      </w:tr>
      <w:tr w:rsidR="00AD52B7" w:rsidRPr="00AD52B7" w14:paraId="21769D53" w14:textId="77777777" w:rsidTr="00AD52B7">
        <w:trPr>
          <w:trHeight w:val="405"/>
        </w:trPr>
        <w:tc>
          <w:tcPr>
            <w:tcW w:w="2122" w:type="dxa"/>
            <w:tcMar>
              <w:top w:w="0" w:type="dxa"/>
              <w:left w:w="108" w:type="dxa"/>
              <w:bottom w:w="0" w:type="dxa"/>
              <w:right w:w="108" w:type="dxa"/>
            </w:tcMar>
            <w:vAlign w:val="center"/>
          </w:tcPr>
          <w:p w14:paraId="08DBA7F7" w14:textId="77777777" w:rsidR="00AD52B7" w:rsidRPr="00AD52B7" w:rsidRDefault="00AD52B7"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Table 10.0</w:t>
            </w:r>
          </w:p>
        </w:tc>
        <w:tc>
          <w:tcPr>
            <w:tcW w:w="6662" w:type="dxa"/>
            <w:tcMar>
              <w:top w:w="0" w:type="dxa"/>
              <w:left w:w="100" w:type="dxa"/>
              <w:bottom w:w="0" w:type="dxa"/>
              <w:right w:w="100" w:type="dxa"/>
            </w:tcMar>
            <w:vAlign w:val="center"/>
          </w:tcPr>
          <w:p w14:paraId="6DC751DF" w14:textId="77777777" w:rsidR="00AD52B7" w:rsidRPr="00AD52B7" w:rsidRDefault="00AD52B7"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System Settings</w:t>
            </w:r>
          </w:p>
        </w:tc>
        <w:tc>
          <w:tcPr>
            <w:tcW w:w="1134" w:type="dxa"/>
            <w:tcMar>
              <w:top w:w="0" w:type="dxa"/>
              <w:left w:w="100" w:type="dxa"/>
              <w:bottom w:w="0" w:type="dxa"/>
              <w:right w:w="100" w:type="dxa"/>
            </w:tcMar>
          </w:tcPr>
          <w:p w14:paraId="129CB91F" w14:textId="77777777" w:rsidR="00AD52B7" w:rsidRPr="00AD52B7" w:rsidRDefault="00AD52B7" w:rsidP="00AD52B7">
            <w:pPr>
              <w:widowControl/>
              <w:suppressAutoHyphens w:val="0"/>
              <w:jc w:val="center"/>
              <w:rPr>
                <w:rFonts w:ascii="Tahoma" w:hAnsi="Tahoma" w:cs="Tahoma"/>
                <w:lang w:val="en-PH"/>
              </w:rPr>
            </w:pPr>
            <w:r w:rsidRPr="00AD52B7">
              <w:rPr>
                <w:rFonts w:ascii="Tahoma" w:hAnsi="Tahoma" w:cs="Tahoma"/>
                <w:lang w:val="en-PH"/>
              </w:rPr>
              <w:t>18</w:t>
            </w:r>
          </w:p>
        </w:tc>
      </w:tr>
      <w:tr w:rsidR="00AD52B7" w:rsidRPr="00AD52B7" w14:paraId="55F40DC0" w14:textId="77777777" w:rsidTr="00AD52B7">
        <w:trPr>
          <w:trHeight w:val="405"/>
        </w:trPr>
        <w:tc>
          <w:tcPr>
            <w:tcW w:w="2122" w:type="dxa"/>
            <w:tcMar>
              <w:top w:w="0" w:type="dxa"/>
              <w:left w:w="108" w:type="dxa"/>
              <w:bottom w:w="0" w:type="dxa"/>
              <w:right w:w="108" w:type="dxa"/>
            </w:tcMar>
            <w:vAlign w:val="center"/>
          </w:tcPr>
          <w:p w14:paraId="5E7E426E" w14:textId="77777777" w:rsidR="00AD52B7" w:rsidRPr="00AD52B7" w:rsidRDefault="00AD52B7"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Table 11.0</w:t>
            </w:r>
          </w:p>
        </w:tc>
        <w:tc>
          <w:tcPr>
            <w:tcW w:w="6662" w:type="dxa"/>
            <w:tcMar>
              <w:top w:w="0" w:type="dxa"/>
              <w:left w:w="100" w:type="dxa"/>
              <w:bottom w:w="0" w:type="dxa"/>
              <w:right w:w="100" w:type="dxa"/>
            </w:tcMar>
            <w:vAlign w:val="center"/>
          </w:tcPr>
          <w:p w14:paraId="2CC76887" w14:textId="77777777" w:rsidR="00AD52B7" w:rsidRPr="00AD52B7" w:rsidRDefault="00AD52B7"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Users</w:t>
            </w:r>
          </w:p>
        </w:tc>
        <w:tc>
          <w:tcPr>
            <w:tcW w:w="1134" w:type="dxa"/>
            <w:tcMar>
              <w:top w:w="0" w:type="dxa"/>
              <w:left w:w="100" w:type="dxa"/>
              <w:bottom w:w="0" w:type="dxa"/>
              <w:right w:w="100" w:type="dxa"/>
            </w:tcMar>
          </w:tcPr>
          <w:p w14:paraId="7901D277" w14:textId="77777777" w:rsidR="00AD52B7" w:rsidRPr="00AD52B7" w:rsidRDefault="00AD52B7" w:rsidP="00AD52B7">
            <w:pPr>
              <w:widowControl/>
              <w:suppressAutoHyphens w:val="0"/>
              <w:jc w:val="center"/>
              <w:rPr>
                <w:rFonts w:ascii="Tahoma" w:hAnsi="Tahoma" w:cs="Tahoma"/>
                <w:lang w:val="en-PH"/>
              </w:rPr>
            </w:pPr>
            <w:r w:rsidRPr="00AD52B7">
              <w:rPr>
                <w:rFonts w:ascii="Tahoma" w:hAnsi="Tahoma" w:cs="Tahoma"/>
                <w:lang w:val="en-PH"/>
              </w:rPr>
              <w:t>19</w:t>
            </w:r>
          </w:p>
        </w:tc>
      </w:tr>
      <w:tr w:rsidR="00AD52B7" w:rsidRPr="00AD52B7" w14:paraId="79AD666F" w14:textId="77777777" w:rsidTr="00AD52B7">
        <w:trPr>
          <w:trHeight w:val="405"/>
        </w:trPr>
        <w:tc>
          <w:tcPr>
            <w:tcW w:w="2122" w:type="dxa"/>
            <w:tcMar>
              <w:top w:w="0" w:type="dxa"/>
              <w:left w:w="108" w:type="dxa"/>
              <w:bottom w:w="0" w:type="dxa"/>
              <w:right w:w="108" w:type="dxa"/>
            </w:tcMar>
            <w:vAlign w:val="center"/>
          </w:tcPr>
          <w:p w14:paraId="0EC05598" w14:textId="77777777" w:rsidR="00AD52B7" w:rsidRPr="00AD52B7" w:rsidRDefault="00AD52B7"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Table 12.0</w:t>
            </w:r>
          </w:p>
        </w:tc>
        <w:tc>
          <w:tcPr>
            <w:tcW w:w="6662" w:type="dxa"/>
            <w:tcMar>
              <w:top w:w="0" w:type="dxa"/>
              <w:left w:w="100" w:type="dxa"/>
              <w:bottom w:w="0" w:type="dxa"/>
              <w:right w:w="100" w:type="dxa"/>
            </w:tcMar>
            <w:vAlign w:val="center"/>
          </w:tcPr>
          <w:p w14:paraId="03A06FB4" w14:textId="77777777" w:rsidR="00AD52B7" w:rsidRPr="00AD52B7" w:rsidRDefault="00AD52B7" w:rsidP="00C30AEA">
            <w:pPr>
              <w:widowControl/>
              <w:suppressAutoHyphens w:val="0"/>
              <w:rPr>
                <w:rFonts w:ascii="Tahoma" w:hAnsi="Tahoma" w:cs="Tahoma"/>
                <w:lang w:val="en-PH"/>
              </w:rPr>
            </w:pPr>
            <w:r w:rsidRPr="00AD52B7">
              <w:rPr>
                <w:rFonts w:ascii="Tahoma" w:eastAsia="Segoe UI" w:hAnsi="Tahoma" w:cs="Tahoma"/>
                <w:color w:val="0F1115"/>
                <w:kern w:val="0"/>
                <w:lang w:eastAsia="zh-CN"/>
              </w:rPr>
              <w:t>Exam Applicants</w:t>
            </w:r>
          </w:p>
        </w:tc>
        <w:tc>
          <w:tcPr>
            <w:tcW w:w="1134" w:type="dxa"/>
            <w:tcMar>
              <w:top w:w="0" w:type="dxa"/>
              <w:left w:w="100" w:type="dxa"/>
              <w:bottom w:w="0" w:type="dxa"/>
              <w:right w:w="100" w:type="dxa"/>
            </w:tcMar>
          </w:tcPr>
          <w:p w14:paraId="3CEA0ACE" w14:textId="77777777" w:rsidR="00AD52B7" w:rsidRPr="00AD52B7" w:rsidRDefault="00AD52B7" w:rsidP="00AD52B7">
            <w:pPr>
              <w:widowControl/>
              <w:suppressAutoHyphens w:val="0"/>
              <w:jc w:val="center"/>
              <w:rPr>
                <w:rFonts w:ascii="Tahoma" w:hAnsi="Tahoma" w:cs="Tahoma"/>
                <w:lang w:val="en-PH"/>
              </w:rPr>
            </w:pPr>
            <w:r w:rsidRPr="00AD52B7">
              <w:rPr>
                <w:rFonts w:ascii="Tahoma" w:hAnsi="Tahoma" w:cs="Tahoma"/>
                <w:lang w:val="en-PH"/>
              </w:rPr>
              <w:t>20</w:t>
            </w:r>
          </w:p>
        </w:tc>
      </w:tr>
    </w:tbl>
    <w:p w14:paraId="461C1762" w14:textId="77777777" w:rsidR="00CF77BE" w:rsidRDefault="00CF77BE">
      <w:pPr>
        <w:pStyle w:val="BodyText"/>
        <w:spacing w:after="0"/>
        <w:rPr>
          <w:rFonts w:ascii="Tahoma" w:hAnsi="Tahoma" w:cs="Tahoma"/>
        </w:rPr>
      </w:pPr>
    </w:p>
    <w:p w14:paraId="3EB9DCF3" w14:textId="77777777" w:rsidR="00CF77BE" w:rsidRDefault="00CF77BE">
      <w:pPr>
        <w:pStyle w:val="BodyText"/>
        <w:spacing w:after="0"/>
        <w:rPr>
          <w:rFonts w:ascii="Tahoma" w:hAnsi="Tahoma" w:cs="Tahoma"/>
        </w:rPr>
      </w:pPr>
    </w:p>
    <w:p w14:paraId="7B5E21A7" w14:textId="77777777" w:rsidR="00CF77BE" w:rsidRDefault="00CF77BE">
      <w:pPr>
        <w:pStyle w:val="BodyText"/>
        <w:spacing w:after="0"/>
        <w:rPr>
          <w:rFonts w:ascii="Tahoma" w:hAnsi="Tahoma" w:cs="Tahoma"/>
        </w:rPr>
      </w:pPr>
    </w:p>
    <w:p w14:paraId="653DF987" w14:textId="77777777" w:rsidR="00CF77BE" w:rsidRDefault="00CF77BE">
      <w:pPr>
        <w:pStyle w:val="BodyText"/>
        <w:spacing w:after="0"/>
        <w:rPr>
          <w:rFonts w:ascii="Tahoma" w:hAnsi="Tahoma" w:cs="Tahoma"/>
        </w:rPr>
      </w:pPr>
    </w:p>
    <w:p w14:paraId="159AA59C" w14:textId="77777777" w:rsidR="00CF77BE" w:rsidRDefault="00CF77BE">
      <w:pPr>
        <w:pStyle w:val="BodyText"/>
        <w:spacing w:after="0"/>
        <w:rPr>
          <w:rFonts w:ascii="Tahoma" w:hAnsi="Tahoma" w:cs="Tahoma"/>
        </w:rPr>
      </w:pPr>
    </w:p>
    <w:p w14:paraId="68D004EC" w14:textId="77777777" w:rsidR="00CF77BE" w:rsidRDefault="00CF77BE" w:rsidP="00771390">
      <w:pPr>
        <w:pStyle w:val="BodyText"/>
        <w:spacing w:after="0"/>
        <w:rPr>
          <w:rFonts w:ascii="Tahoma" w:hAnsi="Tahoma" w:cs="Tahoma"/>
        </w:rPr>
      </w:pPr>
    </w:p>
    <w:p w14:paraId="0F59B4DE" w14:textId="77777777" w:rsidR="00CF77BE" w:rsidRDefault="00CF77BE">
      <w:pPr>
        <w:pStyle w:val="BodyText"/>
        <w:spacing w:after="0"/>
        <w:rPr>
          <w:rFonts w:ascii="Tahoma" w:hAnsi="Tahoma" w:cs="Tahoma"/>
        </w:rPr>
      </w:pPr>
    </w:p>
    <w:p w14:paraId="7F7C6809" w14:textId="77777777" w:rsidR="00CF77BE" w:rsidRDefault="00CF77BE">
      <w:pPr>
        <w:pStyle w:val="BodyText"/>
        <w:spacing w:after="0"/>
        <w:rPr>
          <w:rFonts w:ascii="Tahoma" w:hAnsi="Tahoma" w:cs="Tahoma"/>
        </w:rPr>
      </w:pPr>
    </w:p>
    <w:p w14:paraId="62B014BB" w14:textId="77777777" w:rsidR="00CF77BE" w:rsidRDefault="00CF77BE">
      <w:pPr>
        <w:pStyle w:val="BodyText"/>
        <w:spacing w:after="0"/>
        <w:ind w:left="0"/>
        <w:rPr>
          <w:rFonts w:ascii="Tahoma" w:hAnsi="Tahoma" w:cs="Tahoma"/>
        </w:rPr>
      </w:pPr>
    </w:p>
    <w:p w14:paraId="181846B1" w14:textId="77777777" w:rsidR="00CF77BE" w:rsidRDefault="00CF77BE">
      <w:pPr>
        <w:pStyle w:val="BodyText"/>
        <w:spacing w:after="0"/>
        <w:ind w:left="0"/>
        <w:rPr>
          <w:rFonts w:ascii="Tahoma" w:hAnsi="Tahoma" w:cs="Tahoma"/>
        </w:rPr>
      </w:pPr>
    </w:p>
    <w:p w14:paraId="765CB855" w14:textId="77777777" w:rsidR="00CF77BE" w:rsidRDefault="00CF77BE">
      <w:pPr>
        <w:rPr>
          <w:rFonts w:ascii="Tahoma" w:hAnsi="Tahoma" w:cs="Tahoma"/>
        </w:rPr>
        <w:sectPr w:rsidR="00CF77BE">
          <w:pgSz w:w="12240" w:h="15840"/>
          <w:pgMar w:top="1440" w:right="1080" w:bottom="1440" w:left="1440" w:header="720" w:footer="720" w:gutter="0"/>
          <w:cols w:space="720"/>
          <w:docGrid w:linePitch="600" w:charSpace="32768"/>
        </w:sectPr>
      </w:pPr>
    </w:p>
    <w:p w14:paraId="5E189262" w14:textId="77777777" w:rsidR="00CF77BE" w:rsidRDefault="00000000">
      <w:pPr>
        <w:pStyle w:val="Heading1"/>
        <w:tabs>
          <w:tab w:val="clear" w:pos="4410"/>
        </w:tabs>
        <w:spacing w:after="0"/>
        <w:ind w:left="360"/>
        <w:rPr>
          <w:rFonts w:ascii="Tahoma" w:hAnsi="Tahoma" w:cs="Tahoma"/>
          <w:sz w:val="28"/>
          <w:szCs w:val="28"/>
        </w:rPr>
      </w:pPr>
      <w:r>
        <w:rPr>
          <w:rFonts w:ascii="Tahoma" w:hAnsi="Tahoma" w:cs="Tahoma"/>
          <w:sz w:val="28"/>
          <w:szCs w:val="28"/>
        </w:rPr>
        <w:lastRenderedPageBreak/>
        <w:t>Introduction</w:t>
      </w:r>
    </w:p>
    <w:p w14:paraId="6FB49D07" w14:textId="77777777" w:rsidR="00CF77BE" w:rsidRDefault="00CF77BE">
      <w:pPr>
        <w:pStyle w:val="BodyText"/>
        <w:spacing w:after="0"/>
        <w:ind w:left="0"/>
        <w:rPr>
          <w:rFonts w:ascii="Tahoma" w:hAnsi="Tahoma" w:cs="Tahoma"/>
          <w:sz w:val="24"/>
        </w:rPr>
      </w:pPr>
    </w:p>
    <w:p w14:paraId="7EF9172A" w14:textId="77777777" w:rsidR="00CF77BE" w:rsidRDefault="00000000">
      <w:pPr>
        <w:pStyle w:val="Heading2"/>
        <w:numPr>
          <w:ilvl w:val="1"/>
          <w:numId w:val="1"/>
        </w:numPr>
        <w:spacing w:before="0" w:after="0"/>
        <w:rPr>
          <w:rFonts w:ascii="Tahoma" w:hAnsi="Tahoma" w:cs="Tahoma"/>
          <w:i w:val="0"/>
        </w:rPr>
      </w:pPr>
      <w:r>
        <w:rPr>
          <w:rFonts w:ascii="Tahoma" w:hAnsi="Tahoma" w:cs="Tahoma"/>
          <w:i w:val="0"/>
        </w:rPr>
        <w:t>Purpose</w:t>
      </w:r>
    </w:p>
    <w:p w14:paraId="34FAAFC1" w14:textId="77777777" w:rsidR="00CF77BE" w:rsidRDefault="00CF77BE">
      <w:pPr>
        <w:tabs>
          <w:tab w:val="left" w:pos="220"/>
          <w:tab w:val="left" w:pos="720"/>
        </w:tabs>
        <w:suppressAutoHyphens w:val="0"/>
        <w:autoSpaceDE w:val="0"/>
        <w:autoSpaceDN w:val="0"/>
        <w:adjustRightInd w:val="0"/>
        <w:rPr>
          <w:rFonts w:ascii="Tahoma" w:eastAsia="Times New Roman" w:hAnsi="Tahoma" w:cs="Tahoma"/>
          <w:color w:val="000000"/>
          <w:kern w:val="0"/>
          <w:lang w:eastAsia="en-US"/>
        </w:rPr>
      </w:pPr>
    </w:p>
    <w:p w14:paraId="10353E95" w14:textId="77777777" w:rsidR="00CF77BE" w:rsidRDefault="00000000">
      <w:pPr>
        <w:tabs>
          <w:tab w:val="left" w:pos="220"/>
          <w:tab w:val="left" w:pos="720"/>
        </w:tabs>
        <w:suppressAutoHyphens w:val="0"/>
        <w:autoSpaceDE w:val="0"/>
        <w:autoSpaceDN w:val="0"/>
        <w:adjustRightInd w:val="0"/>
        <w:spacing w:line="360" w:lineRule="auto"/>
        <w:jc w:val="both"/>
        <w:rPr>
          <w:rFonts w:ascii="Tahoma" w:eastAsia="Times New Roman" w:hAnsi="Tahoma" w:cs="Tahoma"/>
          <w:color w:val="000000"/>
          <w:kern w:val="0"/>
          <w:lang w:eastAsia="en-US"/>
        </w:rPr>
      </w:pPr>
      <w:r>
        <w:rPr>
          <w:rFonts w:ascii="Tahoma" w:eastAsia="Segoe UI" w:hAnsi="Tahoma" w:cs="Tahoma"/>
          <w:color w:val="0F1115"/>
          <w:shd w:val="clear" w:color="auto" w:fill="FFFFFF"/>
        </w:rPr>
        <w:tab/>
      </w:r>
      <w:r>
        <w:rPr>
          <w:rFonts w:ascii="Tahoma" w:eastAsia="Segoe UI" w:hAnsi="Tahoma" w:cs="Tahoma"/>
          <w:color w:val="0F1115"/>
          <w:shd w:val="clear" w:color="auto" w:fill="FFFFFF"/>
        </w:rPr>
        <w:tab/>
        <w:t>This document aims to present the design and progress of the TMC Entrance Examination Answer Sheet Recognition and Scoring System for Trinidad Municipal College. This further explains the description of the software system design. The general structural designs as well as the current project status are highlighted in this report.</w:t>
      </w:r>
    </w:p>
    <w:p w14:paraId="65AE87D5" w14:textId="77777777" w:rsidR="00CF77BE" w:rsidRDefault="00CF77BE">
      <w:pPr>
        <w:tabs>
          <w:tab w:val="left" w:pos="220"/>
          <w:tab w:val="left" w:pos="720"/>
        </w:tabs>
        <w:suppressAutoHyphens w:val="0"/>
        <w:autoSpaceDE w:val="0"/>
        <w:autoSpaceDN w:val="0"/>
        <w:adjustRightInd w:val="0"/>
        <w:rPr>
          <w:rFonts w:ascii="Tahoma" w:eastAsia="Times New Roman" w:hAnsi="Tahoma" w:cs="Tahoma"/>
          <w:color w:val="000000"/>
          <w:kern w:val="0"/>
          <w:lang w:eastAsia="en-US"/>
        </w:rPr>
      </w:pPr>
    </w:p>
    <w:p w14:paraId="739DEEF0" w14:textId="77777777" w:rsidR="00CF77BE" w:rsidRDefault="00000000">
      <w:pPr>
        <w:pStyle w:val="Heading2"/>
        <w:numPr>
          <w:ilvl w:val="1"/>
          <w:numId w:val="1"/>
        </w:numPr>
        <w:spacing w:before="0" w:after="0"/>
        <w:rPr>
          <w:rFonts w:ascii="Tahoma" w:hAnsi="Tahoma" w:cs="Tahoma"/>
          <w:i w:val="0"/>
        </w:rPr>
      </w:pPr>
      <w:r>
        <w:rPr>
          <w:rFonts w:ascii="Tahoma" w:hAnsi="Tahoma" w:cs="Tahoma"/>
          <w:i w:val="0"/>
        </w:rPr>
        <w:t>Scope</w:t>
      </w:r>
    </w:p>
    <w:p w14:paraId="0CE450FF" w14:textId="77777777" w:rsidR="00CF77BE" w:rsidRDefault="00000000">
      <w:pPr>
        <w:pStyle w:val="NormalWeb"/>
        <w:widowControl/>
        <w:shd w:val="clear" w:color="auto" w:fill="FFFFFF"/>
        <w:spacing w:before="240" w:after="240" w:line="360" w:lineRule="auto"/>
        <w:ind w:firstLine="468"/>
        <w:jc w:val="both"/>
        <w:rPr>
          <w:rFonts w:ascii="Tahoma" w:eastAsia="Segoe UI" w:hAnsi="Tahoma" w:cs="Tahoma"/>
          <w:color w:val="0F1115"/>
        </w:rPr>
      </w:pPr>
      <w:r>
        <w:rPr>
          <w:rFonts w:ascii="Tahoma" w:eastAsia="Segoe UI" w:hAnsi="Tahoma" w:cs="Tahoma"/>
          <w:color w:val="0F1115"/>
          <w:shd w:val="clear" w:color="auto" w:fill="FFFFFF"/>
        </w:rPr>
        <w:t>This document describes the system design for the TMC Entrance Examination Answer Sheet Recognition and Scoring System. It describes how the application will be constructed, by specifying the components to be used, how they will be organized in relation to each other, and the general principles of the application's internal construction.</w:t>
      </w:r>
    </w:p>
    <w:p w14:paraId="2E03F804" w14:textId="77777777" w:rsidR="00CF77BE" w:rsidRDefault="00000000">
      <w:pPr>
        <w:pStyle w:val="NormalWeb"/>
        <w:widowControl/>
        <w:shd w:val="clear" w:color="auto" w:fill="FFFFFF"/>
        <w:spacing w:before="240" w:after="240" w:line="360" w:lineRule="auto"/>
        <w:ind w:firstLine="468"/>
        <w:jc w:val="both"/>
        <w:rPr>
          <w:rFonts w:ascii="Tahoma" w:eastAsia="Segoe UI" w:hAnsi="Tahoma" w:cs="Tahoma"/>
          <w:color w:val="0F1115"/>
        </w:rPr>
      </w:pPr>
      <w:r>
        <w:rPr>
          <w:rFonts w:ascii="Tahoma" w:eastAsia="Segoe UI" w:hAnsi="Tahoma" w:cs="Tahoma"/>
          <w:color w:val="0F1115"/>
          <w:shd w:val="clear" w:color="auto" w:fill="FFFFFF"/>
        </w:rPr>
        <w:t>The following are functionalities covered by the TMC Entrance Examination Answer Sheet Recognition and Scoring System:</w:t>
      </w:r>
    </w:p>
    <w:p w14:paraId="694E7FD3" w14:textId="77777777" w:rsidR="00CF77BE" w:rsidRDefault="00000000">
      <w:pPr>
        <w:pStyle w:val="NormalWeb"/>
        <w:widowControl/>
        <w:shd w:val="clear" w:color="auto" w:fill="FFFFFF"/>
        <w:spacing w:before="240" w:after="240" w:line="360" w:lineRule="auto"/>
        <w:jc w:val="both"/>
        <w:rPr>
          <w:rFonts w:ascii="Tahoma" w:hAnsi="Tahoma" w:cs="Tahoma"/>
        </w:rPr>
      </w:pPr>
      <w:r>
        <w:rPr>
          <w:rFonts w:ascii="Tahoma" w:eastAsia="Segoe UI" w:hAnsi="Tahoma" w:cs="Tahoma"/>
          <w:b/>
          <w:bCs/>
          <w:color w:val="0F1115"/>
          <w:shd w:val="clear" w:color="auto" w:fill="FFFFFF"/>
        </w:rPr>
        <w:t>Admissions Office Personnel / Administrators</w:t>
      </w:r>
    </w:p>
    <w:p w14:paraId="038AC1B5" w14:textId="77777777" w:rsidR="00CF77BE" w:rsidRDefault="00000000">
      <w:pPr>
        <w:pStyle w:val="NormalWeb"/>
        <w:widowControl/>
        <w:numPr>
          <w:ilvl w:val="0"/>
          <w:numId w:val="4"/>
        </w:numPr>
        <w:spacing w:line="360" w:lineRule="auto"/>
        <w:jc w:val="both"/>
        <w:rPr>
          <w:rFonts w:ascii="Tahoma" w:hAnsi="Tahoma" w:cs="Tahoma"/>
        </w:rPr>
      </w:pPr>
      <w:r>
        <w:rPr>
          <w:rFonts w:ascii="Tahoma" w:eastAsia="Segoe UI" w:hAnsi="Tahoma" w:cs="Tahoma"/>
          <w:color w:val="0F1115"/>
          <w:shd w:val="clear" w:color="auto" w:fill="FFFFFF"/>
        </w:rPr>
        <w:t>System Management: Create and manage user accounts, roles, and system-wide configurations.</w:t>
      </w:r>
    </w:p>
    <w:p w14:paraId="7D36007C" w14:textId="77777777" w:rsidR="00CF77BE" w:rsidRDefault="00000000">
      <w:pPr>
        <w:pStyle w:val="NormalWeb"/>
        <w:widowControl/>
        <w:numPr>
          <w:ilvl w:val="0"/>
          <w:numId w:val="4"/>
        </w:numPr>
        <w:spacing w:line="360" w:lineRule="auto"/>
        <w:jc w:val="both"/>
        <w:rPr>
          <w:rFonts w:ascii="Tahoma" w:hAnsi="Tahoma" w:cs="Tahoma"/>
        </w:rPr>
      </w:pPr>
      <w:r>
        <w:rPr>
          <w:rFonts w:ascii="Tahoma" w:eastAsia="Segoe UI" w:hAnsi="Tahoma" w:cs="Tahoma"/>
          <w:color w:val="0F1115"/>
          <w:shd w:val="clear" w:color="auto" w:fill="FFFFFF"/>
        </w:rPr>
        <w:t>Answer Key Management: Create and edit answer keys for examinations.</w:t>
      </w:r>
    </w:p>
    <w:p w14:paraId="1BBD9D0B" w14:textId="77777777" w:rsidR="00CF77BE" w:rsidRDefault="00000000">
      <w:pPr>
        <w:pStyle w:val="NormalWeb"/>
        <w:widowControl/>
        <w:numPr>
          <w:ilvl w:val="0"/>
          <w:numId w:val="4"/>
        </w:numPr>
        <w:spacing w:line="360" w:lineRule="auto"/>
        <w:jc w:val="both"/>
        <w:rPr>
          <w:rFonts w:ascii="Tahoma" w:hAnsi="Tahoma" w:cs="Tahoma"/>
        </w:rPr>
      </w:pPr>
      <w:r>
        <w:rPr>
          <w:rFonts w:ascii="Tahoma" w:eastAsia="Segoe UI" w:hAnsi="Tahoma" w:cs="Tahoma"/>
          <w:color w:val="0F1115"/>
          <w:shd w:val="clear" w:color="auto" w:fill="FFFFFF"/>
        </w:rPr>
        <w:t>Dashboard: View overview of applicants, total examinations conducted, passing statistics, and recent activities.</w:t>
      </w:r>
    </w:p>
    <w:p w14:paraId="543E7C8C" w14:textId="77777777" w:rsidR="00CF77BE" w:rsidRDefault="00000000">
      <w:pPr>
        <w:pStyle w:val="NormalWeb"/>
        <w:widowControl/>
        <w:shd w:val="clear" w:color="auto" w:fill="FFFFFF"/>
        <w:spacing w:before="240" w:after="240" w:line="360" w:lineRule="auto"/>
        <w:jc w:val="both"/>
        <w:rPr>
          <w:rFonts w:ascii="Tahoma" w:eastAsia="Segoe UI" w:hAnsi="Tahoma" w:cs="Tahoma"/>
          <w:b/>
          <w:bCs/>
          <w:color w:val="0F1115"/>
          <w:shd w:val="clear" w:color="auto" w:fill="FFFFFF"/>
        </w:rPr>
      </w:pPr>
      <w:r>
        <w:rPr>
          <w:rFonts w:ascii="Tahoma" w:eastAsia="Segoe UI" w:hAnsi="Tahoma" w:cs="Tahoma"/>
          <w:b/>
          <w:bCs/>
          <w:color w:val="0F1115"/>
          <w:shd w:val="clear" w:color="auto" w:fill="FFFFFF"/>
        </w:rPr>
        <w:t>Entrance Examination Staff</w:t>
      </w:r>
    </w:p>
    <w:p w14:paraId="7C3CE09F" w14:textId="77777777" w:rsidR="00CF77BE" w:rsidRDefault="00000000">
      <w:pPr>
        <w:pStyle w:val="NormalWeb"/>
        <w:widowControl/>
        <w:numPr>
          <w:ilvl w:val="0"/>
          <w:numId w:val="4"/>
        </w:numPr>
        <w:shd w:val="clear" w:color="auto" w:fill="FFFFFF"/>
        <w:spacing w:before="240" w:after="240" w:line="360" w:lineRule="auto"/>
        <w:jc w:val="both"/>
        <w:rPr>
          <w:rFonts w:ascii="Tahoma" w:hAnsi="Tahoma" w:cs="Tahoma"/>
        </w:rPr>
      </w:pPr>
      <w:r>
        <w:rPr>
          <w:rFonts w:ascii="Tahoma" w:eastAsia="Segoe UI" w:hAnsi="Tahoma" w:cs="Tahoma"/>
          <w:color w:val="0F1115"/>
          <w:shd w:val="clear" w:color="auto" w:fill="FFFFFF"/>
        </w:rPr>
        <w:t>AI-Based Answer Sheet Recognition: Scan uploaded answer sheets and utilize AI-powered Optical Mark Recognition (OMR) for automatic answer detection.</w:t>
      </w:r>
    </w:p>
    <w:p w14:paraId="468224D4" w14:textId="77777777" w:rsidR="00CF77BE" w:rsidRDefault="00000000">
      <w:pPr>
        <w:pStyle w:val="NormalWeb"/>
        <w:widowControl/>
        <w:numPr>
          <w:ilvl w:val="0"/>
          <w:numId w:val="4"/>
        </w:numPr>
        <w:spacing w:line="360" w:lineRule="auto"/>
        <w:jc w:val="both"/>
        <w:rPr>
          <w:rFonts w:ascii="Tahoma" w:hAnsi="Tahoma" w:cs="Tahoma"/>
        </w:rPr>
      </w:pPr>
      <w:r>
        <w:rPr>
          <w:rFonts w:ascii="Tahoma" w:eastAsia="Segoe UI" w:hAnsi="Tahoma" w:cs="Tahoma"/>
          <w:color w:val="0F1115"/>
          <w:shd w:val="clear" w:color="auto" w:fill="FFFFFF"/>
        </w:rPr>
        <w:t>Score Computation: Automatically compute examination scores with instant pass/fail determination.</w:t>
      </w:r>
    </w:p>
    <w:p w14:paraId="09CBB69B" w14:textId="77777777" w:rsidR="00CF77BE" w:rsidRDefault="00000000">
      <w:pPr>
        <w:pStyle w:val="NormalWeb"/>
        <w:widowControl/>
        <w:numPr>
          <w:ilvl w:val="0"/>
          <w:numId w:val="4"/>
        </w:numPr>
        <w:spacing w:line="360" w:lineRule="auto"/>
        <w:jc w:val="both"/>
        <w:rPr>
          <w:rFonts w:ascii="Tahoma" w:hAnsi="Tahoma" w:cs="Tahoma"/>
        </w:rPr>
      </w:pPr>
      <w:r>
        <w:rPr>
          <w:rFonts w:ascii="Tahoma" w:eastAsia="Segoe UI" w:hAnsi="Tahoma" w:cs="Tahoma"/>
          <w:color w:val="0F1115"/>
          <w:shd w:val="clear" w:color="auto" w:fill="FFFFFF"/>
        </w:rPr>
        <w:lastRenderedPageBreak/>
        <w:t>Result Management: View and manage examination results.</w:t>
      </w:r>
    </w:p>
    <w:p w14:paraId="672906C3" w14:textId="77777777" w:rsidR="00CF77BE" w:rsidRDefault="00000000">
      <w:pPr>
        <w:pStyle w:val="NormalWeb"/>
        <w:widowControl/>
        <w:numPr>
          <w:ilvl w:val="0"/>
          <w:numId w:val="4"/>
        </w:numPr>
        <w:spacing w:line="360" w:lineRule="auto"/>
        <w:jc w:val="both"/>
        <w:rPr>
          <w:rFonts w:ascii="Tahoma" w:eastAsia="Times New Roman" w:hAnsi="Tahoma" w:cs="Tahoma"/>
          <w:color w:val="000000"/>
          <w:kern w:val="0"/>
          <w:lang w:eastAsia="en-US"/>
        </w:rPr>
      </w:pPr>
      <w:r>
        <w:rPr>
          <w:rFonts w:ascii="Tahoma" w:eastAsia="Segoe UI" w:hAnsi="Tahoma" w:cs="Tahoma"/>
          <w:color w:val="0F1115"/>
          <w:shd w:val="clear" w:color="auto" w:fill="FFFFFF"/>
        </w:rPr>
        <w:t>Mobile Access: Scan answer sheets using the phone camera.</w:t>
      </w:r>
    </w:p>
    <w:p w14:paraId="2BF5585C" w14:textId="77777777" w:rsidR="00CF77BE" w:rsidRDefault="00CF77BE">
      <w:pPr>
        <w:tabs>
          <w:tab w:val="left" w:pos="220"/>
          <w:tab w:val="left" w:pos="720"/>
        </w:tabs>
        <w:suppressAutoHyphens w:val="0"/>
        <w:autoSpaceDE w:val="0"/>
        <w:autoSpaceDN w:val="0"/>
        <w:adjustRightInd w:val="0"/>
        <w:rPr>
          <w:rFonts w:ascii="Tahoma" w:eastAsia="Times New Roman" w:hAnsi="Tahoma" w:cs="Tahoma"/>
          <w:color w:val="000000"/>
          <w:kern w:val="0"/>
          <w:lang w:eastAsia="en-US"/>
        </w:rPr>
      </w:pPr>
    </w:p>
    <w:p w14:paraId="7E4B7C03" w14:textId="77777777" w:rsidR="00CF77BE" w:rsidRDefault="00000000">
      <w:pPr>
        <w:pStyle w:val="Heading2"/>
        <w:numPr>
          <w:ilvl w:val="1"/>
          <w:numId w:val="5"/>
        </w:numPr>
        <w:spacing w:before="0" w:after="0"/>
        <w:rPr>
          <w:rFonts w:ascii="Tahoma" w:hAnsi="Tahoma" w:cs="Tahoma"/>
          <w:i w:val="0"/>
        </w:rPr>
      </w:pPr>
      <w:r>
        <w:rPr>
          <w:rFonts w:ascii="Tahoma" w:hAnsi="Tahoma" w:cs="Tahoma"/>
          <w:i w:val="0"/>
        </w:rPr>
        <w:t>Definition, Acronyms, and Abbreviations</w:t>
      </w:r>
    </w:p>
    <w:tbl>
      <w:tblPr>
        <w:tblpPr w:leftFromText="180" w:rightFromText="180" w:vertAnchor="text" w:horzAnchor="page" w:tblpX="1434" w:tblpY="265"/>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1"/>
        <w:gridCol w:w="6579"/>
      </w:tblGrid>
      <w:tr w:rsidR="00CF77BE" w14:paraId="1BE0D73A" w14:textId="77777777">
        <w:trPr>
          <w:trHeight w:val="572"/>
        </w:trPr>
        <w:tc>
          <w:tcPr>
            <w:tcW w:w="3188" w:type="dxa"/>
            <w:vAlign w:val="center"/>
          </w:tcPr>
          <w:p w14:paraId="30E180F1" w14:textId="77777777" w:rsidR="00CF77BE" w:rsidRDefault="00000000">
            <w:pPr>
              <w:widowControl/>
              <w:spacing w:line="375" w:lineRule="atLeast"/>
              <w:rPr>
                <w:rFonts w:ascii="Tahoma" w:eastAsia="Times New Roman" w:hAnsi="Tahoma" w:cs="Tahoma"/>
                <w:b/>
                <w:color w:val="000000"/>
                <w:kern w:val="0"/>
                <w:lang w:eastAsia="en-US"/>
              </w:rPr>
            </w:pPr>
            <w:r>
              <w:rPr>
                <w:rFonts w:ascii="Tahoma" w:eastAsia="Segoe UI" w:hAnsi="Tahoma" w:cs="Tahoma"/>
                <w:b/>
                <w:bCs/>
                <w:color w:val="0F1115"/>
                <w:kern w:val="0"/>
                <w:lang w:eastAsia="zh-CN"/>
              </w:rPr>
              <w:t>Terms</w:t>
            </w:r>
          </w:p>
        </w:tc>
        <w:tc>
          <w:tcPr>
            <w:tcW w:w="6748" w:type="dxa"/>
            <w:vAlign w:val="center"/>
          </w:tcPr>
          <w:p w14:paraId="561C6F26" w14:textId="77777777" w:rsidR="00CF77BE" w:rsidRDefault="00000000">
            <w:pPr>
              <w:widowControl/>
              <w:spacing w:line="375" w:lineRule="atLeast"/>
              <w:rPr>
                <w:rFonts w:ascii="Tahoma" w:eastAsia="Times New Roman" w:hAnsi="Tahoma" w:cs="Tahoma"/>
                <w:b/>
                <w:color w:val="000000"/>
                <w:kern w:val="0"/>
                <w:lang w:eastAsia="en-US"/>
              </w:rPr>
            </w:pPr>
            <w:r>
              <w:rPr>
                <w:rFonts w:ascii="Tahoma" w:eastAsia="Segoe UI" w:hAnsi="Tahoma" w:cs="Tahoma"/>
                <w:b/>
                <w:bCs/>
                <w:color w:val="0F1115"/>
                <w:kern w:val="0"/>
                <w:lang w:eastAsia="zh-CN"/>
              </w:rPr>
              <w:t>Definition</w:t>
            </w:r>
          </w:p>
        </w:tc>
      </w:tr>
      <w:tr w:rsidR="00CF77BE" w14:paraId="06FE78C1" w14:textId="77777777">
        <w:tc>
          <w:tcPr>
            <w:tcW w:w="3188" w:type="dxa"/>
            <w:vAlign w:val="center"/>
          </w:tcPr>
          <w:p w14:paraId="1BAD9E6B" w14:textId="77777777" w:rsidR="00CF77BE" w:rsidRDefault="00000000">
            <w:pPr>
              <w:widowControl/>
              <w:spacing w:line="375" w:lineRule="atLeast"/>
              <w:rPr>
                <w:rFonts w:ascii="Tahoma" w:eastAsia="Times New Roman" w:hAnsi="Tahoma" w:cs="Tahoma"/>
                <w:color w:val="000000"/>
                <w:kern w:val="0"/>
                <w:lang w:eastAsia="en-US"/>
              </w:rPr>
            </w:pPr>
            <w:r>
              <w:rPr>
                <w:rFonts w:ascii="Tahoma" w:eastAsia="Segoe UI" w:hAnsi="Tahoma" w:cs="Tahoma"/>
                <w:b/>
                <w:bCs/>
                <w:color w:val="0F1115"/>
                <w:kern w:val="0"/>
                <w:lang w:eastAsia="zh-CN"/>
              </w:rPr>
              <w:t>AI</w:t>
            </w:r>
          </w:p>
        </w:tc>
        <w:tc>
          <w:tcPr>
            <w:tcW w:w="6748" w:type="dxa"/>
            <w:vAlign w:val="center"/>
          </w:tcPr>
          <w:p w14:paraId="6EA33A3F" w14:textId="77777777" w:rsidR="00CF77BE" w:rsidRDefault="00000000">
            <w:pPr>
              <w:widowControl/>
              <w:spacing w:line="375" w:lineRule="atLeast"/>
              <w:rPr>
                <w:rFonts w:ascii="Tahoma" w:eastAsia="Times New Roman" w:hAnsi="Tahoma" w:cs="Tahoma"/>
                <w:color w:val="000000"/>
                <w:kern w:val="0"/>
                <w:lang w:eastAsia="en-US"/>
              </w:rPr>
            </w:pPr>
            <w:r>
              <w:rPr>
                <w:rFonts w:ascii="Tahoma" w:eastAsia="Segoe UI" w:hAnsi="Tahoma" w:cs="Tahoma"/>
                <w:color w:val="0F1115"/>
                <w:kern w:val="0"/>
                <w:lang w:eastAsia="zh-CN"/>
              </w:rPr>
              <w:t>Artificial Intelligence - Computers that can think and learn like humans. Used here to read and understand scanned answer sheets.</w:t>
            </w:r>
          </w:p>
        </w:tc>
      </w:tr>
      <w:tr w:rsidR="00CF77BE" w14:paraId="16A7F0F6" w14:textId="77777777">
        <w:tc>
          <w:tcPr>
            <w:tcW w:w="3188" w:type="dxa"/>
            <w:vAlign w:val="center"/>
          </w:tcPr>
          <w:p w14:paraId="6B6B2CF2" w14:textId="77777777" w:rsidR="00CF77BE" w:rsidRDefault="00000000">
            <w:pPr>
              <w:widowControl/>
              <w:spacing w:line="375" w:lineRule="atLeast"/>
              <w:rPr>
                <w:rFonts w:ascii="Tahoma" w:eastAsia="Segoe UI" w:hAnsi="Tahoma" w:cs="Tahoma"/>
                <w:b/>
                <w:bCs/>
                <w:color w:val="0F1115"/>
                <w:kern w:val="0"/>
                <w:lang w:eastAsia="zh-CN"/>
              </w:rPr>
            </w:pPr>
            <w:proofErr w:type="spellStart"/>
            <w:r>
              <w:rPr>
                <w:rFonts w:ascii="Tahoma" w:eastAsia="Segoe UI" w:hAnsi="Tahoma" w:cs="Tahoma"/>
                <w:b/>
                <w:bCs/>
                <w:color w:val="0F1115"/>
                <w:kern w:val="0"/>
                <w:lang w:eastAsia="zh-CN"/>
              </w:rPr>
              <w:t>Andriod</w:t>
            </w:r>
            <w:proofErr w:type="spellEnd"/>
          </w:p>
        </w:tc>
        <w:tc>
          <w:tcPr>
            <w:tcW w:w="6748" w:type="dxa"/>
            <w:vAlign w:val="center"/>
          </w:tcPr>
          <w:p w14:paraId="09A83FE5" w14:textId="77777777" w:rsidR="00CF77BE" w:rsidRDefault="00000000">
            <w:pPr>
              <w:widowControl/>
              <w:spacing w:line="375" w:lineRule="atLeast"/>
              <w:rPr>
                <w:rFonts w:ascii="Tahoma" w:eastAsia="Segoe UI" w:hAnsi="Tahoma" w:cs="Tahoma"/>
                <w:color w:val="0F1115"/>
                <w:kern w:val="0"/>
                <w:lang w:eastAsia="zh-CN"/>
              </w:rPr>
            </w:pPr>
            <w:r>
              <w:rPr>
                <w:rFonts w:ascii="Tahoma" w:eastAsia="Segoe UI" w:hAnsi="Tahoma" w:cs="Tahoma"/>
                <w:color w:val="0F1115"/>
                <w:shd w:val="clear" w:color="auto" w:fill="FFFFFF"/>
              </w:rPr>
              <w:t>A mobile operating system by Google. The mobile app in this project runs on this platform.</w:t>
            </w:r>
          </w:p>
        </w:tc>
      </w:tr>
      <w:tr w:rsidR="00CF77BE" w14:paraId="035A3316" w14:textId="77777777">
        <w:tc>
          <w:tcPr>
            <w:tcW w:w="3188" w:type="dxa"/>
            <w:vAlign w:val="center"/>
          </w:tcPr>
          <w:p w14:paraId="43D3CCC2" w14:textId="77777777" w:rsidR="00CF77BE" w:rsidRDefault="00000000">
            <w:pPr>
              <w:widowControl/>
              <w:spacing w:line="375" w:lineRule="atLeast"/>
              <w:rPr>
                <w:rFonts w:ascii="Tahoma" w:eastAsia="Segoe UI" w:hAnsi="Tahoma" w:cs="Tahoma"/>
                <w:b/>
                <w:bCs/>
                <w:color w:val="0F1115"/>
                <w:kern w:val="0"/>
                <w:lang w:eastAsia="zh-CN"/>
              </w:rPr>
            </w:pPr>
            <w:r>
              <w:rPr>
                <w:rFonts w:ascii="Tahoma" w:eastAsia="Segoe UI" w:hAnsi="Tahoma" w:cs="Tahoma"/>
                <w:b/>
                <w:bCs/>
                <w:color w:val="0F1115"/>
                <w:kern w:val="0"/>
                <w:lang w:eastAsia="zh-CN"/>
              </w:rPr>
              <w:t>Class Diagram</w:t>
            </w:r>
          </w:p>
        </w:tc>
        <w:tc>
          <w:tcPr>
            <w:tcW w:w="6748" w:type="dxa"/>
            <w:vAlign w:val="center"/>
          </w:tcPr>
          <w:p w14:paraId="2F62FB94" w14:textId="77777777" w:rsidR="00CF77BE" w:rsidRDefault="00000000">
            <w:pPr>
              <w:widowControl/>
              <w:spacing w:line="375" w:lineRule="atLeast"/>
              <w:rPr>
                <w:rFonts w:ascii="Tahoma" w:eastAsia="Segoe UI" w:hAnsi="Tahoma" w:cs="Tahoma"/>
                <w:color w:val="0F1115"/>
                <w:shd w:val="clear" w:color="auto" w:fill="FFFFFF"/>
              </w:rPr>
            </w:pPr>
            <w:r>
              <w:rPr>
                <w:rFonts w:ascii="Tahoma" w:eastAsia="Segoe UI" w:hAnsi="Tahoma" w:cs="Tahoma"/>
                <w:color w:val="0F1115"/>
                <w:shd w:val="clear" w:color="auto" w:fill="FFFFFF"/>
              </w:rPr>
              <w:t>A picture that shows the classes, their parts, actions, and how they relate to each other in a system.</w:t>
            </w:r>
          </w:p>
        </w:tc>
      </w:tr>
      <w:tr w:rsidR="00CF77BE" w14:paraId="0C57AB1A" w14:textId="77777777">
        <w:tc>
          <w:tcPr>
            <w:tcW w:w="3188" w:type="dxa"/>
            <w:vAlign w:val="center"/>
          </w:tcPr>
          <w:p w14:paraId="3666900F" w14:textId="77777777" w:rsidR="00CF77BE" w:rsidRDefault="00000000">
            <w:pPr>
              <w:widowControl/>
              <w:spacing w:line="375" w:lineRule="atLeast"/>
              <w:rPr>
                <w:rFonts w:ascii="Tahoma" w:eastAsia="Segoe UI" w:hAnsi="Tahoma" w:cs="Tahoma"/>
                <w:b/>
                <w:bCs/>
                <w:color w:val="0F1115"/>
                <w:kern w:val="0"/>
                <w:lang w:eastAsia="zh-CN"/>
              </w:rPr>
            </w:pPr>
            <w:r>
              <w:rPr>
                <w:rFonts w:ascii="Tahoma" w:eastAsia="Segoe UI" w:hAnsi="Tahoma" w:cs="Tahoma"/>
                <w:b/>
                <w:bCs/>
                <w:color w:val="0F1115"/>
                <w:kern w:val="0"/>
                <w:lang w:eastAsia="zh-CN"/>
              </w:rPr>
              <w:t>ERD</w:t>
            </w:r>
          </w:p>
        </w:tc>
        <w:tc>
          <w:tcPr>
            <w:tcW w:w="6748" w:type="dxa"/>
            <w:vAlign w:val="center"/>
          </w:tcPr>
          <w:p w14:paraId="17B16AB7" w14:textId="77777777" w:rsidR="00CF77BE" w:rsidRDefault="00000000">
            <w:pPr>
              <w:widowControl/>
              <w:spacing w:line="375" w:lineRule="atLeast"/>
              <w:rPr>
                <w:rFonts w:ascii="Tahoma" w:eastAsia="Segoe UI" w:hAnsi="Tahoma" w:cs="Tahoma"/>
                <w:color w:val="0F1115"/>
                <w:shd w:val="clear" w:color="auto" w:fill="FFFFFF"/>
              </w:rPr>
            </w:pPr>
            <w:r>
              <w:rPr>
                <w:rFonts w:ascii="Tahoma" w:eastAsia="Segoe UI" w:hAnsi="Tahoma" w:cs="Tahoma"/>
                <w:color w:val="0F1115"/>
                <w:shd w:val="clear" w:color="auto" w:fill="FFFFFF"/>
              </w:rPr>
              <w:t>A picture that shows how data entities relate to each other.</w:t>
            </w:r>
          </w:p>
        </w:tc>
      </w:tr>
      <w:tr w:rsidR="00CF77BE" w14:paraId="15B80620" w14:textId="77777777">
        <w:tc>
          <w:tcPr>
            <w:tcW w:w="3188" w:type="dxa"/>
            <w:vAlign w:val="center"/>
          </w:tcPr>
          <w:p w14:paraId="1A4BB5E7" w14:textId="77777777" w:rsidR="00CF77BE" w:rsidRDefault="00000000">
            <w:pPr>
              <w:widowControl/>
              <w:spacing w:line="375" w:lineRule="atLeast"/>
              <w:rPr>
                <w:rFonts w:ascii="Tahoma" w:eastAsia="Segoe UI" w:hAnsi="Tahoma" w:cs="Tahoma"/>
                <w:b/>
                <w:bCs/>
                <w:color w:val="0F1115"/>
                <w:kern w:val="0"/>
                <w:lang w:eastAsia="zh-CN"/>
              </w:rPr>
            </w:pPr>
            <w:r>
              <w:rPr>
                <w:rFonts w:ascii="Tahoma" w:eastAsia="Segoe UI" w:hAnsi="Tahoma" w:cs="Tahoma"/>
                <w:b/>
                <w:bCs/>
                <w:color w:val="0F1115"/>
                <w:kern w:val="0"/>
                <w:lang w:eastAsia="zh-CN"/>
              </w:rPr>
              <w:t>OMR</w:t>
            </w:r>
          </w:p>
        </w:tc>
        <w:tc>
          <w:tcPr>
            <w:tcW w:w="6748" w:type="dxa"/>
            <w:vAlign w:val="center"/>
          </w:tcPr>
          <w:p w14:paraId="658E0DE5" w14:textId="77777777" w:rsidR="00CF77BE" w:rsidRDefault="00000000">
            <w:pPr>
              <w:widowControl/>
              <w:spacing w:line="375" w:lineRule="atLeast"/>
              <w:rPr>
                <w:rFonts w:ascii="Tahoma" w:eastAsia="Segoe UI" w:hAnsi="Tahoma" w:cs="Tahoma"/>
                <w:color w:val="0F1115"/>
                <w:shd w:val="clear" w:color="auto" w:fill="FFFFFF"/>
              </w:rPr>
            </w:pPr>
            <w:r>
              <w:rPr>
                <w:rFonts w:ascii="Tahoma" w:eastAsia="Segoe UI" w:hAnsi="Tahoma" w:cs="Tahoma"/>
                <w:color w:val="0F1115"/>
                <w:shd w:val="clear" w:color="auto" w:fill="FFFFFF"/>
              </w:rPr>
              <w:t>Optical Mark Recognition - A technology that detects marks on a scanned image.</w:t>
            </w:r>
          </w:p>
        </w:tc>
      </w:tr>
      <w:tr w:rsidR="00CF77BE" w14:paraId="1C257C05" w14:textId="77777777">
        <w:tc>
          <w:tcPr>
            <w:tcW w:w="3188" w:type="dxa"/>
            <w:vAlign w:val="center"/>
          </w:tcPr>
          <w:p w14:paraId="4FCFBDBC" w14:textId="77777777" w:rsidR="00CF77BE" w:rsidRDefault="00000000">
            <w:pPr>
              <w:widowControl/>
              <w:spacing w:line="375" w:lineRule="atLeast"/>
              <w:rPr>
                <w:rFonts w:ascii="Tahoma" w:eastAsia="Segoe UI" w:hAnsi="Tahoma" w:cs="Tahoma"/>
                <w:b/>
                <w:bCs/>
                <w:color w:val="0F1115"/>
                <w:kern w:val="0"/>
                <w:lang w:eastAsia="zh-CN"/>
              </w:rPr>
            </w:pPr>
            <w:r>
              <w:rPr>
                <w:rFonts w:ascii="Tahoma" w:eastAsia="Segoe UI" w:hAnsi="Tahoma" w:cs="Tahoma"/>
                <w:b/>
                <w:bCs/>
                <w:color w:val="0F1115"/>
                <w:kern w:val="0"/>
                <w:lang w:eastAsia="zh-CN"/>
              </w:rPr>
              <w:t>SDD</w:t>
            </w:r>
          </w:p>
        </w:tc>
        <w:tc>
          <w:tcPr>
            <w:tcW w:w="6748" w:type="dxa"/>
            <w:vAlign w:val="center"/>
          </w:tcPr>
          <w:p w14:paraId="6FAEB367" w14:textId="77777777" w:rsidR="00CF77BE" w:rsidRDefault="00000000">
            <w:pPr>
              <w:widowControl/>
              <w:spacing w:line="375" w:lineRule="atLeast"/>
              <w:rPr>
                <w:rFonts w:ascii="Tahoma" w:eastAsia="Segoe UI" w:hAnsi="Tahoma" w:cs="Tahoma"/>
                <w:color w:val="0F1115"/>
                <w:shd w:val="clear" w:color="auto" w:fill="FFFFFF"/>
              </w:rPr>
            </w:pPr>
            <w:r>
              <w:rPr>
                <w:rFonts w:ascii="Tahoma" w:eastAsia="Segoe UI" w:hAnsi="Tahoma" w:cs="Tahoma"/>
                <w:color w:val="0F1115"/>
                <w:shd w:val="clear" w:color="auto" w:fill="FFFFFF"/>
              </w:rPr>
              <w:t>Software Design Description</w:t>
            </w:r>
          </w:p>
        </w:tc>
      </w:tr>
      <w:tr w:rsidR="00CF77BE" w14:paraId="3C5EBD32" w14:textId="77777777">
        <w:tc>
          <w:tcPr>
            <w:tcW w:w="3188" w:type="dxa"/>
            <w:vAlign w:val="center"/>
          </w:tcPr>
          <w:p w14:paraId="65137A32" w14:textId="77777777" w:rsidR="00CF77BE" w:rsidRDefault="00000000">
            <w:pPr>
              <w:widowControl/>
              <w:spacing w:line="375" w:lineRule="atLeast"/>
              <w:rPr>
                <w:rFonts w:ascii="Tahoma" w:eastAsia="Segoe UI" w:hAnsi="Tahoma" w:cs="Tahoma"/>
                <w:b/>
                <w:bCs/>
                <w:color w:val="0F1115"/>
                <w:kern w:val="0"/>
                <w:lang w:eastAsia="zh-CN"/>
              </w:rPr>
            </w:pPr>
            <w:r>
              <w:rPr>
                <w:rFonts w:ascii="Tahoma" w:eastAsia="Segoe UI" w:hAnsi="Tahoma" w:cs="Tahoma"/>
                <w:b/>
                <w:bCs/>
                <w:color w:val="0F1115"/>
                <w:kern w:val="0"/>
                <w:lang w:eastAsia="zh-CN"/>
              </w:rPr>
              <w:t>Sequence Diagram</w:t>
            </w:r>
          </w:p>
        </w:tc>
        <w:tc>
          <w:tcPr>
            <w:tcW w:w="6748" w:type="dxa"/>
            <w:vAlign w:val="center"/>
          </w:tcPr>
          <w:p w14:paraId="3743BAB7" w14:textId="77777777" w:rsidR="00CF77BE" w:rsidRDefault="00000000">
            <w:pPr>
              <w:widowControl/>
              <w:spacing w:line="375" w:lineRule="atLeast"/>
              <w:rPr>
                <w:rFonts w:ascii="Tahoma" w:eastAsia="Segoe UI" w:hAnsi="Tahoma" w:cs="Tahoma"/>
                <w:color w:val="0F1115"/>
                <w:shd w:val="clear" w:color="auto" w:fill="FFFFFF"/>
              </w:rPr>
            </w:pPr>
            <w:r>
              <w:rPr>
                <w:rFonts w:ascii="Tahoma" w:eastAsia="Segoe UI" w:hAnsi="Tahoma" w:cs="Tahoma"/>
                <w:color w:val="0F1115"/>
                <w:shd w:val="clear" w:color="auto" w:fill="FFFFFF"/>
              </w:rPr>
              <w:t>A picture that shows how objects interact with each other over time.</w:t>
            </w:r>
          </w:p>
        </w:tc>
      </w:tr>
      <w:tr w:rsidR="00CF77BE" w14:paraId="16B41BCE" w14:textId="77777777">
        <w:tc>
          <w:tcPr>
            <w:tcW w:w="3188" w:type="dxa"/>
            <w:vAlign w:val="center"/>
          </w:tcPr>
          <w:p w14:paraId="198D0248" w14:textId="77777777" w:rsidR="00CF77BE" w:rsidRDefault="00000000">
            <w:pPr>
              <w:widowControl/>
              <w:spacing w:line="375" w:lineRule="atLeast"/>
              <w:rPr>
                <w:rFonts w:ascii="Tahoma" w:eastAsia="Segoe UI" w:hAnsi="Tahoma" w:cs="Tahoma"/>
                <w:b/>
                <w:bCs/>
                <w:color w:val="0F1115"/>
                <w:kern w:val="0"/>
                <w:lang w:eastAsia="zh-CN"/>
              </w:rPr>
            </w:pPr>
            <w:r>
              <w:rPr>
                <w:rFonts w:ascii="Tahoma" w:eastAsia="Segoe UI" w:hAnsi="Tahoma" w:cs="Tahoma"/>
                <w:b/>
                <w:bCs/>
                <w:color w:val="0F1115"/>
                <w:kern w:val="0"/>
                <w:lang w:eastAsia="zh-CN"/>
              </w:rPr>
              <w:t>TMC</w:t>
            </w:r>
          </w:p>
        </w:tc>
        <w:tc>
          <w:tcPr>
            <w:tcW w:w="6748" w:type="dxa"/>
            <w:vAlign w:val="center"/>
          </w:tcPr>
          <w:p w14:paraId="519D32D6" w14:textId="77777777" w:rsidR="00CF77BE" w:rsidRDefault="00000000">
            <w:pPr>
              <w:widowControl/>
              <w:spacing w:line="375" w:lineRule="atLeast"/>
              <w:rPr>
                <w:rFonts w:ascii="Tahoma" w:eastAsia="Segoe UI" w:hAnsi="Tahoma" w:cs="Tahoma"/>
                <w:color w:val="0F1115"/>
                <w:shd w:val="clear" w:color="auto" w:fill="FFFFFF"/>
              </w:rPr>
            </w:pPr>
            <w:r>
              <w:rPr>
                <w:rFonts w:ascii="Tahoma" w:eastAsia="Segoe UI" w:hAnsi="Tahoma" w:cs="Tahoma"/>
                <w:color w:val="0F1115"/>
                <w:shd w:val="clear" w:color="auto" w:fill="FFFFFF"/>
              </w:rPr>
              <w:t>Trinidad Municipal College - The school that will use this system.</w:t>
            </w:r>
          </w:p>
        </w:tc>
      </w:tr>
    </w:tbl>
    <w:p w14:paraId="169B5C12" w14:textId="77777777" w:rsidR="00CF77BE" w:rsidRDefault="00CF77BE">
      <w:pPr>
        <w:tabs>
          <w:tab w:val="left" w:pos="220"/>
          <w:tab w:val="left" w:pos="720"/>
        </w:tabs>
        <w:suppressAutoHyphens w:val="0"/>
        <w:autoSpaceDE w:val="0"/>
        <w:autoSpaceDN w:val="0"/>
        <w:adjustRightInd w:val="0"/>
        <w:jc w:val="both"/>
        <w:rPr>
          <w:rFonts w:ascii="Tahoma" w:eastAsia="Times New Roman" w:hAnsi="Tahoma" w:cs="Tahoma"/>
          <w:color w:val="000000"/>
          <w:kern w:val="0"/>
          <w:lang w:eastAsia="en-US"/>
        </w:rPr>
      </w:pPr>
    </w:p>
    <w:p w14:paraId="6127D4C9" w14:textId="77777777" w:rsidR="00CF77BE" w:rsidRDefault="00000000">
      <w:pPr>
        <w:tabs>
          <w:tab w:val="left" w:pos="220"/>
          <w:tab w:val="left" w:pos="720"/>
        </w:tabs>
        <w:suppressAutoHyphens w:val="0"/>
        <w:autoSpaceDE w:val="0"/>
        <w:autoSpaceDN w:val="0"/>
        <w:adjustRightInd w:val="0"/>
        <w:jc w:val="both"/>
        <w:rPr>
          <w:rFonts w:ascii="Tahoma" w:eastAsia="Times New Roman" w:hAnsi="Tahoma" w:cs="Tahoma"/>
          <w:color w:val="000000"/>
          <w:kern w:val="0"/>
          <w:lang w:eastAsia="en-US"/>
        </w:rPr>
      </w:pPr>
      <w:r>
        <w:rPr>
          <w:rFonts w:ascii="Tahoma" w:eastAsia="Times New Roman" w:hAnsi="Tahoma" w:cs="Tahoma"/>
          <w:color w:val="000000"/>
          <w:kern w:val="0"/>
          <w:lang w:eastAsia="en-US"/>
        </w:rPr>
        <w:tab/>
      </w:r>
    </w:p>
    <w:p w14:paraId="501B1057" w14:textId="77777777" w:rsidR="00CF77BE" w:rsidRDefault="00000000">
      <w:pPr>
        <w:tabs>
          <w:tab w:val="left" w:pos="220"/>
          <w:tab w:val="left" w:pos="720"/>
        </w:tabs>
        <w:suppressAutoHyphens w:val="0"/>
        <w:autoSpaceDE w:val="0"/>
        <w:autoSpaceDN w:val="0"/>
        <w:adjustRightInd w:val="0"/>
        <w:jc w:val="center"/>
        <w:rPr>
          <w:rFonts w:ascii="Tahoma" w:eastAsia="Times New Roman" w:hAnsi="Tahoma" w:cs="Tahoma"/>
          <w:color w:val="000000"/>
          <w:kern w:val="0"/>
          <w:lang w:eastAsia="en-US"/>
        </w:rPr>
      </w:pPr>
      <w:r>
        <w:rPr>
          <w:rFonts w:ascii="Tahoma" w:eastAsia="Times New Roman" w:hAnsi="Tahoma" w:cs="Tahoma"/>
          <w:color w:val="000000"/>
          <w:kern w:val="0"/>
          <w:lang w:eastAsia="en-US"/>
        </w:rPr>
        <w:t>Table 1.0 Definition, Acronym, and Abbreviations</w:t>
      </w:r>
    </w:p>
    <w:p w14:paraId="394EB3F8" w14:textId="77777777" w:rsidR="00CF77BE" w:rsidRDefault="00CF77BE">
      <w:pPr>
        <w:tabs>
          <w:tab w:val="left" w:pos="220"/>
          <w:tab w:val="left" w:pos="720"/>
        </w:tabs>
        <w:suppressAutoHyphens w:val="0"/>
        <w:autoSpaceDE w:val="0"/>
        <w:autoSpaceDN w:val="0"/>
        <w:adjustRightInd w:val="0"/>
        <w:jc w:val="center"/>
        <w:rPr>
          <w:rFonts w:ascii="Tahoma" w:eastAsia="Times New Roman" w:hAnsi="Tahoma" w:cs="Tahoma"/>
          <w:color w:val="000000"/>
          <w:kern w:val="0"/>
          <w:lang w:eastAsia="en-US"/>
        </w:rPr>
      </w:pPr>
    </w:p>
    <w:p w14:paraId="1B5B0D2F" w14:textId="77777777" w:rsidR="00CF77BE" w:rsidRDefault="00CF77BE">
      <w:pPr>
        <w:tabs>
          <w:tab w:val="left" w:pos="220"/>
          <w:tab w:val="left" w:pos="720"/>
        </w:tabs>
        <w:suppressAutoHyphens w:val="0"/>
        <w:autoSpaceDE w:val="0"/>
        <w:autoSpaceDN w:val="0"/>
        <w:adjustRightInd w:val="0"/>
        <w:jc w:val="center"/>
        <w:rPr>
          <w:rFonts w:ascii="Tahoma" w:eastAsia="Times New Roman" w:hAnsi="Tahoma" w:cs="Tahoma"/>
          <w:color w:val="000000"/>
          <w:kern w:val="0"/>
          <w:lang w:eastAsia="en-US"/>
        </w:rPr>
      </w:pPr>
    </w:p>
    <w:p w14:paraId="0F15809F" w14:textId="77777777" w:rsidR="00CF77BE" w:rsidRDefault="00CF77BE">
      <w:pPr>
        <w:tabs>
          <w:tab w:val="left" w:pos="220"/>
          <w:tab w:val="left" w:pos="720"/>
        </w:tabs>
        <w:suppressAutoHyphens w:val="0"/>
        <w:autoSpaceDE w:val="0"/>
        <w:autoSpaceDN w:val="0"/>
        <w:adjustRightInd w:val="0"/>
        <w:jc w:val="center"/>
        <w:rPr>
          <w:rFonts w:ascii="Tahoma" w:eastAsia="Times New Roman" w:hAnsi="Tahoma" w:cs="Tahoma"/>
          <w:color w:val="000000"/>
          <w:kern w:val="0"/>
          <w:lang w:eastAsia="en-US"/>
        </w:rPr>
      </w:pPr>
    </w:p>
    <w:p w14:paraId="46F3FE3F" w14:textId="77777777" w:rsidR="00CF77BE" w:rsidRDefault="00CF77BE">
      <w:pPr>
        <w:tabs>
          <w:tab w:val="left" w:pos="220"/>
          <w:tab w:val="left" w:pos="720"/>
        </w:tabs>
        <w:suppressAutoHyphens w:val="0"/>
        <w:autoSpaceDE w:val="0"/>
        <w:autoSpaceDN w:val="0"/>
        <w:adjustRightInd w:val="0"/>
        <w:jc w:val="center"/>
        <w:rPr>
          <w:rFonts w:ascii="Tahoma" w:eastAsia="Times New Roman" w:hAnsi="Tahoma" w:cs="Tahoma"/>
          <w:color w:val="000000"/>
          <w:kern w:val="0"/>
          <w:lang w:eastAsia="en-US"/>
        </w:rPr>
      </w:pPr>
    </w:p>
    <w:p w14:paraId="196D905B" w14:textId="77777777" w:rsidR="00CF77BE" w:rsidRDefault="00CF77BE">
      <w:pPr>
        <w:tabs>
          <w:tab w:val="left" w:pos="220"/>
          <w:tab w:val="left" w:pos="720"/>
        </w:tabs>
        <w:suppressAutoHyphens w:val="0"/>
        <w:autoSpaceDE w:val="0"/>
        <w:autoSpaceDN w:val="0"/>
        <w:adjustRightInd w:val="0"/>
        <w:jc w:val="center"/>
        <w:rPr>
          <w:rFonts w:ascii="Tahoma" w:eastAsia="Times New Roman" w:hAnsi="Tahoma" w:cs="Tahoma"/>
          <w:color w:val="000000"/>
          <w:kern w:val="0"/>
          <w:lang w:eastAsia="en-US"/>
        </w:rPr>
      </w:pPr>
    </w:p>
    <w:p w14:paraId="1B47A1E4" w14:textId="77777777" w:rsidR="00CF77BE" w:rsidRDefault="00CF77BE">
      <w:pPr>
        <w:tabs>
          <w:tab w:val="left" w:pos="220"/>
          <w:tab w:val="left" w:pos="720"/>
        </w:tabs>
        <w:suppressAutoHyphens w:val="0"/>
        <w:autoSpaceDE w:val="0"/>
        <w:autoSpaceDN w:val="0"/>
        <w:adjustRightInd w:val="0"/>
        <w:jc w:val="center"/>
        <w:rPr>
          <w:rFonts w:ascii="Tahoma" w:eastAsia="Times New Roman" w:hAnsi="Tahoma" w:cs="Tahoma"/>
          <w:color w:val="000000"/>
          <w:kern w:val="0"/>
          <w:lang w:eastAsia="en-US"/>
        </w:rPr>
      </w:pPr>
    </w:p>
    <w:p w14:paraId="261A6F76" w14:textId="77777777" w:rsidR="00CF77BE" w:rsidRDefault="00CF77BE">
      <w:pPr>
        <w:tabs>
          <w:tab w:val="left" w:pos="220"/>
          <w:tab w:val="left" w:pos="720"/>
        </w:tabs>
        <w:suppressAutoHyphens w:val="0"/>
        <w:autoSpaceDE w:val="0"/>
        <w:autoSpaceDN w:val="0"/>
        <w:adjustRightInd w:val="0"/>
        <w:jc w:val="center"/>
        <w:rPr>
          <w:rFonts w:ascii="Tahoma" w:eastAsia="Times New Roman" w:hAnsi="Tahoma" w:cs="Tahoma"/>
          <w:color w:val="000000"/>
          <w:kern w:val="0"/>
          <w:lang w:eastAsia="en-US"/>
        </w:rPr>
      </w:pPr>
    </w:p>
    <w:p w14:paraId="5F32CE38" w14:textId="77777777" w:rsidR="00CF77BE" w:rsidRDefault="00CF77BE">
      <w:pPr>
        <w:tabs>
          <w:tab w:val="left" w:pos="220"/>
          <w:tab w:val="left" w:pos="720"/>
        </w:tabs>
        <w:suppressAutoHyphens w:val="0"/>
        <w:autoSpaceDE w:val="0"/>
        <w:autoSpaceDN w:val="0"/>
        <w:adjustRightInd w:val="0"/>
        <w:jc w:val="center"/>
        <w:rPr>
          <w:rFonts w:ascii="Tahoma" w:eastAsia="Times New Roman" w:hAnsi="Tahoma" w:cs="Tahoma"/>
          <w:color w:val="000000"/>
          <w:kern w:val="0"/>
          <w:lang w:eastAsia="en-US"/>
        </w:rPr>
      </w:pPr>
    </w:p>
    <w:p w14:paraId="3B1E17B4" w14:textId="77777777" w:rsidR="00CF77BE" w:rsidRDefault="00CF77BE">
      <w:pPr>
        <w:tabs>
          <w:tab w:val="left" w:pos="220"/>
          <w:tab w:val="left" w:pos="720"/>
        </w:tabs>
        <w:suppressAutoHyphens w:val="0"/>
        <w:autoSpaceDE w:val="0"/>
        <w:autoSpaceDN w:val="0"/>
        <w:adjustRightInd w:val="0"/>
        <w:jc w:val="center"/>
        <w:rPr>
          <w:rFonts w:ascii="Tahoma" w:eastAsia="Times New Roman" w:hAnsi="Tahoma" w:cs="Tahoma"/>
          <w:color w:val="000000"/>
          <w:kern w:val="0"/>
          <w:lang w:eastAsia="en-US"/>
        </w:rPr>
      </w:pPr>
    </w:p>
    <w:p w14:paraId="0C803AAC" w14:textId="77777777" w:rsidR="00CF77BE" w:rsidRDefault="00CF77BE">
      <w:pPr>
        <w:tabs>
          <w:tab w:val="left" w:pos="220"/>
          <w:tab w:val="left" w:pos="720"/>
        </w:tabs>
        <w:suppressAutoHyphens w:val="0"/>
        <w:autoSpaceDE w:val="0"/>
        <w:autoSpaceDN w:val="0"/>
        <w:adjustRightInd w:val="0"/>
        <w:jc w:val="center"/>
        <w:rPr>
          <w:rFonts w:ascii="Tahoma" w:eastAsia="Times New Roman" w:hAnsi="Tahoma" w:cs="Tahoma"/>
          <w:color w:val="000000"/>
          <w:kern w:val="0"/>
          <w:lang w:eastAsia="en-US"/>
        </w:rPr>
      </w:pPr>
    </w:p>
    <w:p w14:paraId="2E5789A4" w14:textId="77777777" w:rsidR="00CF77BE" w:rsidRDefault="00CF77BE">
      <w:pPr>
        <w:tabs>
          <w:tab w:val="left" w:pos="220"/>
          <w:tab w:val="left" w:pos="720"/>
        </w:tabs>
        <w:suppressAutoHyphens w:val="0"/>
        <w:autoSpaceDE w:val="0"/>
        <w:autoSpaceDN w:val="0"/>
        <w:adjustRightInd w:val="0"/>
        <w:jc w:val="center"/>
        <w:rPr>
          <w:rFonts w:ascii="Tahoma" w:eastAsia="Times New Roman" w:hAnsi="Tahoma" w:cs="Tahoma"/>
          <w:color w:val="000000"/>
          <w:kern w:val="0"/>
          <w:lang w:eastAsia="en-US"/>
        </w:rPr>
      </w:pPr>
    </w:p>
    <w:p w14:paraId="6F48120C" w14:textId="77777777" w:rsidR="00CF77BE" w:rsidRDefault="00CF77BE">
      <w:pPr>
        <w:tabs>
          <w:tab w:val="left" w:pos="220"/>
          <w:tab w:val="left" w:pos="720"/>
        </w:tabs>
        <w:suppressAutoHyphens w:val="0"/>
        <w:autoSpaceDE w:val="0"/>
        <w:autoSpaceDN w:val="0"/>
        <w:adjustRightInd w:val="0"/>
        <w:jc w:val="center"/>
        <w:rPr>
          <w:rFonts w:ascii="Tahoma" w:eastAsia="Times New Roman" w:hAnsi="Tahoma" w:cs="Tahoma"/>
          <w:color w:val="000000"/>
          <w:kern w:val="0"/>
          <w:lang w:eastAsia="en-US"/>
        </w:rPr>
      </w:pPr>
    </w:p>
    <w:p w14:paraId="3AE93C6A" w14:textId="77777777" w:rsidR="00CF77BE" w:rsidRDefault="00CF77BE">
      <w:pPr>
        <w:tabs>
          <w:tab w:val="left" w:pos="220"/>
          <w:tab w:val="left" w:pos="720"/>
        </w:tabs>
        <w:suppressAutoHyphens w:val="0"/>
        <w:autoSpaceDE w:val="0"/>
        <w:autoSpaceDN w:val="0"/>
        <w:adjustRightInd w:val="0"/>
        <w:jc w:val="both"/>
        <w:rPr>
          <w:rFonts w:ascii="Tahoma" w:eastAsia="Times New Roman" w:hAnsi="Tahoma" w:cs="Tahoma"/>
          <w:color w:val="000000"/>
          <w:kern w:val="0"/>
          <w:lang w:eastAsia="en-US"/>
        </w:rPr>
      </w:pPr>
    </w:p>
    <w:p w14:paraId="20BF7145" w14:textId="77777777" w:rsidR="00CF77BE" w:rsidRDefault="00000000">
      <w:pPr>
        <w:pStyle w:val="Heading2"/>
        <w:numPr>
          <w:ilvl w:val="1"/>
          <w:numId w:val="1"/>
        </w:numPr>
        <w:spacing w:before="0" w:after="0"/>
        <w:rPr>
          <w:rFonts w:ascii="Tahoma" w:eastAsia="Times New Roman" w:hAnsi="Tahoma" w:cs="Tahoma"/>
          <w:color w:val="000000"/>
          <w:kern w:val="0"/>
          <w:lang w:eastAsia="en-US"/>
        </w:rPr>
      </w:pPr>
      <w:r>
        <w:rPr>
          <w:rFonts w:ascii="Tahoma" w:hAnsi="Tahoma" w:cs="Tahoma"/>
          <w:i w:val="0"/>
        </w:rPr>
        <w:lastRenderedPageBreak/>
        <w:t>References</w:t>
      </w:r>
    </w:p>
    <w:p w14:paraId="6B6937D5" w14:textId="77777777" w:rsidR="00CF77BE" w:rsidRDefault="00000000">
      <w:pPr>
        <w:pStyle w:val="NormalWeb"/>
        <w:widowControl/>
        <w:shd w:val="clear" w:color="auto" w:fill="FFFFFF"/>
        <w:spacing w:before="240" w:after="240"/>
        <w:jc w:val="both"/>
        <w:rPr>
          <w:rFonts w:ascii="Tahoma" w:eastAsia="Segoe UI" w:hAnsi="Tahoma" w:cs="Tahoma"/>
          <w:color w:val="0F1115"/>
        </w:rPr>
      </w:pPr>
      <w:r>
        <w:rPr>
          <w:rFonts w:ascii="Tahoma" w:eastAsia="Segoe UI" w:hAnsi="Tahoma" w:cs="Tahoma"/>
          <w:color w:val="0F1115"/>
          <w:shd w:val="clear" w:color="auto" w:fill="FFFFFF"/>
        </w:rPr>
        <w:t xml:space="preserve">[1] J. </w:t>
      </w:r>
      <w:proofErr w:type="spellStart"/>
      <w:r>
        <w:rPr>
          <w:rFonts w:ascii="Tahoma" w:eastAsia="Segoe UI" w:hAnsi="Tahoma" w:cs="Tahoma"/>
          <w:color w:val="0F1115"/>
          <w:shd w:val="clear" w:color="auto" w:fill="FFFFFF"/>
        </w:rPr>
        <w:t>Muangprathub</w:t>
      </w:r>
      <w:proofErr w:type="spellEnd"/>
      <w:r>
        <w:rPr>
          <w:rFonts w:ascii="Tahoma" w:eastAsia="Segoe UI" w:hAnsi="Tahoma" w:cs="Tahoma"/>
          <w:color w:val="0F1115"/>
          <w:shd w:val="clear" w:color="auto" w:fill="FFFFFF"/>
        </w:rPr>
        <w:t xml:space="preserve">, O. </w:t>
      </w:r>
      <w:proofErr w:type="spellStart"/>
      <w:r>
        <w:rPr>
          <w:rFonts w:ascii="Tahoma" w:eastAsia="Segoe UI" w:hAnsi="Tahoma" w:cs="Tahoma"/>
          <w:color w:val="0F1115"/>
          <w:shd w:val="clear" w:color="auto" w:fill="FFFFFF"/>
        </w:rPr>
        <w:t>Shichim</w:t>
      </w:r>
      <w:proofErr w:type="spellEnd"/>
      <w:r>
        <w:rPr>
          <w:rFonts w:ascii="Tahoma" w:eastAsia="Segoe UI" w:hAnsi="Tahoma" w:cs="Tahoma"/>
          <w:color w:val="0F1115"/>
          <w:shd w:val="clear" w:color="auto" w:fill="FFFFFF"/>
        </w:rPr>
        <w:t xml:space="preserve">, Y. </w:t>
      </w:r>
      <w:proofErr w:type="spellStart"/>
      <w:r>
        <w:rPr>
          <w:rFonts w:ascii="Tahoma" w:eastAsia="Segoe UI" w:hAnsi="Tahoma" w:cs="Tahoma"/>
          <w:color w:val="0F1115"/>
          <w:shd w:val="clear" w:color="auto" w:fill="FFFFFF"/>
        </w:rPr>
        <w:t>Jaroensuk</w:t>
      </w:r>
      <w:proofErr w:type="spellEnd"/>
      <w:r>
        <w:rPr>
          <w:rFonts w:ascii="Tahoma" w:eastAsia="Segoe UI" w:hAnsi="Tahoma" w:cs="Tahoma"/>
          <w:color w:val="0F1115"/>
          <w:shd w:val="clear" w:color="auto" w:fill="FFFFFF"/>
        </w:rPr>
        <w:t xml:space="preserve">, and S. </w:t>
      </w:r>
      <w:proofErr w:type="spellStart"/>
      <w:r>
        <w:rPr>
          <w:rFonts w:ascii="Tahoma" w:eastAsia="Segoe UI" w:hAnsi="Tahoma" w:cs="Tahoma"/>
          <w:color w:val="0F1115"/>
          <w:shd w:val="clear" w:color="auto" w:fill="FFFFFF"/>
        </w:rPr>
        <w:t>Kajornkasirat</w:t>
      </w:r>
      <w:proofErr w:type="spellEnd"/>
      <w:r>
        <w:rPr>
          <w:rFonts w:ascii="Tahoma" w:eastAsia="Segoe UI" w:hAnsi="Tahoma" w:cs="Tahoma"/>
          <w:color w:val="0F1115"/>
          <w:shd w:val="clear" w:color="auto" w:fill="FFFFFF"/>
        </w:rPr>
        <w:t>, (2018). "Automatic Grading of Scanned Multiple Choice Answer Sheets," </w:t>
      </w:r>
      <w:r>
        <w:rPr>
          <w:rFonts w:ascii="Tahoma" w:eastAsia="Segoe UI" w:hAnsi="Tahoma" w:cs="Tahoma"/>
          <w:i/>
          <w:iCs/>
          <w:color w:val="0F1115"/>
          <w:shd w:val="clear" w:color="auto" w:fill="FFFFFF"/>
        </w:rPr>
        <w:t>International Journal of Engineering and Technology</w:t>
      </w:r>
      <w:r>
        <w:rPr>
          <w:rFonts w:ascii="Tahoma" w:eastAsia="Segoe UI" w:hAnsi="Tahoma" w:cs="Tahoma"/>
          <w:color w:val="0F1115"/>
          <w:shd w:val="clear" w:color="auto" w:fill="FFFFFF"/>
        </w:rPr>
        <w:t>, vol. 7, no. 2. Available at: </w:t>
      </w:r>
      <w:hyperlink r:id="rId7" w:tgtFrame="https://chat.deepseek.com/a/chat/s/_blank" w:history="1">
        <w:r>
          <w:rPr>
            <w:rStyle w:val="Hyperlink"/>
            <w:rFonts w:ascii="Tahoma" w:eastAsia="Segoe UI" w:hAnsi="Tahoma" w:cs="Tahoma"/>
            <w:color w:val="3964FE"/>
            <w:u w:val="none"/>
            <w:shd w:val="clear" w:color="auto" w:fill="FFFFFF"/>
          </w:rPr>
          <w:t>https://doi.org/10.14419/ijet.v7i2.23.11910</w:t>
        </w:r>
      </w:hyperlink>
    </w:p>
    <w:p w14:paraId="3E8FE96E" w14:textId="77777777" w:rsidR="00CF77BE" w:rsidRDefault="00000000">
      <w:pPr>
        <w:pStyle w:val="NormalWeb"/>
        <w:widowControl/>
        <w:shd w:val="clear" w:color="auto" w:fill="FFFFFF"/>
        <w:spacing w:before="240" w:after="240"/>
        <w:jc w:val="both"/>
        <w:rPr>
          <w:rFonts w:ascii="Tahoma" w:eastAsia="Segoe UI" w:hAnsi="Tahoma" w:cs="Tahoma"/>
          <w:color w:val="0F1115"/>
        </w:rPr>
      </w:pPr>
      <w:r>
        <w:rPr>
          <w:rFonts w:ascii="Tahoma" w:eastAsia="Segoe UI" w:hAnsi="Tahoma" w:cs="Tahoma"/>
          <w:color w:val="0F1115"/>
          <w:shd w:val="clear" w:color="auto" w:fill="FFFFFF"/>
        </w:rPr>
        <w:t>[2] C. Han, A. Krishna K., P. V., M. Castro, et al., (2025). "A Study and Implementation of Customizable Optical Mark Recognition Sheets for Assessments," </w:t>
      </w:r>
      <w:r>
        <w:rPr>
          <w:rFonts w:ascii="Tahoma" w:eastAsia="Segoe UI" w:hAnsi="Tahoma" w:cs="Tahoma"/>
          <w:i/>
          <w:iCs/>
          <w:color w:val="0F1115"/>
          <w:shd w:val="clear" w:color="auto" w:fill="FFFFFF"/>
        </w:rPr>
        <w:t>2025 IEEE Frontiers in Education Conference (FIE)</w:t>
      </w:r>
      <w:r>
        <w:rPr>
          <w:rFonts w:ascii="Tahoma" w:eastAsia="Segoe UI" w:hAnsi="Tahoma" w:cs="Tahoma"/>
          <w:color w:val="0F1115"/>
          <w:shd w:val="clear" w:color="auto" w:fill="FFFFFF"/>
        </w:rPr>
        <w:t>. Available at: </w:t>
      </w:r>
      <w:hyperlink r:id="rId8" w:tgtFrame="https://chat.deepseek.com/a/chat/s/_blank" w:history="1">
        <w:r>
          <w:rPr>
            <w:rStyle w:val="Hyperlink"/>
            <w:rFonts w:ascii="Tahoma" w:eastAsia="Segoe UI" w:hAnsi="Tahoma" w:cs="Tahoma"/>
            <w:color w:val="3964FE"/>
            <w:u w:val="none"/>
            <w:shd w:val="clear" w:color="auto" w:fill="FFFFFF"/>
          </w:rPr>
          <w:t>https://doi.org/10.1109/FIE63693.2025.11328230</w:t>
        </w:r>
      </w:hyperlink>
    </w:p>
    <w:p w14:paraId="31FAEEF6" w14:textId="77777777" w:rsidR="00CF77BE" w:rsidRDefault="00000000">
      <w:pPr>
        <w:pStyle w:val="NormalWeb"/>
        <w:widowControl/>
        <w:shd w:val="clear" w:color="auto" w:fill="FFFFFF"/>
        <w:spacing w:before="240" w:after="240"/>
        <w:jc w:val="both"/>
        <w:rPr>
          <w:rFonts w:ascii="Tahoma" w:eastAsia="Segoe UI" w:hAnsi="Tahoma" w:cs="Tahoma"/>
          <w:color w:val="0F1115"/>
        </w:rPr>
      </w:pPr>
      <w:r>
        <w:rPr>
          <w:rFonts w:ascii="Tahoma" w:eastAsia="Segoe UI" w:hAnsi="Tahoma" w:cs="Tahoma"/>
          <w:color w:val="0F1115"/>
          <w:shd w:val="clear" w:color="auto" w:fill="FFFFFF"/>
        </w:rPr>
        <w:t>[3] X. Li, T. Yue, X. Huang, Z. Yang, and G. Xu, (2019). "BAGS: An Automatic Homework Grading System Using the Pictures Taken by Smart Phones," </w:t>
      </w:r>
      <w:proofErr w:type="spellStart"/>
      <w:r>
        <w:rPr>
          <w:rFonts w:ascii="Tahoma" w:eastAsia="Segoe UI" w:hAnsi="Tahoma" w:cs="Tahoma"/>
          <w:i/>
          <w:iCs/>
          <w:color w:val="0F1115"/>
          <w:shd w:val="clear" w:color="auto" w:fill="FFFFFF"/>
        </w:rPr>
        <w:t>arXiv</w:t>
      </w:r>
      <w:proofErr w:type="spellEnd"/>
      <w:r>
        <w:rPr>
          <w:rFonts w:ascii="Tahoma" w:eastAsia="Segoe UI" w:hAnsi="Tahoma" w:cs="Tahoma"/>
          <w:color w:val="0F1115"/>
          <w:shd w:val="clear" w:color="auto" w:fill="FFFFFF"/>
        </w:rPr>
        <w:t>. Available at: </w:t>
      </w:r>
      <w:hyperlink r:id="rId9" w:tgtFrame="https://chat.deepseek.com/a/chat/s/_blank" w:history="1">
        <w:r>
          <w:rPr>
            <w:rStyle w:val="Hyperlink"/>
            <w:rFonts w:ascii="Tahoma" w:eastAsia="Segoe UI" w:hAnsi="Tahoma" w:cs="Tahoma"/>
            <w:color w:val="3964FE"/>
            <w:u w:val="none"/>
            <w:shd w:val="clear" w:color="auto" w:fill="FFFFFF"/>
          </w:rPr>
          <w:t>https://arxiv.org/abs/1906.03767</w:t>
        </w:r>
      </w:hyperlink>
    </w:p>
    <w:p w14:paraId="02AE3095" w14:textId="77777777" w:rsidR="00CF77BE" w:rsidRDefault="00000000">
      <w:pPr>
        <w:pStyle w:val="NormalWeb"/>
        <w:widowControl/>
        <w:shd w:val="clear" w:color="auto" w:fill="FFFFFF"/>
        <w:spacing w:before="240" w:after="240"/>
        <w:jc w:val="both"/>
        <w:rPr>
          <w:rFonts w:ascii="Tahoma" w:eastAsia="Segoe UI" w:hAnsi="Tahoma" w:cs="Tahoma"/>
          <w:color w:val="0F1115"/>
        </w:rPr>
      </w:pPr>
      <w:r>
        <w:rPr>
          <w:rFonts w:ascii="Tahoma" w:eastAsia="Segoe UI" w:hAnsi="Tahoma" w:cs="Tahoma"/>
          <w:color w:val="0F1115"/>
          <w:shd w:val="clear" w:color="auto" w:fill="FFFFFF"/>
        </w:rPr>
        <w:t xml:space="preserve">[4] T. D. Quy, P. T. T. Nga, and N. V. H. Dung, (2021). "Application of Optical Mark Recognition Techniques to Survey Answer Sheets at </w:t>
      </w:r>
      <w:proofErr w:type="spellStart"/>
      <w:r>
        <w:rPr>
          <w:rFonts w:ascii="Tahoma" w:eastAsia="Segoe UI" w:hAnsi="Tahoma" w:cs="Tahoma"/>
          <w:color w:val="0F1115"/>
          <w:shd w:val="clear" w:color="auto" w:fill="FFFFFF"/>
        </w:rPr>
        <w:t>Dalat</w:t>
      </w:r>
      <w:proofErr w:type="spellEnd"/>
      <w:r>
        <w:rPr>
          <w:rFonts w:ascii="Tahoma" w:eastAsia="Segoe UI" w:hAnsi="Tahoma" w:cs="Tahoma"/>
          <w:color w:val="0F1115"/>
          <w:shd w:val="clear" w:color="auto" w:fill="FFFFFF"/>
        </w:rPr>
        <w:t xml:space="preserve"> University," </w:t>
      </w:r>
      <w:proofErr w:type="spellStart"/>
      <w:r>
        <w:rPr>
          <w:rFonts w:ascii="Tahoma" w:eastAsia="Segoe UI" w:hAnsi="Tahoma" w:cs="Tahoma"/>
          <w:i/>
          <w:iCs/>
          <w:color w:val="0F1115"/>
          <w:shd w:val="clear" w:color="auto" w:fill="FFFFFF"/>
        </w:rPr>
        <w:t>Dalat</w:t>
      </w:r>
      <w:proofErr w:type="spellEnd"/>
      <w:r>
        <w:rPr>
          <w:rFonts w:ascii="Tahoma" w:eastAsia="Segoe UI" w:hAnsi="Tahoma" w:cs="Tahoma"/>
          <w:i/>
          <w:iCs/>
          <w:color w:val="0F1115"/>
          <w:shd w:val="clear" w:color="auto" w:fill="FFFFFF"/>
        </w:rPr>
        <w:t xml:space="preserve"> University Journal of Science</w:t>
      </w:r>
      <w:r>
        <w:rPr>
          <w:rFonts w:ascii="Tahoma" w:eastAsia="Segoe UI" w:hAnsi="Tahoma" w:cs="Tahoma"/>
          <w:color w:val="0F1115"/>
          <w:shd w:val="clear" w:color="auto" w:fill="FFFFFF"/>
        </w:rPr>
        <w:t>, vol. 11, no. 1, pp. 93–103. Available at: </w:t>
      </w:r>
      <w:hyperlink r:id="rId10" w:tgtFrame="https://chat.deepseek.com/a/chat/s/_blank" w:history="1">
        <w:r>
          <w:rPr>
            <w:rStyle w:val="Hyperlink"/>
            <w:rFonts w:ascii="Tahoma" w:eastAsia="Segoe UI" w:hAnsi="Tahoma" w:cs="Tahoma"/>
            <w:color w:val="3964FE"/>
            <w:u w:val="none"/>
            <w:shd w:val="clear" w:color="auto" w:fill="FFFFFF"/>
          </w:rPr>
          <w:t>https://doi.org/10.37569/DalatUniversity.11.1.791</w:t>
        </w:r>
      </w:hyperlink>
    </w:p>
    <w:p w14:paraId="6F8A761A" w14:textId="77777777" w:rsidR="00CF77BE" w:rsidRDefault="00000000">
      <w:pPr>
        <w:pStyle w:val="NormalWeb"/>
        <w:widowControl/>
        <w:shd w:val="clear" w:color="auto" w:fill="FFFFFF"/>
        <w:spacing w:before="240"/>
        <w:jc w:val="both"/>
        <w:rPr>
          <w:rFonts w:ascii="Tahoma" w:eastAsia="Segoe UI" w:hAnsi="Tahoma" w:cs="Tahoma"/>
          <w:color w:val="0F1115"/>
        </w:rPr>
      </w:pPr>
      <w:r>
        <w:rPr>
          <w:rFonts w:ascii="Tahoma" w:eastAsia="Segoe UI" w:hAnsi="Tahoma" w:cs="Tahoma"/>
          <w:color w:val="0F1115"/>
          <w:shd w:val="clear" w:color="auto" w:fill="FFFFFF"/>
        </w:rPr>
        <w:t>[5] Y. Hernández-Mier, M. A. Nuño-Maganda, S. Polanco-</w:t>
      </w:r>
      <w:proofErr w:type="spellStart"/>
      <w:r>
        <w:rPr>
          <w:rFonts w:ascii="Tahoma" w:eastAsia="Segoe UI" w:hAnsi="Tahoma" w:cs="Tahoma"/>
          <w:color w:val="0F1115"/>
          <w:shd w:val="clear" w:color="auto" w:fill="FFFFFF"/>
        </w:rPr>
        <w:t>Martagón</w:t>
      </w:r>
      <w:proofErr w:type="spellEnd"/>
      <w:r>
        <w:rPr>
          <w:rFonts w:ascii="Tahoma" w:eastAsia="Segoe UI" w:hAnsi="Tahoma" w:cs="Tahoma"/>
          <w:color w:val="0F1115"/>
          <w:shd w:val="clear" w:color="auto" w:fill="FFFFFF"/>
        </w:rPr>
        <w:t>, G. Acosta-Villarreal, and R. Posada-Gómez, (2025). "Unsupervised Optical Mark Recognition on Answer Sheets for Massive Printed Multiple-Choice Tests," </w:t>
      </w:r>
      <w:r>
        <w:rPr>
          <w:rFonts w:ascii="Tahoma" w:eastAsia="Segoe UI" w:hAnsi="Tahoma" w:cs="Tahoma"/>
          <w:i/>
          <w:iCs/>
          <w:color w:val="0F1115"/>
          <w:shd w:val="clear" w:color="auto" w:fill="FFFFFF"/>
        </w:rPr>
        <w:t>Journal of Imaging</w:t>
      </w:r>
      <w:r>
        <w:rPr>
          <w:rFonts w:ascii="Tahoma" w:eastAsia="Segoe UI" w:hAnsi="Tahoma" w:cs="Tahoma"/>
          <w:color w:val="0F1115"/>
          <w:shd w:val="clear" w:color="auto" w:fill="FFFFFF"/>
        </w:rPr>
        <w:t>, vol. 11, no. 9, p. 308. Available at: </w:t>
      </w:r>
      <w:hyperlink r:id="rId11" w:tgtFrame="https://chat.deepseek.com/a/chat/s/_blank" w:history="1">
        <w:r>
          <w:rPr>
            <w:rStyle w:val="Hyperlink"/>
            <w:rFonts w:ascii="Tahoma" w:eastAsia="Segoe UI" w:hAnsi="Tahoma" w:cs="Tahoma"/>
            <w:color w:val="3964FE"/>
            <w:u w:val="none"/>
            <w:shd w:val="clear" w:color="auto" w:fill="FFFFFF"/>
          </w:rPr>
          <w:t>https://doi.org/10.3390/jimaging11090308</w:t>
        </w:r>
      </w:hyperlink>
    </w:p>
    <w:p w14:paraId="2DE1C992" w14:textId="77777777" w:rsidR="00CF77BE" w:rsidRDefault="00CF77BE">
      <w:pPr>
        <w:tabs>
          <w:tab w:val="left" w:pos="220"/>
          <w:tab w:val="left" w:pos="720"/>
        </w:tabs>
        <w:suppressAutoHyphens w:val="0"/>
        <w:autoSpaceDE w:val="0"/>
        <w:autoSpaceDN w:val="0"/>
        <w:adjustRightInd w:val="0"/>
        <w:jc w:val="both"/>
        <w:rPr>
          <w:rFonts w:ascii="Tahoma" w:eastAsia="Times New Roman" w:hAnsi="Tahoma" w:cs="Tahoma"/>
          <w:color w:val="000000"/>
          <w:kern w:val="0"/>
          <w:lang w:eastAsia="en-US"/>
        </w:rPr>
      </w:pPr>
    </w:p>
    <w:p w14:paraId="49FEB5D6" w14:textId="77777777" w:rsidR="00CF77BE" w:rsidRDefault="00CF77BE">
      <w:pPr>
        <w:tabs>
          <w:tab w:val="left" w:pos="220"/>
          <w:tab w:val="left" w:pos="720"/>
        </w:tabs>
        <w:suppressAutoHyphens w:val="0"/>
        <w:autoSpaceDE w:val="0"/>
        <w:autoSpaceDN w:val="0"/>
        <w:adjustRightInd w:val="0"/>
        <w:spacing w:line="360" w:lineRule="auto"/>
        <w:jc w:val="center"/>
        <w:rPr>
          <w:rFonts w:ascii="Tahoma" w:eastAsia="Times New Roman" w:hAnsi="Tahoma" w:cs="Tahoma"/>
          <w:color w:val="000000"/>
          <w:kern w:val="0"/>
          <w:lang w:eastAsia="en-US"/>
        </w:rPr>
      </w:pPr>
    </w:p>
    <w:p w14:paraId="4B92BDBD" w14:textId="77777777" w:rsidR="00CF77BE" w:rsidRDefault="00CF77BE">
      <w:pPr>
        <w:tabs>
          <w:tab w:val="left" w:pos="220"/>
          <w:tab w:val="left" w:pos="720"/>
        </w:tabs>
        <w:suppressAutoHyphens w:val="0"/>
        <w:autoSpaceDE w:val="0"/>
        <w:autoSpaceDN w:val="0"/>
        <w:adjustRightInd w:val="0"/>
        <w:spacing w:line="360" w:lineRule="auto"/>
        <w:jc w:val="center"/>
        <w:rPr>
          <w:rFonts w:ascii="Tahoma" w:eastAsia="Times New Roman" w:hAnsi="Tahoma" w:cs="Tahoma"/>
          <w:color w:val="000000"/>
          <w:kern w:val="0"/>
          <w:lang w:eastAsia="en-US"/>
        </w:rPr>
      </w:pPr>
    </w:p>
    <w:p w14:paraId="5785E42F" w14:textId="77777777" w:rsidR="00CF77BE" w:rsidRDefault="00CF77BE">
      <w:pPr>
        <w:tabs>
          <w:tab w:val="left" w:pos="220"/>
          <w:tab w:val="left" w:pos="720"/>
        </w:tabs>
        <w:suppressAutoHyphens w:val="0"/>
        <w:autoSpaceDE w:val="0"/>
        <w:autoSpaceDN w:val="0"/>
        <w:adjustRightInd w:val="0"/>
        <w:spacing w:line="360" w:lineRule="auto"/>
        <w:jc w:val="center"/>
        <w:rPr>
          <w:rFonts w:ascii="Tahoma" w:eastAsia="Times New Roman" w:hAnsi="Tahoma" w:cs="Tahoma"/>
          <w:color w:val="000000"/>
          <w:kern w:val="0"/>
          <w:lang w:eastAsia="en-US"/>
        </w:rPr>
      </w:pPr>
    </w:p>
    <w:p w14:paraId="468FC7D3" w14:textId="77777777" w:rsidR="00CF77BE" w:rsidRDefault="00CF77BE">
      <w:pPr>
        <w:tabs>
          <w:tab w:val="left" w:pos="220"/>
          <w:tab w:val="left" w:pos="720"/>
        </w:tabs>
        <w:suppressAutoHyphens w:val="0"/>
        <w:autoSpaceDE w:val="0"/>
        <w:autoSpaceDN w:val="0"/>
        <w:adjustRightInd w:val="0"/>
        <w:spacing w:line="360" w:lineRule="auto"/>
        <w:jc w:val="center"/>
        <w:rPr>
          <w:rFonts w:ascii="Tahoma" w:eastAsia="Times New Roman" w:hAnsi="Tahoma" w:cs="Tahoma"/>
          <w:color w:val="000000"/>
          <w:kern w:val="0"/>
          <w:lang w:eastAsia="en-US"/>
        </w:rPr>
      </w:pPr>
    </w:p>
    <w:p w14:paraId="14F1C0F2" w14:textId="77777777" w:rsidR="00CF77BE" w:rsidRDefault="00CF77BE">
      <w:pPr>
        <w:tabs>
          <w:tab w:val="left" w:pos="220"/>
          <w:tab w:val="left" w:pos="720"/>
        </w:tabs>
        <w:suppressAutoHyphens w:val="0"/>
        <w:autoSpaceDE w:val="0"/>
        <w:autoSpaceDN w:val="0"/>
        <w:adjustRightInd w:val="0"/>
        <w:spacing w:line="360" w:lineRule="auto"/>
        <w:jc w:val="center"/>
        <w:rPr>
          <w:rFonts w:ascii="Tahoma" w:eastAsia="Times New Roman" w:hAnsi="Tahoma" w:cs="Tahoma"/>
          <w:color w:val="000000"/>
          <w:kern w:val="0"/>
          <w:lang w:eastAsia="en-US"/>
        </w:rPr>
      </w:pPr>
    </w:p>
    <w:p w14:paraId="1983CED8" w14:textId="77777777" w:rsidR="00CF77BE" w:rsidRDefault="00CF77BE">
      <w:pPr>
        <w:tabs>
          <w:tab w:val="left" w:pos="220"/>
          <w:tab w:val="left" w:pos="720"/>
        </w:tabs>
        <w:suppressAutoHyphens w:val="0"/>
        <w:autoSpaceDE w:val="0"/>
        <w:autoSpaceDN w:val="0"/>
        <w:adjustRightInd w:val="0"/>
        <w:spacing w:line="360" w:lineRule="auto"/>
        <w:jc w:val="center"/>
        <w:rPr>
          <w:rFonts w:ascii="Tahoma" w:eastAsia="Times New Roman" w:hAnsi="Tahoma" w:cs="Tahoma"/>
          <w:color w:val="000000"/>
          <w:kern w:val="0"/>
          <w:lang w:eastAsia="en-US"/>
        </w:rPr>
      </w:pPr>
    </w:p>
    <w:p w14:paraId="70A30085" w14:textId="77777777" w:rsidR="00CF77BE" w:rsidRDefault="00CF77BE">
      <w:pPr>
        <w:tabs>
          <w:tab w:val="left" w:pos="220"/>
          <w:tab w:val="left" w:pos="720"/>
        </w:tabs>
        <w:suppressAutoHyphens w:val="0"/>
        <w:autoSpaceDE w:val="0"/>
        <w:autoSpaceDN w:val="0"/>
        <w:adjustRightInd w:val="0"/>
        <w:rPr>
          <w:rFonts w:ascii="Tahoma" w:eastAsia="Times New Roman" w:hAnsi="Tahoma" w:cs="Tahoma"/>
          <w:color w:val="000000"/>
          <w:kern w:val="0"/>
          <w:sz w:val="20"/>
          <w:szCs w:val="20"/>
          <w:lang w:eastAsia="en-US"/>
        </w:rPr>
      </w:pPr>
    </w:p>
    <w:p w14:paraId="3857D62B" w14:textId="77777777" w:rsidR="00CF77BE" w:rsidRDefault="00000000">
      <w:pPr>
        <w:pStyle w:val="Heading1"/>
        <w:tabs>
          <w:tab w:val="clear" w:pos="4410"/>
        </w:tabs>
        <w:spacing w:after="0"/>
        <w:ind w:left="360"/>
        <w:rPr>
          <w:rFonts w:ascii="Tahoma" w:hAnsi="Tahoma" w:cs="Tahoma"/>
          <w:sz w:val="28"/>
        </w:rPr>
      </w:pPr>
      <w:r>
        <w:rPr>
          <w:rFonts w:ascii="Tahoma" w:hAnsi="Tahoma" w:cs="Tahoma"/>
          <w:sz w:val="28"/>
        </w:rPr>
        <w:lastRenderedPageBreak/>
        <w:t>System Architecture</w:t>
      </w:r>
    </w:p>
    <w:p w14:paraId="1CC0002C" w14:textId="77777777" w:rsidR="00CF77BE" w:rsidRDefault="00CF77BE">
      <w:pPr>
        <w:pStyle w:val="BodyText"/>
        <w:spacing w:after="0"/>
        <w:ind w:left="0"/>
        <w:rPr>
          <w:rFonts w:ascii="Tahoma" w:hAnsi="Tahoma" w:cs="Tahoma"/>
          <w:sz w:val="24"/>
        </w:rPr>
      </w:pPr>
    </w:p>
    <w:p w14:paraId="0CD35594" w14:textId="77777777" w:rsidR="00CF77BE" w:rsidRDefault="00000000">
      <w:pPr>
        <w:pStyle w:val="Heading2"/>
        <w:numPr>
          <w:ilvl w:val="1"/>
          <w:numId w:val="1"/>
        </w:numPr>
        <w:spacing w:before="0" w:after="0"/>
        <w:rPr>
          <w:rFonts w:ascii="Tahoma" w:hAnsi="Tahoma" w:cs="Tahoma"/>
          <w:i w:val="0"/>
        </w:rPr>
      </w:pPr>
      <w:r>
        <w:rPr>
          <w:rFonts w:ascii="Tahoma" w:hAnsi="Tahoma" w:cs="Tahoma"/>
          <w:i w:val="0"/>
        </w:rPr>
        <w:t>Class Diagram</w:t>
      </w:r>
    </w:p>
    <w:p w14:paraId="2286CE15" w14:textId="77777777" w:rsidR="00CF77BE" w:rsidRDefault="00CF77BE">
      <w:pPr>
        <w:suppressAutoHyphens w:val="0"/>
        <w:autoSpaceDE w:val="0"/>
        <w:autoSpaceDN w:val="0"/>
        <w:adjustRightInd w:val="0"/>
        <w:jc w:val="both"/>
        <w:rPr>
          <w:rFonts w:ascii="Tahoma" w:eastAsia="Times New Roman" w:hAnsi="Tahoma" w:cs="Tahoma"/>
          <w:color w:val="000000"/>
          <w:kern w:val="0"/>
          <w:szCs w:val="20"/>
          <w:lang w:eastAsia="en-US"/>
        </w:rPr>
      </w:pPr>
    </w:p>
    <w:p w14:paraId="289CC1C3" w14:textId="77777777" w:rsidR="00CF77BE" w:rsidRDefault="00000000">
      <w:pPr>
        <w:pStyle w:val="ListParagraph"/>
        <w:numPr>
          <w:ilvl w:val="2"/>
          <w:numId w:val="0"/>
        </w:numPr>
        <w:tabs>
          <w:tab w:val="left" w:pos="360"/>
        </w:tabs>
        <w:suppressAutoHyphens w:val="0"/>
        <w:autoSpaceDE w:val="0"/>
        <w:autoSpaceDN w:val="0"/>
        <w:adjustRightInd w:val="0"/>
        <w:spacing w:line="360" w:lineRule="auto"/>
        <w:ind w:left="360" w:hanging="360"/>
        <w:jc w:val="both"/>
        <w:rPr>
          <w:rFonts w:ascii="Tahoma" w:eastAsia="Times New Roman" w:hAnsi="Tahoma" w:cs="Tahoma"/>
          <w:color w:val="000000"/>
          <w:kern w:val="0"/>
          <w:lang w:eastAsia="en-US"/>
        </w:rPr>
      </w:pPr>
      <w:r>
        <w:rPr>
          <w:rFonts w:ascii="Tahoma" w:eastAsia="Times New Roman" w:hAnsi="Tahoma" w:cs="Tahoma"/>
          <w:b/>
          <w:bCs/>
          <w:color w:val="000000"/>
          <w:kern w:val="0"/>
          <w:lang w:eastAsia="en-US"/>
        </w:rPr>
        <w:t xml:space="preserve">2.1.1. </w:t>
      </w:r>
      <w:r>
        <w:rPr>
          <w:rFonts w:ascii="Tahoma" w:eastAsia="Times New Roman" w:hAnsi="Tahoma" w:cs="Tahoma"/>
          <w:color w:val="000000"/>
          <w:kern w:val="0"/>
          <w:lang w:eastAsia="en-US"/>
        </w:rPr>
        <w:t xml:space="preserve">  </w:t>
      </w:r>
      <w:r>
        <w:rPr>
          <w:rFonts w:ascii="Tahoma" w:eastAsia="Times New Roman" w:hAnsi="Tahoma" w:cs="Tahoma"/>
          <w:b/>
          <w:bCs/>
          <w:color w:val="000000"/>
          <w:kern w:val="0"/>
          <w:lang w:eastAsia="en-US"/>
        </w:rPr>
        <w:t>Login</w:t>
      </w:r>
      <w:r>
        <w:rPr>
          <w:rFonts w:ascii="Tahoma" w:eastAsia="Times New Roman" w:hAnsi="Tahoma" w:cs="Tahoma"/>
          <w:color w:val="000000"/>
          <w:kern w:val="0"/>
          <w:lang w:eastAsia="en-US"/>
        </w:rPr>
        <w:t xml:space="preserve"> - A class diagram that depicts the structure of functions for validating user</w:t>
      </w:r>
    </w:p>
    <w:p w14:paraId="20C23048" w14:textId="77777777" w:rsidR="00CF77BE" w:rsidRDefault="00000000">
      <w:pPr>
        <w:suppressAutoHyphens w:val="0"/>
        <w:autoSpaceDE w:val="0"/>
        <w:autoSpaceDN w:val="0"/>
        <w:adjustRightInd w:val="0"/>
        <w:spacing w:line="360" w:lineRule="auto"/>
        <w:ind w:firstLine="709"/>
        <w:jc w:val="both"/>
        <w:rPr>
          <w:rFonts w:ascii="Tahoma" w:eastAsia="Times New Roman" w:hAnsi="Tahoma" w:cs="Tahoma"/>
          <w:color w:val="000000"/>
          <w:kern w:val="0"/>
          <w:lang w:eastAsia="en-US"/>
        </w:rPr>
      </w:pPr>
      <w:r>
        <w:rPr>
          <w:rFonts w:ascii="Tahoma" w:eastAsia="Times New Roman" w:hAnsi="Tahoma" w:cs="Tahoma"/>
          <w:color w:val="000000"/>
          <w:kern w:val="0"/>
          <w:lang w:eastAsia="en-US"/>
        </w:rPr>
        <w:t>credentials during logging in.</w:t>
      </w:r>
    </w:p>
    <w:p w14:paraId="54C2F6D9" w14:textId="77777777" w:rsidR="00CF77BE" w:rsidRDefault="00000000">
      <w:pPr>
        <w:suppressAutoHyphens w:val="0"/>
        <w:autoSpaceDE w:val="0"/>
        <w:autoSpaceDN w:val="0"/>
        <w:adjustRightInd w:val="0"/>
        <w:spacing w:line="360" w:lineRule="auto"/>
        <w:jc w:val="center"/>
        <w:rPr>
          <w:rFonts w:ascii="Tahoma" w:eastAsia="Times New Roman" w:hAnsi="Tahoma" w:cs="Tahoma"/>
          <w:i/>
          <w:iCs/>
          <w:color w:val="000000"/>
          <w:kern w:val="0"/>
          <w:lang w:eastAsia="en-US"/>
        </w:rPr>
      </w:pPr>
      <w:r>
        <w:rPr>
          <w:rFonts w:ascii="Tahoma" w:eastAsia="Times New Roman" w:hAnsi="Tahoma" w:cs="Tahoma"/>
          <w:noProof/>
          <w:color w:val="000000"/>
          <w:kern w:val="0"/>
          <w:lang w:eastAsia="en-US"/>
        </w:rPr>
        <w:drawing>
          <wp:anchor distT="0" distB="0" distL="0" distR="0" simplePos="0" relativeHeight="4" behindDoc="0" locked="0" layoutInCell="1" allowOverlap="1" wp14:anchorId="08FC11D2" wp14:editId="49444E0D">
            <wp:simplePos x="0" y="0"/>
            <wp:positionH relativeFrom="column">
              <wp:posOffset>523240</wp:posOffset>
            </wp:positionH>
            <wp:positionV relativeFrom="paragraph">
              <wp:posOffset>51434</wp:posOffset>
            </wp:positionV>
            <wp:extent cx="5010785" cy="2643505"/>
            <wp:effectExtent l="0" t="0" r="18415" b="4445"/>
            <wp:wrapTopAndBottom/>
            <wp:docPr id="1026" name="Picture 1" descr="Pictur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cstate="print"/>
                    <a:srcRect/>
                    <a:stretch/>
                  </pic:blipFill>
                  <pic:spPr>
                    <a:xfrm>
                      <a:off x="0" y="0"/>
                      <a:ext cx="5010785" cy="2643505"/>
                    </a:xfrm>
                    <a:prstGeom prst="rect">
                      <a:avLst/>
                    </a:prstGeom>
                  </pic:spPr>
                </pic:pic>
              </a:graphicData>
            </a:graphic>
          </wp:anchor>
        </w:drawing>
      </w:r>
      <w:r>
        <w:rPr>
          <w:rFonts w:ascii="Tahoma" w:eastAsia="Times New Roman" w:hAnsi="Tahoma" w:cs="Tahoma"/>
          <w:i/>
          <w:iCs/>
          <w:color w:val="000000"/>
          <w:kern w:val="0"/>
          <w:lang w:eastAsia="en-US"/>
        </w:rPr>
        <w:t>Figure 1.0</w:t>
      </w:r>
      <w:r>
        <w:rPr>
          <w:rFonts w:ascii="Tahoma" w:eastAsia="Times New Roman" w:hAnsi="Tahoma" w:cs="Tahoma"/>
          <w:b/>
          <w:bCs/>
          <w:color w:val="000000"/>
          <w:kern w:val="0"/>
          <w:lang w:eastAsia="en-US"/>
        </w:rPr>
        <w:t xml:space="preserve"> </w:t>
      </w:r>
      <w:r>
        <w:rPr>
          <w:rFonts w:ascii="Tahoma" w:eastAsia="Times New Roman" w:hAnsi="Tahoma" w:cs="Tahoma"/>
          <w:i/>
          <w:iCs/>
          <w:color w:val="000000"/>
          <w:kern w:val="0"/>
          <w:lang w:eastAsia="en-US"/>
        </w:rPr>
        <w:t>Login Class Diagram</w:t>
      </w:r>
    </w:p>
    <w:p w14:paraId="5684C19E" w14:textId="77777777" w:rsidR="00CF77BE" w:rsidRDefault="00CF77BE">
      <w:pPr>
        <w:suppressAutoHyphens w:val="0"/>
        <w:autoSpaceDE w:val="0"/>
        <w:autoSpaceDN w:val="0"/>
        <w:adjustRightInd w:val="0"/>
        <w:spacing w:line="360" w:lineRule="auto"/>
        <w:jc w:val="center"/>
        <w:rPr>
          <w:rFonts w:ascii="Tahoma" w:eastAsia="Times New Roman" w:hAnsi="Tahoma" w:cs="Tahoma"/>
          <w:i/>
          <w:iCs/>
          <w:color w:val="000000"/>
          <w:kern w:val="0"/>
          <w:lang w:eastAsia="en-US"/>
        </w:rPr>
      </w:pPr>
    </w:p>
    <w:p w14:paraId="3E049B9F" w14:textId="77777777" w:rsidR="00CF77BE" w:rsidRDefault="00000000">
      <w:pPr>
        <w:suppressAutoHyphens w:val="0"/>
        <w:autoSpaceDE w:val="0"/>
        <w:autoSpaceDN w:val="0"/>
        <w:adjustRightInd w:val="0"/>
        <w:spacing w:line="360" w:lineRule="auto"/>
        <w:jc w:val="both"/>
        <w:rPr>
          <w:rFonts w:ascii="Tahoma" w:eastAsia="Times New Roman" w:hAnsi="Tahoma" w:cs="Tahoma"/>
          <w:color w:val="000000"/>
          <w:kern w:val="0"/>
          <w:lang w:eastAsia="en-US"/>
        </w:rPr>
      </w:pPr>
      <w:r>
        <w:rPr>
          <w:rFonts w:ascii="Tahoma" w:eastAsia="Times New Roman" w:hAnsi="Tahoma" w:cs="Tahoma"/>
          <w:b/>
          <w:bCs/>
          <w:color w:val="000000"/>
          <w:kern w:val="0"/>
          <w:lang w:eastAsia="en-US"/>
        </w:rPr>
        <w:t xml:space="preserve">2.1.2. </w:t>
      </w:r>
      <w:r>
        <w:rPr>
          <w:rFonts w:ascii="Tahoma" w:eastAsia="Times New Roman" w:hAnsi="Tahoma" w:cs="Tahoma"/>
          <w:color w:val="000000"/>
          <w:kern w:val="0"/>
          <w:lang w:eastAsia="en-US"/>
        </w:rPr>
        <w:t xml:space="preserve"> </w:t>
      </w:r>
      <w:r>
        <w:rPr>
          <w:rFonts w:ascii="Tahoma" w:eastAsia="Times New Roman" w:hAnsi="Tahoma" w:cs="Tahoma"/>
          <w:b/>
          <w:bCs/>
          <w:color w:val="000000"/>
          <w:kern w:val="0"/>
          <w:lang w:eastAsia="en-US"/>
        </w:rPr>
        <w:t>Dashboard</w:t>
      </w:r>
      <w:r>
        <w:rPr>
          <w:rFonts w:ascii="Tahoma" w:eastAsia="Times New Roman" w:hAnsi="Tahoma" w:cs="Tahoma"/>
          <w:color w:val="000000"/>
          <w:kern w:val="0"/>
          <w:lang w:eastAsia="en-US"/>
        </w:rPr>
        <w:t xml:space="preserve"> - A class diagram that depicts the structure of functions in retrieving data displayed in graphical representation for a better understanding of information.</w:t>
      </w:r>
    </w:p>
    <w:p w14:paraId="51D2F8B4" w14:textId="77777777" w:rsidR="00CF77BE" w:rsidRDefault="00000000">
      <w:pPr>
        <w:suppressAutoHyphens w:val="0"/>
        <w:autoSpaceDE w:val="0"/>
        <w:autoSpaceDN w:val="0"/>
        <w:adjustRightInd w:val="0"/>
        <w:spacing w:line="360" w:lineRule="auto"/>
        <w:ind w:firstLine="709"/>
        <w:jc w:val="center"/>
        <w:rPr>
          <w:rFonts w:ascii="Tahoma" w:eastAsia="Times New Roman" w:hAnsi="Tahoma" w:cs="Tahoma"/>
          <w:i/>
          <w:iCs/>
          <w:color w:val="000000"/>
          <w:kern w:val="0"/>
          <w:lang w:eastAsia="en-US"/>
        </w:rPr>
      </w:pPr>
      <w:r>
        <w:rPr>
          <w:rFonts w:ascii="Tahoma" w:eastAsia="Times New Roman" w:hAnsi="Tahoma" w:cs="Tahoma"/>
          <w:noProof/>
          <w:color w:val="000000"/>
          <w:kern w:val="0"/>
          <w:lang w:eastAsia="en-US"/>
          <w14:ligatures w14:val="standardContextual"/>
        </w:rPr>
        <w:drawing>
          <wp:anchor distT="0" distB="0" distL="0" distR="0" simplePos="0" relativeHeight="5" behindDoc="0" locked="0" layoutInCell="1" allowOverlap="1" wp14:anchorId="5C731B5E" wp14:editId="46EDCC66">
            <wp:simplePos x="0" y="0"/>
            <wp:positionH relativeFrom="column">
              <wp:posOffset>617220</wp:posOffset>
            </wp:positionH>
            <wp:positionV relativeFrom="paragraph">
              <wp:posOffset>67310</wp:posOffset>
            </wp:positionV>
            <wp:extent cx="4892675" cy="2413000"/>
            <wp:effectExtent l="0" t="0" r="3175" b="6350"/>
            <wp:wrapTopAndBottom/>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13" cstate="print"/>
                    <a:srcRect/>
                    <a:stretch/>
                  </pic:blipFill>
                  <pic:spPr>
                    <a:xfrm>
                      <a:off x="0" y="0"/>
                      <a:ext cx="4892675" cy="2413000"/>
                    </a:xfrm>
                    <a:prstGeom prst="rect">
                      <a:avLst/>
                    </a:prstGeom>
                  </pic:spPr>
                </pic:pic>
              </a:graphicData>
            </a:graphic>
          </wp:anchor>
        </w:drawing>
      </w:r>
      <w:r>
        <w:rPr>
          <w:rFonts w:ascii="Tahoma" w:eastAsia="Times New Roman" w:hAnsi="Tahoma" w:cs="Tahoma"/>
          <w:i/>
          <w:iCs/>
          <w:color w:val="000000"/>
          <w:kern w:val="0"/>
          <w:lang w:eastAsia="en-US"/>
        </w:rPr>
        <w:t>Figure 2.0</w:t>
      </w:r>
      <w:r>
        <w:rPr>
          <w:rFonts w:ascii="Tahoma" w:eastAsia="Times New Roman" w:hAnsi="Tahoma" w:cs="Tahoma"/>
          <w:b/>
          <w:bCs/>
          <w:color w:val="000000"/>
          <w:kern w:val="0"/>
          <w:lang w:eastAsia="en-US"/>
        </w:rPr>
        <w:t xml:space="preserve"> </w:t>
      </w:r>
      <w:r>
        <w:rPr>
          <w:rFonts w:ascii="Tahoma" w:eastAsia="Times New Roman" w:hAnsi="Tahoma" w:cs="Tahoma"/>
          <w:i/>
          <w:iCs/>
          <w:color w:val="000000"/>
          <w:kern w:val="0"/>
          <w:lang w:eastAsia="en-US"/>
        </w:rPr>
        <w:t>Dashboard Class Diagram</w:t>
      </w:r>
    </w:p>
    <w:p w14:paraId="259BF858" w14:textId="77777777" w:rsidR="00CF77BE" w:rsidRDefault="00000000">
      <w:pPr>
        <w:suppressAutoHyphens w:val="0"/>
        <w:autoSpaceDE w:val="0"/>
        <w:autoSpaceDN w:val="0"/>
        <w:adjustRightInd w:val="0"/>
        <w:spacing w:line="360" w:lineRule="auto"/>
        <w:rPr>
          <w:rFonts w:ascii="Tahoma" w:eastAsia="Times New Roman" w:hAnsi="Tahoma" w:cs="Tahoma"/>
          <w:color w:val="000000"/>
          <w:kern w:val="0"/>
          <w:lang w:eastAsia="en-US"/>
        </w:rPr>
      </w:pPr>
      <w:r>
        <w:rPr>
          <w:rFonts w:ascii="Tahoma" w:eastAsia="Times New Roman" w:hAnsi="Tahoma" w:cs="Tahoma"/>
          <w:noProof/>
          <w:color w:val="000000"/>
          <w:kern w:val="0"/>
          <w:lang w:eastAsia="en-US"/>
          <w14:ligatures w14:val="standardContextual"/>
        </w:rPr>
        <w:lastRenderedPageBreak/>
        <w:drawing>
          <wp:anchor distT="0" distB="0" distL="0" distR="0" simplePos="0" relativeHeight="8" behindDoc="0" locked="0" layoutInCell="1" allowOverlap="1" wp14:anchorId="2BC74A6F" wp14:editId="177F54F3">
            <wp:simplePos x="0" y="0"/>
            <wp:positionH relativeFrom="column">
              <wp:posOffset>648335</wp:posOffset>
            </wp:positionH>
            <wp:positionV relativeFrom="paragraph">
              <wp:posOffset>635635</wp:posOffset>
            </wp:positionV>
            <wp:extent cx="5013960" cy="2926080"/>
            <wp:effectExtent l="0" t="0" r="15240" b="7620"/>
            <wp:wrapTopAndBottom/>
            <wp:docPr id="102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14" cstate="print"/>
                    <a:srcRect/>
                    <a:stretch/>
                  </pic:blipFill>
                  <pic:spPr>
                    <a:xfrm>
                      <a:off x="0" y="0"/>
                      <a:ext cx="5013960" cy="2926080"/>
                    </a:xfrm>
                    <a:prstGeom prst="rect">
                      <a:avLst/>
                    </a:prstGeom>
                  </pic:spPr>
                </pic:pic>
              </a:graphicData>
            </a:graphic>
          </wp:anchor>
        </w:drawing>
      </w:r>
      <w:r>
        <w:rPr>
          <w:rFonts w:ascii="Tahoma" w:eastAsia="Times New Roman" w:hAnsi="Tahoma" w:cs="Tahoma"/>
          <w:b/>
          <w:bCs/>
          <w:color w:val="000000"/>
          <w:kern w:val="0"/>
          <w:lang w:eastAsia="en-US"/>
        </w:rPr>
        <w:t>2.1.3.</w:t>
      </w:r>
      <w:r>
        <w:rPr>
          <w:rFonts w:ascii="Tahoma" w:eastAsia="Times New Roman" w:hAnsi="Tahoma" w:cs="Tahoma"/>
          <w:color w:val="000000"/>
          <w:kern w:val="0"/>
          <w:lang w:eastAsia="en-US"/>
        </w:rPr>
        <w:t xml:space="preserve">  </w:t>
      </w:r>
      <w:r>
        <w:rPr>
          <w:rFonts w:ascii="Tahoma" w:eastAsia="Times New Roman" w:hAnsi="Tahoma" w:cs="Tahoma"/>
          <w:b/>
          <w:bCs/>
          <w:color w:val="000000"/>
          <w:kern w:val="0"/>
          <w:lang w:eastAsia="en-US"/>
        </w:rPr>
        <w:t>User Account</w:t>
      </w:r>
      <w:r>
        <w:rPr>
          <w:rFonts w:ascii="Tahoma" w:eastAsia="Times New Roman" w:hAnsi="Tahoma" w:cs="Tahoma"/>
          <w:color w:val="000000"/>
          <w:kern w:val="0"/>
          <w:lang w:eastAsia="en-US"/>
        </w:rPr>
        <w:t>- A class diagram that depicts the structure of functions in managing the system’s user accounts.</w:t>
      </w:r>
    </w:p>
    <w:p w14:paraId="6B931179" w14:textId="77777777" w:rsidR="00CF77BE" w:rsidRDefault="00000000">
      <w:pPr>
        <w:suppressAutoHyphens w:val="0"/>
        <w:autoSpaceDE w:val="0"/>
        <w:autoSpaceDN w:val="0"/>
        <w:adjustRightInd w:val="0"/>
        <w:spacing w:line="360" w:lineRule="auto"/>
        <w:jc w:val="center"/>
        <w:rPr>
          <w:rFonts w:ascii="Tahoma" w:eastAsia="Times New Roman" w:hAnsi="Tahoma" w:cs="Tahoma"/>
          <w:i/>
          <w:iCs/>
          <w:color w:val="000000"/>
          <w:kern w:val="0"/>
          <w:lang w:eastAsia="en-US"/>
        </w:rPr>
      </w:pPr>
      <w:r>
        <w:rPr>
          <w:rFonts w:ascii="Tahoma" w:eastAsia="Times New Roman" w:hAnsi="Tahoma" w:cs="Tahoma"/>
          <w:i/>
          <w:iCs/>
          <w:color w:val="000000"/>
          <w:kern w:val="0"/>
          <w:lang w:eastAsia="en-US"/>
        </w:rPr>
        <w:t>Figure 3.0</w:t>
      </w:r>
      <w:r>
        <w:rPr>
          <w:rFonts w:ascii="Tahoma" w:eastAsia="Times New Roman" w:hAnsi="Tahoma" w:cs="Tahoma"/>
          <w:b/>
          <w:bCs/>
          <w:color w:val="000000"/>
          <w:kern w:val="0"/>
          <w:lang w:eastAsia="en-US"/>
        </w:rPr>
        <w:t xml:space="preserve"> </w:t>
      </w:r>
      <w:r>
        <w:rPr>
          <w:rFonts w:ascii="Tahoma" w:eastAsia="Times New Roman" w:hAnsi="Tahoma" w:cs="Tahoma"/>
          <w:i/>
          <w:iCs/>
          <w:color w:val="000000"/>
          <w:kern w:val="0"/>
          <w:lang w:eastAsia="en-US"/>
        </w:rPr>
        <w:t>User Account Class Diagram</w:t>
      </w:r>
    </w:p>
    <w:p w14:paraId="04123011" w14:textId="77777777" w:rsidR="00CF77BE" w:rsidRDefault="00CF77BE">
      <w:pPr>
        <w:suppressAutoHyphens w:val="0"/>
        <w:autoSpaceDE w:val="0"/>
        <w:autoSpaceDN w:val="0"/>
        <w:adjustRightInd w:val="0"/>
        <w:spacing w:line="360" w:lineRule="auto"/>
        <w:jc w:val="center"/>
        <w:rPr>
          <w:rFonts w:ascii="Tahoma" w:eastAsia="Times New Roman" w:hAnsi="Tahoma" w:cs="Tahoma"/>
          <w:i/>
          <w:iCs/>
          <w:color w:val="000000"/>
          <w:kern w:val="0"/>
          <w:lang w:eastAsia="en-US"/>
        </w:rPr>
      </w:pPr>
    </w:p>
    <w:p w14:paraId="48CABF3D" w14:textId="77777777" w:rsidR="00CF77BE" w:rsidRDefault="00000000">
      <w:pPr>
        <w:suppressAutoHyphens w:val="0"/>
        <w:autoSpaceDE w:val="0"/>
        <w:autoSpaceDN w:val="0"/>
        <w:adjustRightInd w:val="0"/>
        <w:spacing w:line="360" w:lineRule="auto"/>
        <w:rPr>
          <w:rFonts w:ascii="Tahoma" w:eastAsia="Times New Roman" w:hAnsi="Tahoma" w:cs="Tahoma"/>
          <w:color w:val="000000"/>
          <w:kern w:val="0"/>
          <w:lang w:eastAsia="en-US"/>
        </w:rPr>
      </w:pPr>
      <w:r>
        <w:rPr>
          <w:rFonts w:ascii="Tahoma" w:eastAsia="Times New Roman" w:hAnsi="Tahoma" w:cs="Tahoma"/>
          <w:b/>
          <w:bCs/>
          <w:noProof/>
          <w:color w:val="000000"/>
          <w:kern w:val="0"/>
          <w:lang w:eastAsia="en-US"/>
          <w14:ligatures w14:val="standardContextual"/>
        </w:rPr>
        <w:drawing>
          <wp:anchor distT="0" distB="0" distL="0" distR="0" simplePos="0" relativeHeight="9" behindDoc="1" locked="0" layoutInCell="1" allowOverlap="1" wp14:anchorId="0AEAB2D7" wp14:editId="68DB9D4C">
            <wp:simplePos x="0" y="0"/>
            <wp:positionH relativeFrom="column">
              <wp:posOffset>580390</wp:posOffset>
            </wp:positionH>
            <wp:positionV relativeFrom="paragraph">
              <wp:posOffset>797560</wp:posOffset>
            </wp:positionV>
            <wp:extent cx="4939665" cy="2397125"/>
            <wp:effectExtent l="0" t="0" r="13334" b="3175"/>
            <wp:wrapNone/>
            <wp:docPr id="1029"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15" cstate="print"/>
                    <a:srcRect/>
                    <a:stretch/>
                  </pic:blipFill>
                  <pic:spPr>
                    <a:xfrm>
                      <a:off x="0" y="0"/>
                      <a:ext cx="4939665" cy="2397125"/>
                    </a:xfrm>
                    <a:prstGeom prst="rect">
                      <a:avLst/>
                    </a:prstGeom>
                  </pic:spPr>
                </pic:pic>
              </a:graphicData>
            </a:graphic>
          </wp:anchor>
        </w:drawing>
      </w:r>
      <w:r>
        <w:rPr>
          <w:rFonts w:ascii="Tahoma" w:eastAsia="Times New Roman" w:hAnsi="Tahoma" w:cs="Tahoma"/>
          <w:b/>
          <w:bCs/>
          <w:color w:val="000000"/>
          <w:kern w:val="0"/>
          <w:lang w:eastAsia="en-US"/>
        </w:rPr>
        <w:t xml:space="preserve">2.1.4.  Applicant - </w:t>
      </w:r>
      <w:r>
        <w:rPr>
          <w:rFonts w:ascii="Tahoma" w:eastAsia="Times New Roman" w:hAnsi="Tahoma" w:cs="Tahoma"/>
          <w:color w:val="000000"/>
          <w:kern w:val="0"/>
          <w:lang w:eastAsia="en-US"/>
        </w:rPr>
        <w:t>A class diagram that depicts the structure of functions used to identify and retrieve an applicant’s examination information before proceeding with answer sheet processing.</w:t>
      </w:r>
    </w:p>
    <w:p w14:paraId="25175071" w14:textId="77777777" w:rsidR="00CF77BE" w:rsidRDefault="00CF77BE">
      <w:pPr>
        <w:suppressAutoHyphens w:val="0"/>
        <w:autoSpaceDE w:val="0"/>
        <w:autoSpaceDN w:val="0"/>
        <w:adjustRightInd w:val="0"/>
        <w:spacing w:line="360" w:lineRule="auto"/>
        <w:ind w:firstLine="709"/>
        <w:rPr>
          <w:rFonts w:ascii="Tahoma" w:eastAsia="Times New Roman" w:hAnsi="Tahoma" w:cs="Tahoma"/>
          <w:b/>
          <w:bCs/>
          <w:color w:val="000000"/>
          <w:kern w:val="0"/>
          <w:lang w:eastAsia="en-US"/>
        </w:rPr>
      </w:pPr>
    </w:p>
    <w:p w14:paraId="0A75CB42" w14:textId="77777777" w:rsidR="00CF77BE" w:rsidRDefault="00CF77BE">
      <w:pPr>
        <w:suppressAutoHyphens w:val="0"/>
        <w:autoSpaceDE w:val="0"/>
        <w:autoSpaceDN w:val="0"/>
        <w:adjustRightInd w:val="0"/>
        <w:spacing w:line="360" w:lineRule="auto"/>
        <w:ind w:firstLine="709"/>
        <w:rPr>
          <w:rFonts w:ascii="Tahoma" w:eastAsia="Times New Roman" w:hAnsi="Tahoma" w:cs="Tahoma"/>
          <w:color w:val="000000"/>
          <w:kern w:val="0"/>
          <w:lang w:eastAsia="en-US"/>
        </w:rPr>
      </w:pPr>
    </w:p>
    <w:p w14:paraId="64034C09" w14:textId="77777777" w:rsidR="00CF77BE" w:rsidRDefault="00CF77BE">
      <w:pPr>
        <w:suppressAutoHyphens w:val="0"/>
        <w:autoSpaceDE w:val="0"/>
        <w:autoSpaceDN w:val="0"/>
        <w:adjustRightInd w:val="0"/>
        <w:spacing w:line="360" w:lineRule="auto"/>
        <w:ind w:firstLine="709"/>
        <w:rPr>
          <w:rFonts w:ascii="Tahoma" w:eastAsia="Times New Roman" w:hAnsi="Tahoma" w:cs="Tahoma"/>
          <w:color w:val="000000"/>
          <w:kern w:val="0"/>
          <w:lang w:eastAsia="en-US"/>
        </w:rPr>
      </w:pPr>
    </w:p>
    <w:p w14:paraId="6D88E3C9" w14:textId="77777777" w:rsidR="00CF77BE" w:rsidRDefault="00CF77BE">
      <w:pPr>
        <w:suppressAutoHyphens w:val="0"/>
        <w:autoSpaceDE w:val="0"/>
        <w:autoSpaceDN w:val="0"/>
        <w:adjustRightInd w:val="0"/>
        <w:spacing w:line="360" w:lineRule="auto"/>
        <w:ind w:firstLine="709"/>
        <w:rPr>
          <w:rFonts w:ascii="Tahoma" w:eastAsia="Times New Roman" w:hAnsi="Tahoma" w:cs="Tahoma"/>
          <w:color w:val="000000"/>
          <w:kern w:val="0"/>
          <w:lang w:eastAsia="en-US"/>
        </w:rPr>
      </w:pPr>
    </w:p>
    <w:p w14:paraId="37979327" w14:textId="77777777" w:rsidR="00CF77BE" w:rsidRDefault="00CF77BE">
      <w:pPr>
        <w:suppressAutoHyphens w:val="0"/>
        <w:autoSpaceDE w:val="0"/>
        <w:autoSpaceDN w:val="0"/>
        <w:adjustRightInd w:val="0"/>
        <w:spacing w:line="360" w:lineRule="auto"/>
        <w:ind w:firstLine="709"/>
        <w:rPr>
          <w:rFonts w:ascii="Tahoma" w:eastAsia="Times New Roman" w:hAnsi="Tahoma" w:cs="Tahoma"/>
          <w:color w:val="000000"/>
          <w:kern w:val="0"/>
          <w:lang w:eastAsia="en-US"/>
        </w:rPr>
      </w:pPr>
    </w:p>
    <w:p w14:paraId="4CF4FFD5" w14:textId="77777777" w:rsidR="00CF77BE" w:rsidRDefault="00CF77BE">
      <w:pPr>
        <w:suppressAutoHyphens w:val="0"/>
        <w:autoSpaceDE w:val="0"/>
        <w:autoSpaceDN w:val="0"/>
        <w:adjustRightInd w:val="0"/>
        <w:spacing w:line="360" w:lineRule="auto"/>
        <w:ind w:firstLine="709"/>
        <w:rPr>
          <w:rFonts w:ascii="Tahoma" w:eastAsia="Times New Roman" w:hAnsi="Tahoma" w:cs="Tahoma"/>
          <w:color w:val="000000"/>
          <w:kern w:val="0"/>
          <w:lang w:eastAsia="en-US"/>
        </w:rPr>
      </w:pPr>
    </w:p>
    <w:p w14:paraId="6E075ED9" w14:textId="77777777" w:rsidR="00CF77BE" w:rsidRDefault="00CF77BE">
      <w:pPr>
        <w:suppressAutoHyphens w:val="0"/>
        <w:autoSpaceDE w:val="0"/>
        <w:autoSpaceDN w:val="0"/>
        <w:adjustRightInd w:val="0"/>
        <w:spacing w:line="360" w:lineRule="auto"/>
        <w:ind w:firstLine="709"/>
        <w:rPr>
          <w:rFonts w:ascii="Tahoma" w:eastAsia="Times New Roman" w:hAnsi="Tahoma" w:cs="Tahoma"/>
          <w:color w:val="000000"/>
          <w:kern w:val="0"/>
          <w:lang w:eastAsia="en-US"/>
        </w:rPr>
      </w:pPr>
    </w:p>
    <w:p w14:paraId="2BCEAE2F" w14:textId="77777777" w:rsidR="00CF77BE" w:rsidRDefault="00CF77BE">
      <w:pPr>
        <w:suppressAutoHyphens w:val="0"/>
        <w:autoSpaceDE w:val="0"/>
        <w:autoSpaceDN w:val="0"/>
        <w:adjustRightInd w:val="0"/>
        <w:spacing w:line="360" w:lineRule="auto"/>
        <w:ind w:firstLine="709"/>
        <w:rPr>
          <w:rFonts w:ascii="Tahoma" w:eastAsia="Times New Roman" w:hAnsi="Tahoma" w:cs="Tahoma"/>
          <w:color w:val="000000"/>
          <w:kern w:val="0"/>
          <w:lang w:eastAsia="en-US"/>
        </w:rPr>
      </w:pPr>
    </w:p>
    <w:p w14:paraId="32FD0496" w14:textId="77777777" w:rsidR="00CF77BE" w:rsidRDefault="00CF77BE">
      <w:pPr>
        <w:suppressAutoHyphens w:val="0"/>
        <w:autoSpaceDE w:val="0"/>
        <w:autoSpaceDN w:val="0"/>
        <w:adjustRightInd w:val="0"/>
        <w:spacing w:line="360" w:lineRule="auto"/>
        <w:ind w:firstLine="709"/>
        <w:rPr>
          <w:rFonts w:ascii="Tahoma" w:eastAsia="Times New Roman" w:hAnsi="Tahoma" w:cs="Tahoma"/>
          <w:color w:val="000000"/>
          <w:kern w:val="0"/>
          <w:lang w:eastAsia="en-US"/>
        </w:rPr>
      </w:pPr>
    </w:p>
    <w:p w14:paraId="2FA5BB38" w14:textId="77777777" w:rsidR="00CF77BE" w:rsidRDefault="00000000">
      <w:pPr>
        <w:suppressAutoHyphens w:val="0"/>
        <w:autoSpaceDE w:val="0"/>
        <w:autoSpaceDN w:val="0"/>
        <w:adjustRightInd w:val="0"/>
        <w:spacing w:line="360" w:lineRule="auto"/>
        <w:jc w:val="center"/>
        <w:rPr>
          <w:rFonts w:ascii="Tahoma" w:eastAsia="Times New Roman" w:hAnsi="Tahoma" w:cs="Tahoma"/>
          <w:i/>
          <w:iCs/>
          <w:color w:val="000000"/>
          <w:kern w:val="0"/>
          <w:lang w:eastAsia="en-US"/>
        </w:rPr>
      </w:pPr>
      <w:r>
        <w:rPr>
          <w:rFonts w:ascii="Tahoma" w:eastAsia="Times New Roman" w:hAnsi="Tahoma" w:cs="Tahoma"/>
          <w:i/>
          <w:iCs/>
          <w:color w:val="000000"/>
          <w:kern w:val="0"/>
          <w:lang w:eastAsia="en-US"/>
        </w:rPr>
        <w:t>Figure 4.0</w:t>
      </w:r>
      <w:r>
        <w:rPr>
          <w:rFonts w:ascii="Tahoma" w:eastAsia="Times New Roman" w:hAnsi="Tahoma" w:cs="Tahoma"/>
          <w:b/>
          <w:bCs/>
          <w:color w:val="000000"/>
          <w:kern w:val="0"/>
          <w:lang w:eastAsia="en-US"/>
        </w:rPr>
        <w:t xml:space="preserve"> </w:t>
      </w:r>
      <w:r>
        <w:rPr>
          <w:rFonts w:ascii="Tahoma" w:eastAsia="Times New Roman" w:hAnsi="Tahoma" w:cs="Tahoma"/>
          <w:i/>
          <w:iCs/>
          <w:color w:val="000000"/>
          <w:kern w:val="0"/>
          <w:lang w:eastAsia="en-US"/>
        </w:rPr>
        <w:t>Applicant Class Diagram</w:t>
      </w:r>
    </w:p>
    <w:p w14:paraId="040C2D30" w14:textId="77777777" w:rsidR="00CF77BE" w:rsidRDefault="00CF77BE">
      <w:pPr>
        <w:suppressAutoHyphens w:val="0"/>
        <w:autoSpaceDE w:val="0"/>
        <w:autoSpaceDN w:val="0"/>
        <w:adjustRightInd w:val="0"/>
        <w:spacing w:line="360" w:lineRule="auto"/>
        <w:jc w:val="center"/>
        <w:rPr>
          <w:rFonts w:ascii="Tahoma" w:eastAsia="Times New Roman" w:hAnsi="Tahoma" w:cs="Tahoma"/>
          <w:i/>
          <w:iCs/>
          <w:color w:val="000000"/>
          <w:kern w:val="0"/>
          <w:lang w:eastAsia="en-US"/>
        </w:rPr>
      </w:pPr>
    </w:p>
    <w:p w14:paraId="622E35BF" w14:textId="77777777" w:rsidR="00CF77BE" w:rsidRDefault="00CF77BE">
      <w:pPr>
        <w:suppressAutoHyphens w:val="0"/>
        <w:autoSpaceDE w:val="0"/>
        <w:autoSpaceDN w:val="0"/>
        <w:adjustRightInd w:val="0"/>
        <w:spacing w:line="360" w:lineRule="auto"/>
        <w:jc w:val="center"/>
        <w:rPr>
          <w:rFonts w:ascii="Tahoma" w:eastAsia="Times New Roman" w:hAnsi="Tahoma" w:cs="Tahoma"/>
          <w:i/>
          <w:iCs/>
          <w:color w:val="000000"/>
          <w:kern w:val="0"/>
          <w:lang w:eastAsia="en-US"/>
        </w:rPr>
      </w:pPr>
    </w:p>
    <w:p w14:paraId="21D0B9C7" w14:textId="77777777" w:rsidR="00CF77BE" w:rsidRDefault="00000000">
      <w:pPr>
        <w:suppressAutoHyphens w:val="0"/>
        <w:autoSpaceDE w:val="0"/>
        <w:autoSpaceDN w:val="0"/>
        <w:adjustRightInd w:val="0"/>
        <w:spacing w:line="360" w:lineRule="auto"/>
        <w:rPr>
          <w:rFonts w:ascii="Tahoma" w:eastAsia="Times New Roman" w:hAnsi="Tahoma" w:cs="Tahoma"/>
          <w:color w:val="000000"/>
          <w:kern w:val="0"/>
          <w:lang w:eastAsia="en-US"/>
        </w:rPr>
      </w:pPr>
      <w:r>
        <w:rPr>
          <w:rFonts w:ascii="Tahoma" w:eastAsia="Times New Roman" w:hAnsi="Tahoma" w:cs="Tahoma"/>
          <w:b/>
          <w:bCs/>
          <w:color w:val="000000"/>
          <w:kern w:val="0"/>
          <w:lang w:eastAsia="en-US"/>
        </w:rPr>
        <w:lastRenderedPageBreak/>
        <w:t>2.1.5.</w:t>
      </w:r>
      <w:r>
        <w:rPr>
          <w:rFonts w:ascii="Tahoma" w:eastAsia="Times New Roman" w:hAnsi="Tahoma" w:cs="Tahoma"/>
          <w:color w:val="000000"/>
          <w:kern w:val="0"/>
          <w:lang w:eastAsia="en-US"/>
        </w:rPr>
        <w:t xml:space="preserve">   </w:t>
      </w:r>
      <w:r>
        <w:rPr>
          <w:rFonts w:ascii="Tahoma" w:eastAsia="Times New Roman" w:hAnsi="Tahoma" w:cs="Tahoma"/>
          <w:b/>
          <w:bCs/>
          <w:color w:val="000000"/>
          <w:kern w:val="0"/>
          <w:lang w:eastAsia="en-US"/>
        </w:rPr>
        <w:t>Examination Folder</w:t>
      </w:r>
      <w:r>
        <w:rPr>
          <w:rFonts w:ascii="Tahoma" w:eastAsia="Times New Roman" w:hAnsi="Tahoma" w:cs="Tahoma"/>
          <w:color w:val="000000"/>
          <w:kern w:val="0"/>
          <w:lang w:eastAsia="en-US"/>
        </w:rPr>
        <w:t xml:space="preserve"> - A class diagram that depicts the structure of functions used to create, view, organize, and manage examination result folders according to the course and school year.</w:t>
      </w:r>
    </w:p>
    <w:p w14:paraId="5F73D584" w14:textId="77777777" w:rsidR="00CF77BE" w:rsidRDefault="00000000">
      <w:pPr>
        <w:suppressAutoHyphens w:val="0"/>
        <w:autoSpaceDE w:val="0"/>
        <w:autoSpaceDN w:val="0"/>
        <w:adjustRightInd w:val="0"/>
        <w:spacing w:line="360" w:lineRule="auto"/>
        <w:jc w:val="center"/>
        <w:rPr>
          <w:rFonts w:ascii="Tahoma" w:eastAsia="Times New Roman" w:hAnsi="Tahoma" w:cs="Tahoma"/>
          <w:i/>
          <w:iCs/>
          <w:color w:val="000000"/>
          <w:kern w:val="0"/>
          <w:lang w:eastAsia="en-US"/>
        </w:rPr>
      </w:pPr>
      <w:r>
        <w:rPr>
          <w:rFonts w:ascii="Tahoma" w:eastAsia="Times New Roman" w:hAnsi="Tahoma" w:cs="Tahoma"/>
          <w:noProof/>
          <w:color w:val="000000"/>
          <w:kern w:val="0"/>
          <w:lang w:eastAsia="en-US"/>
          <w14:ligatures w14:val="standardContextual"/>
        </w:rPr>
        <w:drawing>
          <wp:anchor distT="0" distB="0" distL="0" distR="0" simplePos="0" relativeHeight="3" behindDoc="0" locked="0" layoutInCell="1" allowOverlap="1" wp14:anchorId="4C2E597B" wp14:editId="292B9A9A">
            <wp:simplePos x="0" y="0"/>
            <wp:positionH relativeFrom="column">
              <wp:posOffset>645795</wp:posOffset>
            </wp:positionH>
            <wp:positionV relativeFrom="paragraph">
              <wp:posOffset>162560</wp:posOffset>
            </wp:positionV>
            <wp:extent cx="5008245" cy="2872105"/>
            <wp:effectExtent l="0" t="0" r="1905" b="4445"/>
            <wp:wrapTopAndBottom/>
            <wp:docPr id="103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16" cstate="print"/>
                    <a:srcRect/>
                    <a:stretch/>
                  </pic:blipFill>
                  <pic:spPr>
                    <a:xfrm>
                      <a:off x="0" y="0"/>
                      <a:ext cx="5008245" cy="2872105"/>
                    </a:xfrm>
                    <a:prstGeom prst="rect">
                      <a:avLst/>
                    </a:prstGeom>
                  </pic:spPr>
                </pic:pic>
              </a:graphicData>
            </a:graphic>
          </wp:anchor>
        </w:drawing>
      </w:r>
      <w:r>
        <w:rPr>
          <w:rFonts w:ascii="Tahoma" w:eastAsia="Times New Roman" w:hAnsi="Tahoma" w:cs="Tahoma"/>
          <w:i/>
          <w:iCs/>
          <w:color w:val="000000"/>
          <w:kern w:val="0"/>
          <w:lang w:eastAsia="en-US"/>
        </w:rPr>
        <w:t>Figure 5.0</w:t>
      </w:r>
      <w:r>
        <w:rPr>
          <w:rFonts w:ascii="Tahoma" w:eastAsia="Times New Roman" w:hAnsi="Tahoma" w:cs="Tahoma"/>
          <w:b/>
          <w:bCs/>
          <w:color w:val="000000"/>
          <w:kern w:val="0"/>
          <w:lang w:eastAsia="en-US"/>
        </w:rPr>
        <w:t xml:space="preserve"> </w:t>
      </w:r>
      <w:r>
        <w:rPr>
          <w:rFonts w:ascii="Tahoma" w:eastAsia="Times New Roman" w:hAnsi="Tahoma" w:cs="Tahoma"/>
          <w:i/>
          <w:iCs/>
          <w:color w:val="000000"/>
          <w:kern w:val="0"/>
          <w:lang w:eastAsia="en-US"/>
        </w:rPr>
        <w:t>Examination Folder Class Diagram</w:t>
      </w:r>
    </w:p>
    <w:p w14:paraId="79D31B11" w14:textId="77777777" w:rsidR="00CF77BE" w:rsidRDefault="00CF77BE">
      <w:pPr>
        <w:suppressAutoHyphens w:val="0"/>
        <w:autoSpaceDE w:val="0"/>
        <w:autoSpaceDN w:val="0"/>
        <w:adjustRightInd w:val="0"/>
        <w:spacing w:line="360" w:lineRule="auto"/>
        <w:jc w:val="both"/>
        <w:rPr>
          <w:rFonts w:ascii="Tahoma" w:eastAsia="Times New Roman" w:hAnsi="Tahoma" w:cs="Tahoma"/>
          <w:i/>
          <w:iCs/>
          <w:color w:val="000000"/>
          <w:kern w:val="0"/>
          <w:lang w:eastAsia="en-US"/>
        </w:rPr>
      </w:pPr>
    </w:p>
    <w:p w14:paraId="32C24D84" w14:textId="77777777" w:rsidR="00CF77BE" w:rsidRDefault="00000000">
      <w:pPr>
        <w:suppressAutoHyphens w:val="0"/>
        <w:autoSpaceDE w:val="0"/>
        <w:autoSpaceDN w:val="0"/>
        <w:adjustRightInd w:val="0"/>
        <w:spacing w:line="360" w:lineRule="auto"/>
        <w:jc w:val="both"/>
        <w:rPr>
          <w:rFonts w:ascii="Tahoma" w:eastAsia="Times New Roman" w:hAnsi="Tahoma" w:cs="Tahoma"/>
          <w:color w:val="000000"/>
          <w:kern w:val="0"/>
          <w:lang w:eastAsia="en-US"/>
        </w:rPr>
      </w:pPr>
      <w:r>
        <w:rPr>
          <w:rFonts w:ascii="Tahoma" w:eastAsia="Times New Roman" w:hAnsi="Tahoma" w:cs="Tahoma"/>
          <w:b/>
          <w:bCs/>
          <w:color w:val="000000"/>
          <w:kern w:val="0"/>
          <w:lang w:eastAsia="en-US"/>
        </w:rPr>
        <w:t>2.1.6.</w:t>
      </w:r>
      <w:r>
        <w:rPr>
          <w:rFonts w:ascii="Tahoma" w:eastAsia="Times New Roman" w:hAnsi="Tahoma" w:cs="Tahoma"/>
          <w:b/>
          <w:bCs/>
          <w:noProof/>
          <w:color w:val="000000"/>
          <w:kern w:val="0"/>
          <w:lang w:eastAsia="en-US"/>
          <w14:ligatures w14:val="standardContextual"/>
        </w:rPr>
        <w:drawing>
          <wp:anchor distT="0" distB="0" distL="0" distR="0" simplePos="0" relativeHeight="6" behindDoc="0" locked="0" layoutInCell="1" allowOverlap="1" wp14:anchorId="08D6D466" wp14:editId="349F075A">
            <wp:simplePos x="0" y="0"/>
            <wp:positionH relativeFrom="column">
              <wp:posOffset>633095</wp:posOffset>
            </wp:positionH>
            <wp:positionV relativeFrom="paragraph">
              <wp:posOffset>953770</wp:posOffset>
            </wp:positionV>
            <wp:extent cx="5076190" cy="2483484"/>
            <wp:effectExtent l="0" t="0" r="10160" b="12065"/>
            <wp:wrapTopAndBottom/>
            <wp:docPr id="103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2"/>
                    <pic:cNvPicPr/>
                  </pic:nvPicPr>
                  <pic:blipFill>
                    <a:blip r:embed="rId17" cstate="print"/>
                    <a:srcRect/>
                    <a:stretch/>
                  </pic:blipFill>
                  <pic:spPr>
                    <a:xfrm>
                      <a:off x="0" y="0"/>
                      <a:ext cx="5076190" cy="2483484"/>
                    </a:xfrm>
                    <a:prstGeom prst="rect">
                      <a:avLst/>
                    </a:prstGeom>
                  </pic:spPr>
                </pic:pic>
              </a:graphicData>
            </a:graphic>
          </wp:anchor>
        </w:drawing>
      </w:r>
      <w:r>
        <w:rPr>
          <w:rFonts w:ascii="Tahoma" w:eastAsia="Times New Roman" w:hAnsi="Tahoma" w:cs="Tahoma"/>
          <w:b/>
          <w:bCs/>
          <w:color w:val="000000"/>
          <w:kern w:val="0"/>
          <w:lang w:eastAsia="en-US"/>
        </w:rPr>
        <w:t xml:space="preserve">   Answer Key - </w:t>
      </w:r>
      <w:r>
        <w:rPr>
          <w:rFonts w:ascii="Tahoma" w:eastAsia="Times New Roman" w:hAnsi="Tahoma" w:cs="Tahoma"/>
          <w:color w:val="000000"/>
          <w:kern w:val="0"/>
          <w:lang w:eastAsia="en-US"/>
        </w:rPr>
        <w:t>A class diagram that depicts the structure of functions used to create, view, update, and manage examination answer keys, including their passing scores, school years, statuses, and uploaded answer key files.</w:t>
      </w:r>
    </w:p>
    <w:p w14:paraId="6324A1FC" w14:textId="77777777" w:rsidR="00CF77BE" w:rsidRDefault="00000000">
      <w:pPr>
        <w:suppressAutoHyphens w:val="0"/>
        <w:autoSpaceDE w:val="0"/>
        <w:autoSpaceDN w:val="0"/>
        <w:adjustRightInd w:val="0"/>
        <w:spacing w:line="360" w:lineRule="auto"/>
        <w:jc w:val="center"/>
        <w:rPr>
          <w:rFonts w:ascii="Tahoma" w:eastAsia="Times New Roman" w:hAnsi="Tahoma" w:cs="Tahoma"/>
          <w:i/>
          <w:iCs/>
          <w:color w:val="000000"/>
          <w:kern w:val="0"/>
          <w:lang w:eastAsia="en-US"/>
        </w:rPr>
      </w:pPr>
      <w:r>
        <w:rPr>
          <w:rFonts w:ascii="Tahoma" w:eastAsia="Times New Roman" w:hAnsi="Tahoma" w:cs="Tahoma"/>
          <w:i/>
          <w:iCs/>
          <w:color w:val="000000"/>
          <w:kern w:val="0"/>
          <w:lang w:eastAsia="en-US"/>
        </w:rPr>
        <w:t>Figure 6.0</w:t>
      </w:r>
      <w:r>
        <w:rPr>
          <w:rFonts w:ascii="Tahoma" w:eastAsia="Times New Roman" w:hAnsi="Tahoma" w:cs="Tahoma"/>
          <w:b/>
          <w:bCs/>
          <w:color w:val="000000"/>
          <w:kern w:val="0"/>
          <w:lang w:eastAsia="en-US"/>
        </w:rPr>
        <w:t xml:space="preserve"> </w:t>
      </w:r>
      <w:r>
        <w:rPr>
          <w:rFonts w:ascii="Tahoma" w:eastAsia="Times New Roman" w:hAnsi="Tahoma" w:cs="Tahoma"/>
          <w:i/>
          <w:iCs/>
          <w:color w:val="000000"/>
          <w:kern w:val="0"/>
          <w:lang w:eastAsia="en-US"/>
        </w:rPr>
        <w:t>Answer Key Class Diagram</w:t>
      </w:r>
    </w:p>
    <w:p w14:paraId="0F672302" w14:textId="77777777" w:rsidR="00CF77BE" w:rsidRDefault="00000000">
      <w:pPr>
        <w:suppressAutoHyphens w:val="0"/>
        <w:autoSpaceDE w:val="0"/>
        <w:autoSpaceDN w:val="0"/>
        <w:adjustRightInd w:val="0"/>
        <w:spacing w:line="360" w:lineRule="auto"/>
        <w:jc w:val="both"/>
        <w:rPr>
          <w:rFonts w:ascii="Tahoma" w:eastAsia="Times New Roman" w:hAnsi="Tahoma" w:cs="Tahoma"/>
          <w:color w:val="000000"/>
          <w:kern w:val="0"/>
          <w:lang w:eastAsia="en-US"/>
        </w:rPr>
      </w:pPr>
      <w:r>
        <w:rPr>
          <w:rFonts w:ascii="Tahoma" w:eastAsia="Times New Roman" w:hAnsi="Tahoma" w:cs="Tahoma"/>
          <w:b/>
          <w:bCs/>
          <w:color w:val="000000"/>
          <w:kern w:val="0"/>
          <w:lang w:eastAsia="en-US"/>
        </w:rPr>
        <w:lastRenderedPageBreak/>
        <w:t>2.1.7.   Answer Sheet</w:t>
      </w:r>
      <w:r>
        <w:rPr>
          <w:rFonts w:ascii="Tahoma" w:eastAsia="Times New Roman" w:hAnsi="Tahoma" w:cs="Tahoma"/>
          <w:color w:val="000000"/>
          <w:kern w:val="0"/>
          <w:lang w:eastAsia="en-US"/>
        </w:rPr>
        <w:t xml:space="preserve"> - A class diagram that depicts the structure of functions used to scan, recognize, validate, and store an applicant’s marked answers from the examination answer sheet.</w:t>
      </w:r>
    </w:p>
    <w:p w14:paraId="02B6AAC5" w14:textId="77777777" w:rsidR="00CF77BE" w:rsidRDefault="00000000">
      <w:pPr>
        <w:suppressAutoHyphens w:val="0"/>
        <w:autoSpaceDE w:val="0"/>
        <w:autoSpaceDN w:val="0"/>
        <w:adjustRightInd w:val="0"/>
        <w:spacing w:line="360" w:lineRule="auto"/>
        <w:jc w:val="center"/>
        <w:rPr>
          <w:rFonts w:ascii="Tahoma" w:eastAsia="Times New Roman" w:hAnsi="Tahoma" w:cs="Tahoma"/>
          <w:i/>
          <w:iCs/>
          <w:color w:val="000000"/>
          <w:kern w:val="0"/>
          <w:lang w:eastAsia="en-US"/>
        </w:rPr>
      </w:pPr>
      <w:r>
        <w:rPr>
          <w:rFonts w:ascii="Tahoma" w:eastAsia="Times New Roman" w:hAnsi="Tahoma" w:cs="Tahoma"/>
          <w:b/>
          <w:bCs/>
          <w:noProof/>
          <w:color w:val="000000"/>
          <w:kern w:val="0"/>
          <w:lang w:eastAsia="en-US"/>
          <w14:ligatures w14:val="standardContextual"/>
        </w:rPr>
        <w:drawing>
          <wp:anchor distT="0" distB="0" distL="0" distR="0" simplePos="0" relativeHeight="10" behindDoc="0" locked="0" layoutInCell="1" allowOverlap="1" wp14:anchorId="53E9C74F" wp14:editId="4A9003B5">
            <wp:simplePos x="0" y="0"/>
            <wp:positionH relativeFrom="column">
              <wp:posOffset>401320</wp:posOffset>
            </wp:positionH>
            <wp:positionV relativeFrom="paragraph">
              <wp:posOffset>19685</wp:posOffset>
            </wp:positionV>
            <wp:extent cx="5290185" cy="2851150"/>
            <wp:effectExtent l="0" t="0" r="5715" b="6350"/>
            <wp:wrapTopAndBottom/>
            <wp:docPr id="103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3"/>
                    <pic:cNvPicPr/>
                  </pic:nvPicPr>
                  <pic:blipFill>
                    <a:blip r:embed="rId18" cstate="print"/>
                    <a:srcRect/>
                    <a:stretch/>
                  </pic:blipFill>
                  <pic:spPr>
                    <a:xfrm>
                      <a:off x="0" y="0"/>
                      <a:ext cx="5290185" cy="2851150"/>
                    </a:xfrm>
                    <a:prstGeom prst="rect">
                      <a:avLst/>
                    </a:prstGeom>
                  </pic:spPr>
                </pic:pic>
              </a:graphicData>
            </a:graphic>
          </wp:anchor>
        </w:drawing>
      </w:r>
      <w:r>
        <w:rPr>
          <w:rFonts w:ascii="Tahoma" w:eastAsia="Times New Roman" w:hAnsi="Tahoma" w:cs="Tahoma"/>
          <w:i/>
          <w:iCs/>
          <w:color w:val="000000"/>
          <w:kern w:val="0"/>
          <w:lang w:eastAsia="en-US"/>
        </w:rPr>
        <w:t>Figure 7.0</w:t>
      </w:r>
      <w:r>
        <w:rPr>
          <w:rFonts w:ascii="Tahoma" w:eastAsia="Times New Roman" w:hAnsi="Tahoma" w:cs="Tahoma"/>
          <w:b/>
          <w:bCs/>
          <w:color w:val="000000"/>
          <w:kern w:val="0"/>
          <w:lang w:eastAsia="en-US"/>
        </w:rPr>
        <w:t xml:space="preserve"> </w:t>
      </w:r>
      <w:r>
        <w:rPr>
          <w:rFonts w:ascii="Tahoma" w:eastAsia="Times New Roman" w:hAnsi="Tahoma" w:cs="Tahoma"/>
          <w:i/>
          <w:iCs/>
          <w:color w:val="000000"/>
          <w:kern w:val="0"/>
          <w:lang w:eastAsia="en-US"/>
        </w:rPr>
        <w:t>Answer Sheet Class Diagram</w:t>
      </w:r>
    </w:p>
    <w:p w14:paraId="34C1ED08" w14:textId="77777777" w:rsidR="00CF77BE" w:rsidRDefault="00CF77BE">
      <w:pPr>
        <w:suppressAutoHyphens w:val="0"/>
        <w:autoSpaceDE w:val="0"/>
        <w:autoSpaceDN w:val="0"/>
        <w:adjustRightInd w:val="0"/>
        <w:spacing w:line="360" w:lineRule="auto"/>
        <w:jc w:val="center"/>
        <w:rPr>
          <w:rFonts w:ascii="Tahoma" w:eastAsia="Times New Roman" w:hAnsi="Tahoma" w:cs="Tahoma"/>
          <w:i/>
          <w:iCs/>
          <w:color w:val="000000"/>
          <w:kern w:val="0"/>
          <w:lang w:eastAsia="en-US"/>
        </w:rPr>
      </w:pPr>
    </w:p>
    <w:p w14:paraId="0EAF1EDC" w14:textId="77777777" w:rsidR="00CF77BE" w:rsidRDefault="00000000">
      <w:pPr>
        <w:suppressAutoHyphens w:val="0"/>
        <w:autoSpaceDE w:val="0"/>
        <w:autoSpaceDN w:val="0"/>
        <w:adjustRightInd w:val="0"/>
        <w:spacing w:line="360" w:lineRule="auto"/>
        <w:jc w:val="both"/>
        <w:rPr>
          <w:rFonts w:ascii="Tahoma" w:eastAsia="Times New Roman" w:hAnsi="Tahoma" w:cs="Tahoma"/>
          <w:color w:val="000000"/>
          <w:kern w:val="0"/>
          <w:lang w:eastAsia="en-US"/>
        </w:rPr>
      </w:pPr>
      <w:r>
        <w:rPr>
          <w:rFonts w:ascii="Tahoma" w:eastAsia="Times New Roman" w:hAnsi="Tahoma" w:cs="Tahoma"/>
          <w:b/>
          <w:bCs/>
          <w:color w:val="000000"/>
          <w:kern w:val="0"/>
          <w:lang w:eastAsia="en-US"/>
        </w:rPr>
        <w:t>2.1.8.   Examination Result</w:t>
      </w:r>
      <w:r>
        <w:rPr>
          <w:rFonts w:ascii="Tahoma" w:eastAsia="Times New Roman" w:hAnsi="Tahoma" w:cs="Tahoma"/>
          <w:color w:val="000000"/>
          <w:kern w:val="0"/>
          <w:lang w:eastAsia="en-US"/>
        </w:rPr>
        <w:t xml:space="preserve"> – A class diagram that depicts the structure of functions used to retrieve, search, and display an applicant’s examination result, including the score and examination status.</w:t>
      </w:r>
    </w:p>
    <w:p w14:paraId="6F3F84F5" w14:textId="77777777" w:rsidR="00CF77BE" w:rsidRDefault="00000000">
      <w:pPr>
        <w:suppressAutoHyphens w:val="0"/>
        <w:autoSpaceDE w:val="0"/>
        <w:autoSpaceDN w:val="0"/>
        <w:adjustRightInd w:val="0"/>
        <w:spacing w:line="360" w:lineRule="auto"/>
        <w:jc w:val="center"/>
        <w:rPr>
          <w:rFonts w:ascii="Tahoma" w:eastAsia="Times New Roman" w:hAnsi="Tahoma" w:cs="Tahoma"/>
          <w:i/>
          <w:iCs/>
          <w:color w:val="000000"/>
          <w:kern w:val="0"/>
          <w:lang w:eastAsia="en-US"/>
        </w:rPr>
      </w:pPr>
      <w:r>
        <w:rPr>
          <w:rFonts w:ascii="Tahoma" w:eastAsia="Times New Roman" w:hAnsi="Tahoma" w:cs="Tahoma"/>
          <w:noProof/>
          <w:color w:val="000000"/>
          <w:kern w:val="0"/>
          <w:lang w:eastAsia="en-US"/>
          <w14:ligatures w14:val="standardContextual"/>
        </w:rPr>
        <w:drawing>
          <wp:anchor distT="0" distB="0" distL="0" distR="0" simplePos="0" relativeHeight="12" behindDoc="0" locked="0" layoutInCell="1" allowOverlap="1" wp14:anchorId="11EB00B6" wp14:editId="7F87044E">
            <wp:simplePos x="0" y="0"/>
            <wp:positionH relativeFrom="column">
              <wp:posOffset>381000</wp:posOffset>
            </wp:positionH>
            <wp:positionV relativeFrom="paragraph">
              <wp:posOffset>81280</wp:posOffset>
            </wp:positionV>
            <wp:extent cx="5256530" cy="2769235"/>
            <wp:effectExtent l="0" t="0" r="1270" b="12065"/>
            <wp:wrapTopAndBottom/>
            <wp:docPr id="1033"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4"/>
                    <pic:cNvPicPr/>
                  </pic:nvPicPr>
                  <pic:blipFill>
                    <a:blip r:embed="rId19" cstate="print"/>
                    <a:srcRect/>
                    <a:stretch/>
                  </pic:blipFill>
                  <pic:spPr>
                    <a:xfrm>
                      <a:off x="0" y="0"/>
                      <a:ext cx="5256530" cy="2769235"/>
                    </a:xfrm>
                    <a:prstGeom prst="rect">
                      <a:avLst/>
                    </a:prstGeom>
                  </pic:spPr>
                </pic:pic>
              </a:graphicData>
            </a:graphic>
          </wp:anchor>
        </w:drawing>
      </w:r>
      <w:r>
        <w:rPr>
          <w:rFonts w:ascii="Tahoma" w:eastAsia="Times New Roman" w:hAnsi="Tahoma" w:cs="Tahoma"/>
          <w:i/>
          <w:iCs/>
          <w:color w:val="000000"/>
          <w:kern w:val="0"/>
          <w:lang w:eastAsia="en-US"/>
        </w:rPr>
        <w:t>Figure 8.0</w:t>
      </w:r>
      <w:r>
        <w:rPr>
          <w:rFonts w:ascii="Tahoma" w:eastAsia="Times New Roman" w:hAnsi="Tahoma" w:cs="Tahoma"/>
          <w:b/>
          <w:bCs/>
          <w:color w:val="000000"/>
          <w:kern w:val="0"/>
          <w:lang w:eastAsia="en-US"/>
        </w:rPr>
        <w:t xml:space="preserve"> </w:t>
      </w:r>
      <w:r>
        <w:rPr>
          <w:rFonts w:ascii="Tahoma" w:eastAsia="Times New Roman" w:hAnsi="Tahoma" w:cs="Tahoma"/>
          <w:i/>
          <w:iCs/>
          <w:color w:val="000000"/>
          <w:kern w:val="0"/>
          <w:lang w:eastAsia="en-US"/>
        </w:rPr>
        <w:t>Examination Result Class Diagram</w:t>
      </w:r>
    </w:p>
    <w:p w14:paraId="72DC9D31" w14:textId="77777777" w:rsidR="00CF77BE" w:rsidRDefault="00000000">
      <w:pPr>
        <w:suppressAutoHyphens w:val="0"/>
        <w:autoSpaceDE w:val="0"/>
        <w:autoSpaceDN w:val="0"/>
        <w:adjustRightInd w:val="0"/>
        <w:spacing w:line="360" w:lineRule="auto"/>
        <w:jc w:val="both"/>
        <w:rPr>
          <w:rFonts w:ascii="Tahoma" w:eastAsia="Times New Roman" w:hAnsi="Tahoma" w:cs="Tahoma"/>
          <w:color w:val="000000"/>
          <w:kern w:val="0"/>
          <w:lang w:eastAsia="en-US"/>
        </w:rPr>
      </w:pPr>
      <w:r>
        <w:rPr>
          <w:rFonts w:ascii="Tahoma" w:eastAsia="Times New Roman" w:hAnsi="Tahoma" w:cs="Tahoma"/>
          <w:b/>
          <w:bCs/>
          <w:color w:val="000000"/>
          <w:kern w:val="0"/>
          <w:lang w:eastAsia="en-US"/>
        </w:rPr>
        <w:lastRenderedPageBreak/>
        <w:t>2.1.9.   AI-based Answer Sheet Recognition Home Scanner</w:t>
      </w:r>
      <w:r>
        <w:rPr>
          <w:rFonts w:ascii="Tahoma" w:eastAsia="Times New Roman" w:hAnsi="Tahoma" w:cs="Tahoma"/>
          <w:color w:val="000000"/>
          <w:kern w:val="0"/>
          <w:lang w:eastAsia="en-US"/>
        </w:rPr>
        <w:t xml:space="preserve"> – A class diagram that depicts the structure of functions used to capture, process, recognize, validate, and store the marked answers from an applicant’s examination answer sheet.</w:t>
      </w:r>
    </w:p>
    <w:p w14:paraId="14875A1D" w14:textId="77777777" w:rsidR="00CF77BE" w:rsidRDefault="00000000">
      <w:pPr>
        <w:suppressAutoHyphens w:val="0"/>
        <w:autoSpaceDE w:val="0"/>
        <w:autoSpaceDN w:val="0"/>
        <w:adjustRightInd w:val="0"/>
        <w:spacing w:line="360" w:lineRule="auto"/>
        <w:jc w:val="center"/>
        <w:rPr>
          <w:rFonts w:ascii="Tahoma" w:eastAsia="Times New Roman" w:hAnsi="Tahoma" w:cs="Tahoma"/>
          <w:i/>
          <w:iCs/>
          <w:color w:val="000000"/>
          <w:kern w:val="0"/>
          <w:lang w:eastAsia="en-US"/>
        </w:rPr>
      </w:pPr>
      <w:r>
        <w:rPr>
          <w:rFonts w:ascii="Tahoma" w:eastAsia="Times New Roman" w:hAnsi="Tahoma" w:cs="Tahoma"/>
          <w:noProof/>
          <w:color w:val="000000"/>
          <w:kern w:val="0"/>
          <w:lang w:eastAsia="en-US"/>
          <w14:ligatures w14:val="standardContextual"/>
        </w:rPr>
        <w:drawing>
          <wp:anchor distT="0" distB="0" distL="0" distR="0" simplePos="0" relativeHeight="11" behindDoc="0" locked="0" layoutInCell="1" allowOverlap="1" wp14:anchorId="79BD1B65" wp14:editId="66D0E3A8">
            <wp:simplePos x="0" y="0"/>
            <wp:positionH relativeFrom="column">
              <wp:posOffset>507365</wp:posOffset>
            </wp:positionH>
            <wp:positionV relativeFrom="paragraph">
              <wp:posOffset>26669</wp:posOffset>
            </wp:positionV>
            <wp:extent cx="5215890" cy="2599690"/>
            <wp:effectExtent l="0" t="0" r="3810" b="10160"/>
            <wp:wrapTopAndBottom/>
            <wp:docPr id="1034"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5"/>
                    <pic:cNvPicPr/>
                  </pic:nvPicPr>
                  <pic:blipFill>
                    <a:blip r:embed="rId20" cstate="print"/>
                    <a:srcRect/>
                    <a:stretch/>
                  </pic:blipFill>
                  <pic:spPr>
                    <a:xfrm>
                      <a:off x="0" y="0"/>
                      <a:ext cx="5215890" cy="2599690"/>
                    </a:xfrm>
                    <a:prstGeom prst="rect">
                      <a:avLst/>
                    </a:prstGeom>
                  </pic:spPr>
                </pic:pic>
              </a:graphicData>
            </a:graphic>
          </wp:anchor>
        </w:drawing>
      </w:r>
      <w:r>
        <w:rPr>
          <w:rFonts w:ascii="Tahoma" w:eastAsia="Times New Roman" w:hAnsi="Tahoma" w:cs="Tahoma"/>
          <w:i/>
          <w:iCs/>
          <w:color w:val="000000"/>
          <w:kern w:val="0"/>
          <w:lang w:eastAsia="en-US"/>
        </w:rPr>
        <w:t>Figure 9.0</w:t>
      </w:r>
      <w:r>
        <w:rPr>
          <w:rFonts w:ascii="Tahoma" w:eastAsia="Times New Roman" w:hAnsi="Tahoma" w:cs="Tahoma"/>
          <w:b/>
          <w:bCs/>
          <w:color w:val="000000"/>
          <w:kern w:val="0"/>
          <w:lang w:eastAsia="en-US"/>
        </w:rPr>
        <w:t xml:space="preserve"> </w:t>
      </w:r>
      <w:r>
        <w:rPr>
          <w:rFonts w:ascii="Tahoma" w:eastAsia="Times New Roman" w:hAnsi="Tahoma" w:cs="Tahoma"/>
          <w:i/>
          <w:iCs/>
          <w:color w:val="000000"/>
          <w:kern w:val="0"/>
          <w:lang w:eastAsia="en-US"/>
        </w:rPr>
        <w:t>AI-based Answer Sheet Recognition Home Scanner Class Diagram</w:t>
      </w:r>
    </w:p>
    <w:p w14:paraId="2798C103" w14:textId="77777777" w:rsidR="00CF77BE" w:rsidRDefault="00CF77BE">
      <w:pPr>
        <w:suppressAutoHyphens w:val="0"/>
        <w:autoSpaceDE w:val="0"/>
        <w:autoSpaceDN w:val="0"/>
        <w:adjustRightInd w:val="0"/>
        <w:spacing w:line="360" w:lineRule="auto"/>
        <w:jc w:val="both"/>
        <w:rPr>
          <w:rFonts w:ascii="Tahoma" w:eastAsia="Times New Roman" w:hAnsi="Tahoma" w:cs="Tahoma"/>
          <w:i/>
          <w:iCs/>
          <w:color w:val="000000"/>
          <w:kern w:val="0"/>
          <w:lang w:eastAsia="en-US"/>
        </w:rPr>
      </w:pPr>
    </w:p>
    <w:p w14:paraId="2A314597" w14:textId="77777777" w:rsidR="00CF77BE" w:rsidRDefault="00CF77BE">
      <w:pPr>
        <w:suppressAutoHyphens w:val="0"/>
        <w:autoSpaceDE w:val="0"/>
        <w:autoSpaceDN w:val="0"/>
        <w:adjustRightInd w:val="0"/>
        <w:spacing w:line="360" w:lineRule="auto"/>
        <w:rPr>
          <w:rFonts w:ascii="Tahoma" w:eastAsia="Times New Roman" w:hAnsi="Tahoma" w:cs="Tahoma"/>
          <w:color w:val="000000"/>
          <w:kern w:val="0"/>
          <w:lang w:eastAsia="en-US"/>
        </w:rPr>
      </w:pPr>
    </w:p>
    <w:p w14:paraId="3F477FDB" w14:textId="77777777" w:rsidR="00CF77BE" w:rsidRDefault="00CF77BE">
      <w:pPr>
        <w:suppressAutoHyphens w:val="0"/>
        <w:autoSpaceDE w:val="0"/>
        <w:autoSpaceDN w:val="0"/>
        <w:adjustRightInd w:val="0"/>
        <w:spacing w:line="360" w:lineRule="auto"/>
        <w:jc w:val="both"/>
        <w:rPr>
          <w:rFonts w:ascii="Tahoma" w:eastAsia="Times New Roman" w:hAnsi="Tahoma" w:cs="Tahoma"/>
          <w:b/>
          <w:bCs/>
          <w:color w:val="000000"/>
          <w:kern w:val="0"/>
          <w:lang w:eastAsia="en-US"/>
        </w:rPr>
      </w:pPr>
    </w:p>
    <w:p w14:paraId="3500D1C5" w14:textId="77777777" w:rsidR="00CF77BE" w:rsidRDefault="00CF77BE">
      <w:pPr>
        <w:suppressAutoHyphens w:val="0"/>
        <w:autoSpaceDE w:val="0"/>
        <w:autoSpaceDN w:val="0"/>
        <w:adjustRightInd w:val="0"/>
        <w:spacing w:line="360" w:lineRule="auto"/>
        <w:rPr>
          <w:rFonts w:ascii="Tahoma" w:eastAsia="Times New Roman" w:hAnsi="Tahoma" w:cs="Tahoma"/>
          <w:color w:val="000000"/>
          <w:kern w:val="0"/>
          <w:lang w:eastAsia="en-US"/>
        </w:rPr>
      </w:pPr>
    </w:p>
    <w:p w14:paraId="7B7C4AE7" w14:textId="77777777" w:rsidR="00CF77BE" w:rsidRDefault="00CF77BE">
      <w:pPr>
        <w:pStyle w:val="BodyText"/>
        <w:spacing w:after="0"/>
        <w:rPr>
          <w:rFonts w:ascii="Tahoma" w:hAnsi="Tahoma" w:cs="Tahoma"/>
          <w:sz w:val="24"/>
        </w:rPr>
      </w:pPr>
    </w:p>
    <w:p w14:paraId="6A52860A" w14:textId="77777777" w:rsidR="00CF77BE" w:rsidRDefault="00CF77BE">
      <w:pPr>
        <w:pStyle w:val="BodyText"/>
        <w:rPr>
          <w:rFonts w:ascii="Tahoma" w:hAnsi="Tahoma" w:cs="Tahoma"/>
        </w:rPr>
      </w:pPr>
    </w:p>
    <w:p w14:paraId="7AED0CDD" w14:textId="77777777" w:rsidR="00CF77BE" w:rsidRDefault="00000000">
      <w:pPr>
        <w:pStyle w:val="Heading1"/>
        <w:tabs>
          <w:tab w:val="clear" w:pos="4410"/>
        </w:tabs>
        <w:spacing w:after="0"/>
        <w:ind w:left="360"/>
        <w:rPr>
          <w:rFonts w:ascii="Tahoma" w:hAnsi="Tahoma" w:cs="Tahoma"/>
          <w:sz w:val="28"/>
        </w:rPr>
      </w:pPr>
      <w:r>
        <w:rPr>
          <w:rFonts w:ascii="Tahoma" w:hAnsi="Tahoma" w:cs="Tahoma"/>
          <w:sz w:val="28"/>
        </w:rPr>
        <w:lastRenderedPageBreak/>
        <w:t>Data Design</w:t>
      </w:r>
    </w:p>
    <w:p w14:paraId="73137551" w14:textId="77777777" w:rsidR="00CF77BE" w:rsidRDefault="00CF77BE">
      <w:pPr>
        <w:pStyle w:val="BodyText"/>
        <w:spacing w:after="0"/>
        <w:ind w:left="0"/>
        <w:rPr>
          <w:rFonts w:ascii="Tahoma" w:hAnsi="Tahoma" w:cs="Tahoma"/>
          <w:sz w:val="24"/>
        </w:rPr>
      </w:pPr>
    </w:p>
    <w:p w14:paraId="4C888828" w14:textId="77777777" w:rsidR="00CF77BE" w:rsidRDefault="00000000">
      <w:pPr>
        <w:pStyle w:val="Heading2"/>
        <w:numPr>
          <w:ilvl w:val="1"/>
          <w:numId w:val="1"/>
        </w:numPr>
        <w:spacing w:before="0" w:after="0"/>
        <w:rPr>
          <w:rFonts w:ascii="Tahoma" w:hAnsi="Tahoma" w:cs="Tahoma"/>
          <w:i w:val="0"/>
        </w:rPr>
      </w:pPr>
      <w:r>
        <w:rPr>
          <w:rFonts w:ascii="Tahoma" w:hAnsi="Tahoma" w:cs="Tahoma"/>
          <w:i w:val="0"/>
        </w:rPr>
        <w:t>Data Description</w:t>
      </w:r>
    </w:p>
    <w:p w14:paraId="2CDC3761" w14:textId="77777777" w:rsidR="00CF77BE" w:rsidRDefault="00CF77BE">
      <w:pPr>
        <w:tabs>
          <w:tab w:val="left" w:pos="220"/>
          <w:tab w:val="left" w:pos="720"/>
        </w:tabs>
        <w:suppressAutoHyphens w:val="0"/>
        <w:autoSpaceDE w:val="0"/>
        <w:autoSpaceDN w:val="0"/>
        <w:adjustRightInd w:val="0"/>
        <w:jc w:val="both"/>
        <w:rPr>
          <w:rFonts w:ascii="Tahoma" w:eastAsia="Times New Roman" w:hAnsi="Tahoma" w:cs="Tahoma"/>
          <w:color w:val="000000"/>
          <w:kern w:val="0"/>
          <w:lang w:eastAsia="en-US"/>
        </w:rPr>
      </w:pPr>
    </w:p>
    <w:p w14:paraId="17455DB5" w14:textId="77777777" w:rsidR="00CF77BE" w:rsidRDefault="00000000">
      <w:pPr>
        <w:numPr>
          <w:ilvl w:val="2"/>
          <w:numId w:val="1"/>
        </w:numPr>
        <w:tabs>
          <w:tab w:val="clear" w:pos="360"/>
        </w:tabs>
        <w:suppressAutoHyphens w:val="0"/>
        <w:autoSpaceDE w:val="0"/>
        <w:autoSpaceDN w:val="0"/>
        <w:adjustRightInd w:val="0"/>
        <w:ind w:left="274" w:hanging="274"/>
        <w:jc w:val="both"/>
        <w:rPr>
          <w:rFonts w:ascii="Tahoma" w:eastAsia="Times New Roman" w:hAnsi="Tahoma" w:cs="Tahoma"/>
          <w:b/>
          <w:bCs/>
          <w:color w:val="000000"/>
          <w:kern w:val="0"/>
          <w:lang w:eastAsia="en-US"/>
        </w:rPr>
      </w:pPr>
      <w:r>
        <w:rPr>
          <w:rStyle w:val="HTMLCode"/>
          <w:rFonts w:ascii="Tahoma" w:eastAsia="Consolas" w:hAnsi="Tahoma" w:cs="Tahoma"/>
          <w:b/>
          <w:bCs/>
          <w:color w:val="0F1115"/>
          <w:sz w:val="24"/>
          <w:szCs w:val="24"/>
          <w:shd w:val="clear" w:color="auto" w:fill="EBEEF2"/>
          <w:lang w:eastAsia="en-US"/>
        </w:rPr>
        <w:t>Answer Key Items</w:t>
      </w:r>
    </w:p>
    <w:p w14:paraId="5B289795" w14:textId="77777777" w:rsidR="00CF77BE" w:rsidRDefault="00000000">
      <w:pPr>
        <w:pStyle w:val="NormalWeb"/>
        <w:widowControl/>
        <w:shd w:val="clear" w:color="auto" w:fill="FFFFFF"/>
        <w:spacing w:before="240" w:after="240" w:line="360" w:lineRule="auto"/>
        <w:jc w:val="both"/>
        <w:rPr>
          <w:rFonts w:ascii="Tahoma" w:eastAsia="Segoe UI" w:hAnsi="Tahoma" w:cs="Tahoma"/>
          <w:color w:val="0F1115"/>
        </w:rPr>
      </w:pPr>
      <w:r>
        <w:rPr>
          <w:rFonts w:ascii="Tahoma" w:eastAsia="Segoe UI" w:hAnsi="Tahoma" w:cs="Tahoma"/>
          <w:color w:val="0F1115"/>
          <w:shd w:val="clear" w:color="auto" w:fill="FFFFFF"/>
        </w:rPr>
        <w:t>Table Name: </w:t>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proofErr w:type="spellStart"/>
      <w:r>
        <w:rPr>
          <w:rStyle w:val="HTMLCode"/>
          <w:rFonts w:ascii="Tahoma" w:eastAsia="Consolas" w:hAnsi="Tahoma" w:cs="Tahoma"/>
          <w:color w:val="0F1115"/>
          <w:sz w:val="24"/>
          <w:szCs w:val="24"/>
          <w:shd w:val="clear" w:color="auto" w:fill="EBEEF2"/>
        </w:rPr>
        <w:t>tbl_answer_key_items</w:t>
      </w:r>
      <w:proofErr w:type="spellEnd"/>
      <w:r>
        <w:rPr>
          <w:rFonts w:ascii="Tahoma" w:eastAsia="Segoe UI" w:hAnsi="Tahoma" w:cs="Tahoma"/>
          <w:color w:val="0F1115"/>
          <w:shd w:val="clear" w:color="auto" w:fill="FFFFFF"/>
        </w:rPr>
        <w:br/>
        <w:t>Table Description: </w:t>
      </w:r>
      <w:r>
        <w:rPr>
          <w:rFonts w:ascii="Tahoma" w:eastAsia="Segoe UI" w:hAnsi="Tahoma" w:cs="Tahoma"/>
          <w:color w:val="0F1115"/>
          <w:shd w:val="clear" w:color="auto" w:fill="FFFFFF"/>
        </w:rPr>
        <w:tab/>
        <w:t>Table where the individual item details of an answer key are stored, including the correct answer and points per item.</w:t>
      </w:r>
      <w:r>
        <w:rPr>
          <w:rFonts w:ascii="Tahoma" w:eastAsia="Segoe UI" w:hAnsi="Tahoma" w:cs="Tahoma"/>
          <w:color w:val="0F1115"/>
          <w:shd w:val="clear" w:color="auto" w:fill="FFFFFF"/>
        </w:rPr>
        <w:br/>
        <w:t>Primary Key:</w:t>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t> </w:t>
      </w:r>
      <w:r>
        <w:rPr>
          <w:rStyle w:val="HTMLCode"/>
          <w:rFonts w:ascii="Tahoma" w:eastAsia="Consolas" w:hAnsi="Tahoma" w:cs="Tahoma"/>
          <w:color w:val="0F1115"/>
          <w:sz w:val="24"/>
          <w:szCs w:val="24"/>
          <w:shd w:val="clear" w:color="auto" w:fill="EBEEF2"/>
        </w:rPr>
        <w:t>id</w:t>
      </w:r>
      <w:r>
        <w:rPr>
          <w:rFonts w:ascii="Tahoma" w:eastAsia="Segoe UI" w:hAnsi="Tahoma" w:cs="Tahoma"/>
          <w:color w:val="0F1115"/>
          <w:shd w:val="clear" w:color="auto" w:fill="FFFFFF"/>
        </w:rPr>
        <w:br/>
        <w:t>Foreign Key: </w:t>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proofErr w:type="spellStart"/>
      <w:r>
        <w:rPr>
          <w:rStyle w:val="HTMLCode"/>
          <w:rFonts w:ascii="Tahoma" w:eastAsia="Consolas" w:hAnsi="Tahoma" w:cs="Tahoma"/>
          <w:color w:val="0F1115"/>
          <w:sz w:val="24"/>
          <w:szCs w:val="24"/>
          <w:shd w:val="clear" w:color="auto" w:fill="EBEEF2"/>
        </w:rPr>
        <w:t>answer_key_id</w:t>
      </w:r>
      <w:proofErr w:type="spellEnd"/>
      <w:r>
        <w:rPr>
          <w:rFonts w:ascii="Tahoma" w:eastAsia="Segoe UI" w:hAnsi="Tahoma" w:cs="Tahoma"/>
          <w:color w:val="0F1115"/>
          <w:shd w:val="clear" w:color="auto" w:fill="FFFFFF"/>
        </w:rPr>
        <w:t> references </w:t>
      </w:r>
      <w:proofErr w:type="spellStart"/>
      <w:r>
        <w:rPr>
          <w:rStyle w:val="HTMLCode"/>
          <w:rFonts w:ascii="Tahoma" w:eastAsia="Consolas" w:hAnsi="Tahoma" w:cs="Tahoma"/>
          <w:color w:val="0F1115"/>
          <w:sz w:val="24"/>
          <w:szCs w:val="24"/>
          <w:shd w:val="clear" w:color="auto" w:fill="EBEEF2"/>
        </w:rPr>
        <w:t>tbl_answer_keys</w:t>
      </w:r>
      <w:proofErr w:type="spellEnd"/>
      <w:r>
        <w:rPr>
          <w:rStyle w:val="HTMLCode"/>
          <w:rFonts w:ascii="Tahoma" w:eastAsia="Consolas" w:hAnsi="Tahoma" w:cs="Tahoma"/>
          <w:color w:val="0F1115"/>
          <w:sz w:val="24"/>
          <w:szCs w:val="24"/>
          <w:shd w:val="clear" w:color="auto" w:fill="EBEEF2"/>
        </w:rPr>
        <w:t>(id)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1"/>
        <w:gridCol w:w="1591"/>
        <w:gridCol w:w="1207"/>
        <w:gridCol w:w="5051"/>
      </w:tblGrid>
      <w:tr w:rsidR="00CF77BE" w14:paraId="3705B76D" w14:textId="77777777">
        <w:trPr>
          <w:tblHeader/>
        </w:trPr>
        <w:tc>
          <w:tcPr>
            <w:tcW w:w="0" w:type="auto"/>
            <w:shd w:val="clear" w:color="auto" w:fill="000000"/>
            <w:tcMar>
              <w:top w:w="150" w:type="dxa"/>
              <w:left w:w="0" w:type="dxa"/>
              <w:bottom w:w="150" w:type="dxa"/>
              <w:right w:w="240" w:type="dxa"/>
            </w:tcMar>
            <w:vAlign w:val="center"/>
          </w:tcPr>
          <w:p w14:paraId="3F4C1D20" w14:textId="77777777" w:rsidR="00CF77BE" w:rsidRDefault="00000000">
            <w:pPr>
              <w:widowControl/>
              <w:jc w:val="center"/>
              <w:rPr>
                <w:rFonts w:ascii="Tahoma" w:eastAsia="Segoe UI" w:hAnsi="Tahoma" w:cs="Tahoma"/>
              </w:rPr>
            </w:pPr>
            <w:r>
              <w:rPr>
                <w:rFonts w:ascii="Tahoma" w:eastAsia="Segoe UI" w:hAnsi="Tahoma" w:cs="Tahoma"/>
                <w:kern w:val="0"/>
                <w:lang w:eastAsia="zh-CN"/>
              </w:rPr>
              <w:t>Fieldname</w:t>
            </w:r>
          </w:p>
        </w:tc>
        <w:tc>
          <w:tcPr>
            <w:tcW w:w="0" w:type="auto"/>
            <w:shd w:val="clear" w:color="auto" w:fill="000000"/>
            <w:tcMar>
              <w:top w:w="150" w:type="dxa"/>
              <w:left w:w="240" w:type="dxa"/>
              <w:bottom w:w="150" w:type="dxa"/>
              <w:right w:w="240" w:type="dxa"/>
            </w:tcMar>
            <w:vAlign w:val="center"/>
          </w:tcPr>
          <w:p w14:paraId="660620FA" w14:textId="77777777" w:rsidR="00CF77BE" w:rsidRDefault="00000000">
            <w:pPr>
              <w:widowControl/>
              <w:jc w:val="center"/>
              <w:rPr>
                <w:rFonts w:ascii="Tahoma" w:eastAsia="Segoe UI" w:hAnsi="Tahoma" w:cs="Tahoma"/>
              </w:rPr>
            </w:pPr>
            <w:r>
              <w:rPr>
                <w:rFonts w:ascii="Tahoma" w:eastAsia="Segoe UI" w:hAnsi="Tahoma" w:cs="Tahoma"/>
                <w:kern w:val="0"/>
                <w:lang w:eastAsia="zh-CN"/>
              </w:rPr>
              <w:t>Data Type</w:t>
            </w:r>
          </w:p>
        </w:tc>
        <w:tc>
          <w:tcPr>
            <w:tcW w:w="0" w:type="auto"/>
            <w:shd w:val="clear" w:color="auto" w:fill="000000"/>
            <w:tcMar>
              <w:top w:w="150" w:type="dxa"/>
              <w:left w:w="240" w:type="dxa"/>
              <w:bottom w:w="150" w:type="dxa"/>
              <w:right w:w="240" w:type="dxa"/>
            </w:tcMar>
            <w:vAlign w:val="center"/>
          </w:tcPr>
          <w:p w14:paraId="142BF42F" w14:textId="77777777" w:rsidR="00CF77BE" w:rsidRDefault="00000000">
            <w:pPr>
              <w:widowControl/>
              <w:jc w:val="center"/>
              <w:rPr>
                <w:rFonts w:ascii="Tahoma" w:eastAsia="Segoe UI" w:hAnsi="Tahoma" w:cs="Tahoma"/>
              </w:rPr>
            </w:pPr>
            <w:r>
              <w:rPr>
                <w:rFonts w:ascii="Tahoma" w:eastAsia="Segoe UI" w:hAnsi="Tahoma" w:cs="Tahoma"/>
                <w:kern w:val="0"/>
                <w:lang w:eastAsia="zh-CN"/>
              </w:rPr>
              <w:t>Length</w:t>
            </w:r>
          </w:p>
        </w:tc>
        <w:tc>
          <w:tcPr>
            <w:tcW w:w="0" w:type="auto"/>
            <w:shd w:val="clear" w:color="auto" w:fill="000000"/>
            <w:tcMar>
              <w:top w:w="150" w:type="dxa"/>
              <w:left w:w="240" w:type="dxa"/>
              <w:bottom w:w="150" w:type="dxa"/>
              <w:right w:w="240" w:type="dxa"/>
            </w:tcMar>
            <w:vAlign w:val="center"/>
          </w:tcPr>
          <w:p w14:paraId="75436EFC" w14:textId="77777777" w:rsidR="00CF77BE" w:rsidRDefault="00000000">
            <w:pPr>
              <w:widowControl/>
              <w:jc w:val="center"/>
              <w:rPr>
                <w:rFonts w:ascii="Tahoma" w:eastAsia="Segoe UI" w:hAnsi="Tahoma" w:cs="Tahoma"/>
              </w:rPr>
            </w:pPr>
            <w:r>
              <w:rPr>
                <w:rFonts w:ascii="Tahoma" w:eastAsia="Segoe UI" w:hAnsi="Tahoma" w:cs="Tahoma"/>
                <w:kern w:val="0"/>
                <w:lang w:eastAsia="zh-CN"/>
              </w:rPr>
              <w:t>Description</w:t>
            </w:r>
          </w:p>
        </w:tc>
      </w:tr>
      <w:tr w:rsidR="00CF77BE" w14:paraId="1ABCA570" w14:textId="77777777">
        <w:trPr>
          <w:trHeight w:val="14"/>
        </w:trPr>
        <w:tc>
          <w:tcPr>
            <w:tcW w:w="0" w:type="auto"/>
            <w:tcMar>
              <w:top w:w="150" w:type="dxa"/>
              <w:left w:w="0" w:type="dxa"/>
              <w:bottom w:w="150" w:type="dxa"/>
              <w:right w:w="240" w:type="dxa"/>
            </w:tcMar>
            <w:vAlign w:val="center"/>
          </w:tcPr>
          <w:p w14:paraId="715AB06E" w14:textId="77777777" w:rsidR="00CF77BE" w:rsidRDefault="00000000">
            <w:pPr>
              <w:widowControl/>
              <w:rPr>
                <w:rFonts w:ascii="Tahoma" w:eastAsia="Segoe UI" w:hAnsi="Tahoma" w:cs="Tahoma"/>
              </w:rPr>
            </w:pPr>
            <w:r>
              <w:rPr>
                <w:rStyle w:val="HTMLCode"/>
                <w:rFonts w:ascii="Tahoma" w:eastAsia="Consolas" w:hAnsi="Tahoma" w:cs="Tahoma"/>
                <w:kern w:val="0"/>
                <w:sz w:val="24"/>
                <w:szCs w:val="24"/>
                <w:shd w:val="clear" w:color="auto" w:fill="EBEEF2"/>
                <w:lang w:eastAsia="zh-CN"/>
              </w:rPr>
              <w:t>id</w:t>
            </w:r>
          </w:p>
        </w:tc>
        <w:tc>
          <w:tcPr>
            <w:tcW w:w="0" w:type="auto"/>
            <w:tcMar>
              <w:top w:w="150" w:type="dxa"/>
              <w:left w:w="240" w:type="dxa"/>
              <w:bottom w:w="150" w:type="dxa"/>
              <w:right w:w="240" w:type="dxa"/>
            </w:tcMar>
            <w:vAlign w:val="center"/>
          </w:tcPr>
          <w:p w14:paraId="3F2F5203" w14:textId="77777777" w:rsidR="00CF77BE" w:rsidRDefault="00000000">
            <w:pPr>
              <w:widowControl/>
              <w:rPr>
                <w:rFonts w:ascii="Tahoma" w:eastAsia="Segoe UI" w:hAnsi="Tahoma" w:cs="Tahoma"/>
              </w:rPr>
            </w:pPr>
            <w:r>
              <w:rPr>
                <w:rFonts w:ascii="Tahoma" w:eastAsia="Segoe UI" w:hAnsi="Tahoma" w:cs="Tahoma"/>
                <w:kern w:val="0"/>
                <w:lang w:eastAsia="zh-CN"/>
              </w:rPr>
              <w:t>int</w:t>
            </w:r>
          </w:p>
        </w:tc>
        <w:tc>
          <w:tcPr>
            <w:tcW w:w="0" w:type="auto"/>
            <w:tcMar>
              <w:top w:w="150" w:type="dxa"/>
              <w:left w:w="240" w:type="dxa"/>
              <w:bottom w:w="150" w:type="dxa"/>
              <w:right w:w="240" w:type="dxa"/>
            </w:tcMar>
            <w:vAlign w:val="center"/>
          </w:tcPr>
          <w:p w14:paraId="156A2638" w14:textId="77777777" w:rsidR="00CF77BE" w:rsidRDefault="00000000">
            <w:pPr>
              <w:widowControl/>
              <w:rPr>
                <w:rFonts w:ascii="Tahoma" w:eastAsia="Segoe UI" w:hAnsi="Tahoma" w:cs="Tahoma"/>
              </w:rPr>
            </w:pPr>
            <w:r>
              <w:rPr>
                <w:rFonts w:ascii="Tahoma" w:eastAsia="Segoe UI" w:hAnsi="Tahoma" w:cs="Tahoma"/>
                <w:kern w:val="0"/>
                <w:lang w:eastAsia="zh-CN"/>
              </w:rPr>
              <w:t>11</w:t>
            </w:r>
          </w:p>
        </w:tc>
        <w:tc>
          <w:tcPr>
            <w:tcW w:w="0" w:type="auto"/>
            <w:tcMar>
              <w:top w:w="150" w:type="dxa"/>
              <w:left w:w="240" w:type="dxa"/>
              <w:bottom w:w="150" w:type="dxa"/>
              <w:right w:w="0" w:type="dxa"/>
            </w:tcMar>
            <w:vAlign w:val="center"/>
          </w:tcPr>
          <w:p w14:paraId="2448DFC1"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unique record number for the answer key item.</w:t>
            </w:r>
          </w:p>
        </w:tc>
      </w:tr>
      <w:tr w:rsidR="00CF77BE" w14:paraId="3E354D3E" w14:textId="77777777">
        <w:trPr>
          <w:trHeight w:val="14"/>
        </w:trPr>
        <w:tc>
          <w:tcPr>
            <w:tcW w:w="0" w:type="auto"/>
            <w:tcMar>
              <w:top w:w="150" w:type="dxa"/>
              <w:left w:w="0" w:type="dxa"/>
              <w:bottom w:w="150" w:type="dxa"/>
              <w:right w:w="240" w:type="dxa"/>
            </w:tcMar>
            <w:vAlign w:val="center"/>
          </w:tcPr>
          <w:p w14:paraId="5223879D"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answer_key_id</w:t>
            </w:r>
            <w:proofErr w:type="spellEnd"/>
          </w:p>
        </w:tc>
        <w:tc>
          <w:tcPr>
            <w:tcW w:w="0" w:type="auto"/>
            <w:tcMar>
              <w:top w:w="150" w:type="dxa"/>
              <w:left w:w="240" w:type="dxa"/>
              <w:bottom w:w="150" w:type="dxa"/>
              <w:right w:w="240" w:type="dxa"/>
            </w:tcMar>
            <w:vAlign w:val="center"/>
          </w:tcPr>
          <w:p w14:paraId="38166847" w14:textId="77777777" w:rsidR="00CF77BE" w:rsidRDefault="00000000">
            <w:pPr>
              <w:widowControl/>
              <w:rPr>
                <w:rFonts w:ascii="Tahoma" w:eastAsia="Segoe UI" w:hAnsi="Tahoma" w:cs="Tahoma"/>
              </w:rPr>
            </w:pPr>
            <w:r>
              <w:rPr>
                <w:rFonts w:ascii="Tahoma" w:eastAsia="Segoe UI" w:hAnsi="Tahoma" w:cs="Tahoma"/>
                <w:kern w:val="0"/>
                <w:lang w:eastAsia="zh-CN"/>
              </w:rPr>
              <w:t>int</w:t>
            </w:r>
          </w:p>
        </w:tc>
        <w:tc>
          <w:tcPr>
            <w:tcW w:w="0" w:type="auto"/>
            <w:tcMar>
              <w:top w:w="150" w:type="dxa"/>
              <w:left w:w="240" w:type="dxa"/>
              <w:bottom w:w="150" w:type="dxa"/>
              <w:right w:w="240" w:type="dxa"/>
            </w:tcMar>
            <w:vAlign w:val="center"/>
          </w:tcPr>
          <w:p w14:paraId="4EAB4841" w14:textId="77777777" w:rsidR="00CF77BE" w:rsidRDefault="00000000">
            <w:pPr>
              <w:widowControl/>
              <w:rPr>
                <w:rFonts w:ascii="Tahoma" w:eastAsia="Segoe UI" w:hAnsi="Tahoma" w:cs="Tahoma"/>
              </w:rPr>
            </w:pPr>
            <w:r>
              <w:rPr>
                <w:rFonts w:ascii="Tahoma" w:eastAsia="Segoe UI" w:hAnsi="Tahoma" w:cs="Tahoma"/>
                <w:kern w:val="0"/>
                <w:lang w:eastAsia="zh-CN"/>
              </w:rPr>
              <w:t>11</w:t>
            </w:r>
          </w:p>
        </w:tc>
        <w:tc>
          <w:tcPr>
            <w:tcW w:w="0" w:type="auto"/>
            <w:tcMar>
              <w:top w:w="150" w:type="dxa"/>
              <w:left w:w="240" w:type="dxa"/>
              <w:bottom w:w="150" w:type="dxa"/>
              <w:right w:w="0" w:type="dxa"/>
            </w:tcMar>
            <w:vAlign w:val="center"/>
          </w:tcPr>
          <w:p w14:paraId="1BFFC500"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ID of the answer key this item belongs to.</w:t>
            </w:r>
          </w:p>
        </w:tc>
      </w:tr>
      <w:tr w:rsidR="00CF77BE" w14:paraId="2E9E8601" w14:textId="77777777">
        <w:trPr>
          <w:trHeight w:val="14"/>
        </w:trPr>
        <w:tc>
          <w:tcPr>
            <w:tcW w:w="0" w:type="auto"/>
            <w:tcMar>
              <w:top w:w="150" w:type="dxa"/>
              <w:left w:w="0" w:type="dxa"/>
              <w:bottom w:w="150" w:type="dxa"/>
              <w:right w:w="240" w:type="dxa"/>
            </w:tcMar>
            <w:vAlign w:val="center"/>
          </w:tcPr>
          <w:p w14:paraId="1DE11EDD"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item_number</w:t>
            </w:r>
            <w:proofErr w:type="spellEnd"/>
          </w:p>
        </w:tc>
        <w:tc>
          <w:tcPr>
            <w:tcW w:w="0" w:type="auto"/>
            <w:tcMar>
              <w:top w:w="150" w:type="dxa"/>
              <w:left w:w="240" w:type="dxa"/>
              <w:bottom w:w="150" w:type="dxa"/>
              <w:right w:w="240" w:type="dxa"/>
            </w:tcMar>
            <w:vAlign w:val="center"/>
          </w:tcPr>
          <w:p w14:paraId="6069C7DE" w14:textId="77777777" w:rsidR="00CF77BE" w:rsidRDefault="00000000">
            <w:pPr>
              <w:widowControl/>
              <w:rPr>
                <w:rFonts w:ascii="Tahoma" w:eastAsia="Segoe UI" w:hAnsi="Tahoma" w:cs="Tahoma"/>
              </w:rPr>
            </w:pPr>
            <w:r>
              <w:rPr>
                <w:rFonts w:ascii="Tahoma" w:eastAsia="Segoe UI" w:hAnsi="Tahoma" w:cs="Tahoma"/>
                <w:kern w:val="0"/>
                <w:lang w:eastAsia="zh-CN"/>
              </w:rPr>
              <w:t>int</w:t>
            </w:r>
          </w:p>
        </w:tc>
        <w:tc>
          <w:tcPr>
            <w:tcW w:w="0" w:type="auto"/>
            <w:tcMar>
              <w:top w:w="150" w:type="dxa"/>
              <w:left w:w="240" w:type="dxa"/>
              <w:bottom w:w="150" w:type="dxa"/>
              <w:right w:w="240" w:type="dxa"/>
            </w:tcMar>
            <w:vAlign w:val="center"/>
          </w:tcPr>
          <w:p w14:paraId="552589B5" w14:textId="77777777" w:rsidR="00CF77BE" w:rsidRDefault="00000000">
            <w:pPr>
              <w:widowControl/>
              <w:rPr>
                <w:rFonts w:ascii="Tahoma" w:eastAsia="Segoe UI" w:hAnsi="Tahoma" w:cs="Tahoma"/>
              </w:rPr>
            </w:pPr>
            <w:r>
              <w:rPr>
                <w:rFonts w:ascii="Tahoma" w:eastAsia="Segoe UI" w:hAnsi="Tahoma" w:cs="Tahoma"/>
                <w:kern w:val="0"/>
                <w:lang w:eastAsia="zh-CN"/>
              </w:rPr>
              <w:t>11</w:t>
            </w:r>
          </w:p>
        </w:tc>
        <w:tc>
          <w:tcPr>
            <w:tcW w:w="0" w:type="auto"/>
            <w:tcMar>
              <w:top w:w="150" w:type="dxa"/>
              <w:left w:w="240" w:type="dxa"/>
              <w:bottom w:w="150" w:type="dxa"/>
              <w:right w:w="0" w:type="dxa"/>
            </w:tcMar>
            <w:vAlign w:val="center"/>
          </w:tcPr>
          <w:p w14:paraId="1C20BA79"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item number of the examination question.</w:t>
            </w:r>
          </w:p>
        </w:tc>
      </w:tr>
      <w:tr w:rsidR="00CF77BE" w14:paraId="3963DC98" w14:textId="77777777">
        <w:tc>
          <w:tcPr>
            <w:tcW w:w="0" w:type="auto"/>
            <w:tcMar>
              <w:top w:w="150" w:type="dxa"/>
              <w:left w:w="0" w:type="dxa"/>
              <w:bottom w:w="150" w:type="dxa"/>
              <w:right w:w="240" w:type="dxa"/>
            </w:tcMar>
            <w:vAlign w:val="center"/>
          </w:tcPr>
          <w:p w14:paraId="1287AA3C"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correct_answer</w:t>
            </w:r>
            <w:proofErr w:type="spellEnd"/>
          </w:p>
        </w:tc>
        <w:tc>
          <w:tcPr>
            <w:tcW w:w="0" w:type="auto"/>
            <w:tcMar>
              <w:top w:w="150" w:type="dxa"/>
              <w:left w:w="240" w:type="dxa"/>
              <w:bottom w:w="150" w:type="dxa"/>
              <w:right w:w="240" w:type="dxa"/>
            </w:tcMar>
            <w:vAlign w:val="center"/>
          </w:tcPr>
          <w:p w14:paraId="799A796A" w14:textId="77777777" w:rsidR="00CF77BE" w:rsidRDefault="00000000">
            <w:pPr>
              <w:widowControl/>
              <w:rPr>
                <w:rFonts w:ascii="Tahoma" w:eastAsia="Segoe UI" w:hAnsi="Tahoma" w:cs="Tahoma"/>
              </w:rPr>
            </w:pPr>
            <w:r>
              <w:rPr>
                <w:rFonts w:ascii="Tahoma" w:eastAsia="Segoe UI" w:hAnsi="Tahoma" w:cs="Tahoma"/>
                <w:kern w:val="0"/>
                <w:lang w:eastAsia="zh-CN"/>
              </w:rPr>
              <w:t>varchar</w:t>
            </w:r>
          </w:p>
        </w:tc>
        <w:tc>
          <w:tcPr>
            <w:tcW w:w="0" w:type="auto"/>
            <w:tcMar>
              <w:top w:w="150" w:type="dxa"/>
              <w:left w:w="240" w:type="dxa"/>
              <w:bottom w:w="150" w:type="dxa"/>
              <w:right w:w="240" w:type="dxa"/>
            </w:tcMar>
            <w:vAlign w:val="center"/>
          </w:tcPr>
          <w:p w14:paraId="3630CB7F" w14:textId="77777777" w:rsidR="00CF77BE" w:rsidRDefault="00000000">
            <w:pPr>
              <w:widowControl/>
              <w:rPr>
                <w:rFonts w:ascii="Tahoma" w:eastAsia="Segoe UI" w:hAnsi="Tahoma" w:cs="Tahoma"/>
              </w:rPr>
            </w:pPr>
            <w:r>
              <w:rPr>
                <w:rFonts w:ascii="Tahoma" w:eastAsia="Segoe UI" w:hAnsi="Tahoma" w:cs="Tahoma"/>
                <w:kern w:val="0"/>
                <w:lang w:eastAsia="zh-CN"/>
              </w:rPr>
              <w:t>5</w:t>
            </w:r>
          </w:p>
        </w:tc>
        <w:tc>
          <w:tcPr>
            <w:tcW w:w="0" w:type="auto"/>
            <w:tcMar>
              <w:top w:w="150" w:type="dxa"/>
              <w:left w:w="240" w:type="dxa"/>
              <w:bottom w:w="150" w:type="dxa"/>
              <w:right w:w="0" w:type="dxa"/>
            </w:tcMar>
            <w:vAlign w:val="center"/>
          </w:tcPr>
          <w:p w14:paraId="08FBA7DF"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correct answer for the item (e.g., 'A', 'B', 'C', 'D').</w:t>
            </w:r>
          </w:p>
        </w:tc>
      </w:tr>
      <w:tr w:rsidR="00CF77BE" w14:paraId="1487EEDF" w14:textId="77777777">
        <w:tc>
          <w:tcPr>
            <w:tcW w:w="0" w:type="auto"/>
            <w:tcMar>
              <w:top w:w="150" w:type="dxa"/>
              <w:left w:w="0" w:type="dxa"/>
              <w:bottom w:w="150" w:type="dxa"/>
              <w:right w:w="240" w:type="dxa"/>
            </w:tcMar>
            <w:vAlign w:val="center"/>
          </w:tcPr>
          <w:p w14:paraId="4712911B" w14:textId="77777777" w:rsidR="00CF77BE" w:rsidRDefault="00000000">
            <w:pPr>
              <w:widowControl/>
              <w:rPr>
                <w:rFonts w:ascii="Tahoma" w:eastAsia="Segoe UI" w:hAnsi="Tahoma" w:cs="Tahoma"/>
              </w:rPr>
            </w:pPr>
            <w:r>
              <w:rPr>
                <w:rStyle w:val="HTMLCode"/>
                <w:rFonts w:ascii="Tahoma" w:eastAsia="Consolas" w:hAnsi="Tahoma" w:cs="Tahoma"/>
                <w:kern w:val="0"/>
                <w:sz w:val="24"/>
                <w:szCs w:val="24"/>
                <w:shd w:val="clear" w:color="auto" w:fill="EBEEF2"/>
                <w:lang w:eastAsia="zh-CN"/>
              </w:rPr>
              <w:t>points</w:t>
            </w:r>
          </w:p>
        </w:tc>
        <w:tc>
          <w:tcPr>
            <w:tcW w:w="0" w:type="auto"/>
            <w:tcMar>
              <w:top w:w="150" w:type="dxa"/>
              <w:left w:w="240" w:type="dxa"/>
              <w:bottom w:w="150" w:type="dxa"/>
              <w:right w:w="240" w:type="dxa"/>
            </w:tcMar>
            <w:vAlign w:val="center"/>
          </w:tcPr>
          <w:p w14:paraId="2E558324" w14:textId="77777777" w:rsidR="00CF77BE" w:rsidRDefault="00000000">
            <w:pPr>
              <w:widowControl/>
              <w:rPr>
                <w:rFonts w:ascii="Tahoma" w:eastAsia="Segoe UI" w:hAnsi="Tahoma" w:cs="Tahoma"/>
              </w:rPr>
            </w:pPr>
            <w:r>
              <w:rPr>
                <w:rFonts w:ascii="Tahoma" w:eastAsia="Segoe UI" w:hAnsi="Tahoma" w:cs="Tahoma"/>
                <w:kern w:val="0"/>
                <w:lang w:eastAsia="zh-CN"/>
              </w:rPr>
              <w:t>decimal</w:t>
            </w:r>
          </w:p>
        </w:tc>
        <w:tc>
          <w:tcPr>
            <w:tcW w:w="0" w:type="auto"/>
            <w:tcMar>
              <w:top w:w="150" w:type="dxa"/>
              <w:left w:w="240" w:type="dxa"/>
              <w:bottom w:w="150" w:type="dxa"/>
              <w:right w:w="240" w:type="dxa"/>
            </w:tcMar>
            <w:vAlign w:val="center"/>
          </w:tcPr>
          <w:p w14:paraId="2194B6C0" w14:textId="77777777" w:rsidR="00CF77BE" w:rsidRDefault="00000000">
            <w:pPr>
              <w:widowControl/>
              <w:rPr>
                <w:rFonts w:ascii="Tahoma" w:eastAsia="Segoe UI" w:hAnsi="Tahoma" w:cs="Tahoma"/>
              </w:rPr>
            </w:pPr>
            <w:r>
              <w:rPr>
                <w:rFonts w:ascii="Tahoma" w:eastAsia="Segoe UI" w:hAnsi="Tahoma" w:cs="Tahoma"/>
                <w:kern w:val="0"/>
                <w:lang w:eastAsia="zh-CN"/>
              </w:rPr>
              <w:t>5,2</w:t>
            </w:r>
          </w:p>
        </w:tc>
        <w:tc>
          <w:tcPr>
            <w:tcW w:w="0" w:type="auto"/>
            <w:tcMar>
              <w:top w:w="150" w:type="dxa"/>
              <w:left w:w="240" w:type="dxa"/>
              <w:bottom w:w="150" w:type="dxa"/>
              <w:right w:w="0" w:type="dxa"/>
            </w:tcMar>
            <w:vAlign w:val="center"/>
          </w:tcPr>
          <w:p w14:paraId="61339FD7"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point value assigned to this item.</w:t>
            </w:r>
          </w:p>
        </w:tc>
      </w:tr>
      <w:tr w:rsidR="00CF77BE" w14:paraId="28303EAD" w14:textId="77777777">
        <w:tc>
          <w:tcPr>
            <w:tcW w:w="0" w:type="auto"/>
            <w:tcMar>
              <w:top w:w="150" w:type="dxa"/>
              <w:left w:w="0" w:type="dxa"/>
              <w:bottom w:w="150" w:type="dxa"/>
              <w:right w:w="240" w:type="dxa"/>
            </w:tcMar>
            <w:vAlign w:val="center"/>
          </w:tcPr>
          <w:p w14:paraId="3DE3ACD7"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created_at</w:t>
            </w:r>
            <w:proofErr w:type="spellEnd"/>
          </w:p>
        </w:tc>
        <w:tc>
          <w:tcPr>
            <w:tcW w:w="0" w:type="auto"/>
            <w:tcMar>
              <w:top w:w="150" w:type="dxa"/>
              <w:left w:w="240" w:type="dxa"/>
              <w:bottom w:w="150" w:type="dxa"/>
              <w:right w:w="240" w:type="dxa"/>
            </w:tcMar>
            <w:vAlign w:val="center"/>
          </w:tcPr>
          <w:p w14:paraId="626A870D" w14:textId="77777777" w:rsidR="00CF77BE" w:rsidRDefault="00000000">
            <w:pPr>
              <w:widowControl/>
              <w:rPr>
                <w:rFonts w:ascii="Tahoma" w:eastAsia="Segoe UI" w:hAnsi="Tahoma" w:cs="Tahoma"/>
              </w:rPr>
            </w:pPr>
            <w:r>
              <w:rPr>
                <w:rFonts w:ascii="Tahoma" w:eastAsia="Segoe UI" w:hAnsi="Tahoma" w:cs="Tahoma"/>
                <w:kern w:val="0"/>
                <w:lang w:eastAsia="zh-CN"/>
              </w:rPr>
              <w:t>timestamp</w:t>
            </w:r>
          </w:p>
        </w:tc>
        <w:tc>
          <w:tcPr>
            <w:tcW w:w="0" w:type="auto"/>
            <w:tcMar>
              <w:top w:w="150" w:type="dxa"/>
              <w:left w:w="240" w:type="dxa"/>
              <w:bottom w:w="150" w:type="dxa"/>
              <w:right w:w="240" w:type="dxa"/>
            </w:tcMar>
            <w:vAlign w:val="center"/>
          </w:tcPr>
          <w:p w14:paraId="2BCBDA7C" w14:textId="77777777" w:rsidR="00CF77BE" w:rsidRDefault="00CF77BE">
            <w:pPr>
              <w:rPr>
                <w:rFonts w:ascii="Tahoma" w:eastAsia="Segoe UI" w:hAnsi="Tahoma" w:cs="Tahoma"/>
              </w:rPr>
            </w:pPr>
          </w:p>
        </w:tc>
        <w:tc>
          <w:tcPr>
            <w:tcW w:w="0" w:type="auto"/>
            <w:tcMar>
              <w:top w:w="150" w:type="dxa"/>
              <w:left w:w="240" w:type="dxa"/>
              <w:bottom w:w="150" w:type="dxa"/>
              <w:right w:w="0" w:type="dxa"/>
            </w:tcMar>
            <w:vAlign w:val="center"/>
          </w:tcPr>
          <w:p w14:paraId="46899BF1"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timestamp when the answer key item was created.</w:t>
            </w:r>
          </w:p>
        </w:tc>
      </w:tr>
      <w:tr w:rsidR="00CF77BE" w14:paraId="2091A439" w14:textId="77777777">
        <w:tc>
          <w:tcPr>
            <w:tcW w:w="0" w:type="auto"/>
            <w:tcMar>
              <w:top w:w="150" w:type="dxa"/>
              <w:left w:w="0" w:type="dxa"/>
              <w:bottom w:w="150" w:type="dxa"/>
              <w:right w:w="240" w:type="dxa"/>
            </w:tcMar>
            <w:vAlign w:val="center"/>
          </w:tcPr>
          <w:p w14:paraId="5DE12952"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updated_at</w:t>
            </w:r>
            <w:proofErr w:type="spellEnd"/>
          </w:p>
        </w:tc>
        <w:tc>
          <w:tcPr>
            <w:tcW w:w="0" w:type="auto"/>
            <w:tcMar>
              <w:top w:w="150" w:type="dxa"/>
              <w:left w:w="240" w:type="dxa"/>
              <w:bottom w:w="150" w:type="dxa"/>
              <w:right w:w="240" w:type="dxa"/>
            </w:tcMar>
            <w:vAlign w:val="center"/>
          </w:tcPr>
          <w:p w14:paraId="21FB0AA7" w14:textId="77777777" w:rsidR="00CF77BE" w:rsidRDefault="00000000">
            <w:pPr>
              <w:widowControl/>
              <w:rPr>
                <w:rFonts w:ascii="Tahoma" w:eastAsia="Segoe UI" w:hAnsi="Tahoma" w:cs="Tahoma"/>
              </w:rPr>
            </w:pPr>
            <w:r>
              <w:rPr>
                <w:rFonts w:ascii="Tahoma" w:eastAsia="Segoe UI" w:hAnsi="Tahoma" w:cs="Tahoma"/>
                <w:kern w:val="0"/>
                <w:lang w:eastAsia="zh-CN"/>
              </w:rPr>
              <w:t>timestamp</w:t>
            </w:r>
          </w:p>
        </w:tc>
        <w:tc>
          <w:tcPr>
            <w:tcW w:w="0" w:type="auto"/>
            <w:tcMar>
              <w:top w:w="150" w:type="dxa"/>
              <w:left w:w="240" w:type="dxa"/>
              <w:bottom w:w="150" w:type="dxa"/>
              <w:right w:w="240" w:type="dxa"/>
            </w:tcMar>
            <w:vAlign w:val="center"/>
          </w:tcPr>
          <w:p w14:paraId="36D476AB" w14:textId="77777777" w:rsidR="00CF77BE" w:rsidRDefault="00CF77BE">
            <w:pPr>
              <w:rPr>
                <w:rFonts w:ascii="Tahoma" w:eastAsia="Segoe UI" w:hAnsi="Tahoma" w:cs="Tahoma"/>
              </w:rPr>
            </w:pPr>
          </w:p>
        </w:tc>
        <w:tc>
          <w:tcPr>
            <w:tcW w:w="0" w:type="auto"/>
            <w:tcMar>
              <w:top w:w="150" w:type="dxa"/>
              <w:left w:w="240" w:type="dxa"/>
              <w:bottom w:w="150" w:type="dxa"/>
              <w:right w:w="0" w:type="dxa"/>
            </w:tcMar>
            <w:vAlign w:val="center"/>
          </w:tcPr>
          <w:p w14:paraId="0FD95B56"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timestamp when the answer key item was last updated.</w:t>
            </w:r>
          </w:p>
        </w:tc>
      </w:tr>
    </w:tbl>
    <w:p w14:paraId="0E55D81B" w14:textId="77777777" w:rsidR="00CF77BE" w:rsidRDefault="00CF77BE">
      <w:pPr>
        <w:suppressAutoHyphens w:val="0"/>
        <w:autoSpaceDE w:val="0"/>
        <w:autoSpaceDN w:val="0"/>
        <w:adjustRightInd w:val="0"/>
        <w:jc w:val="center"/>
        <w:rPr>
          <w:rFonts w:ascii="Tahoma" w:eastAsia="Times New Roman" w:hAnsi="Tahoma" w:cs="Tahoma"/>
          <w:color w:val="000000"/>
          <w:kern w:val="0"/>
          <w:lang w:eastAsia="en-US"/>
        </w:rPr>
      </w:pPr>
    </w:p>
    <w:p w14:paraId="0E503C88" w14:textId="77777777" w:rsidR="00CF77BE" w:rsidRDefault="00000000">
      <w:pPr>
        <w:suppressAutoHyphens w:val="0"/>
        <w:autoSpaceDE w:val="0"/>
        <w:autoSpaceDN w:val="0"/>
        <w:adjustRightInd w:val="0"/>
        <w:jc w:val="center"/>
        <w:rPr>
          <w:rFonts w:ascii="Tahoma" w:eastAsia="Times New Roman" w:hAnsi="Tahoma" w:cs="Tahoma"/>
          <w:color w:val="000000"/>
          <w:kern w:val="0"/>
          <w:lang w:eastAsia="en-US"/>
        </w:rPr>
      </w:pPr>
      <w:r>
        <w:rPr>
          <w:rFonts w:ascii="Tahoma" w:eastAsia="Times New Roman" w:hAnsi="Tahoma" w:cs="Tahoma"/>
          <w:color w:val="000000"/>
          <w:kern w:val="0"/>
          <w:lang w:eastAsia="en-US"/>
        </w:rPr>
        <w:t>Table 2.0 Answer Key Items</w:t>
      </w:r>
    </w:p>
    <w:p w14:paraId="372EF424" w14:textId="77777777" w:rsidR="00CF77BE" w:rsidRDefault="00CF77BE">
      <w:pPr>
        <w:suppressAutoHyphens w:val="0"/>
        <w:autoSpaceDE w:val="0"/>
        <w:autoSpaceDN w:val="0"/>
        <w:adjustRightInd w:val="0"/>
        <w:jc w:val="center"/>
        <w:rPr>
          <w:rFonts w:ascii="Tahoma" w:eastAsia="Times New Roman" w:hAnsi="Tahoma" w:cs="Tahoma"/>
          <w:color w:val="000000"/>
          <w:kern w:val="0"/>
          <w:lang w:eastAsia="en-US"/>
        </w:rPr>
      </w:pPr>
    </w:p>
    <w:p w14:paraId="1F58CE8A" w14:textId="77777777" w:rsidR="00CF77BE" w:rsidRDefault="00CF77BE">
      <w:pPr>
        <w:suppressAutoHyphens w:val="0"/>
        <w:autoSpaceDE w:val="0"/>
        <w:autoSpaceDN w:val="0"/>
        <w:adjustRightInd w:val="0"/>
        <w:jc w:val="center"/>
        <w:rPr>
          <w:rFonts w:ascii="Tahoma" w:eastAsia="Times New Roman" w:hAnsi="Tahoma" w:cs="Tahoma"/>
          <w:color w:val="000000"/>
          <w:kern w:val="0"/>
          <w:lang w:eastAsia="en-US"/>
        </w:rPr>
      </w:pPr>
    </w:p>
    <w:p w14:paraId="6ECD0B09" w14:textId="77777777" w:rsidR="00CF77BE" w:rsidRDefault="00CF77BE" w:rsidP="00771390">
      <w:pPr>
        <w:suppressAutoHyphens w:val="0"/>
        <w:autoSpaceDE w:val="0"/>
        <w:autoSpaceDN w:val="0"/>
        <w:adjustRightInd w:val="0"/>
        <w:rPr>
          <w:rFonts w:ascii="Tahoma" w:eastAsia="Times New Roman" w:hAnsi="Tahoma" w:cs="Tahoma"/>
          <w:color w:val="000000"/>
          <w:kern w:val="0"/>
          <w:lang w:eastAsia="en-US"/>
        </w:rPr>
      </w:pPr>
    </w:p>
    <w:p w14:paraId="4B2D4930" w14:textId="77777777" w:rsidR="00CF77BE" w:rsidRDefault="00000000">
      <w:pPr>
        <w:numPr>
          <w:ilvl w:val="2"/>
          <w:numId w:val="1"/>
        </w:numPr>
        <w:tabs>
          <w:tab w:val="clear" w:pos="360"/>
        </w:tabs>
        <w:suppressAutoHyphens w:val="0"/>
        <w:autoSpaceDE w:val="0"/>
        <w:autoSpaceDN w:val="0"/>
        <w:adjustRightInd w:val="0"/>
        <w:ind w:left="274" w:hanging="274"/>
        <w:jc w:val="both"/>
        <w:rPr>
          <w:rFonts w:ascii="Tahoma" w:eastAsia="Times New Roman" w:hAnsi="Tahoma" w:cs="Tahoma"/>
          <w:b/>
          <w:bCs/>
          <w:color w:val="000000"/>
          <w:kern w:val="0"/>
          <w:lang w:eastAsia="en-US"/>
        </w:rPr>
      </w:pPr>
      <w:r>
        <w:rPr>
          <w:rFonts w:ascii="Tahoma" w:eastAsia="Times New Roman" w:hAnsi="Tahoma" w:cs="Tahoma"/>
          <w:b/>
          <w:bCs/>
          <w:color w:val="000000"/>
          <w:kern w:val="0"/>
          <w:lang w:eastAsia="en-US"/>
        </w:rPr>
        <w:lastRenderedPageBreak/>
        <w:t>Answer Keys</w:t>
      </w:r>
    </w:p>
    <w:p w14:paraId="235D8617" w14:textId="77777777" w:rsidR="00CF77BE" w:rsidRDefault="00CF77BE">
      <w:pPr>
        <w:tabs>
          <w:tab w:val="left" w:pos="220"/>
          <w:tab w:val="left" w:pos="720"/>
        </w:tabs>
        <w:suppressAutoHyphens w:val="0"/>
        <w:autoSpaceDE w:val="0"/>
        <w:autoSpaceDN w:val="0"/>
        <w:adjustRightInd w:val="0"/>
        <w:spacing w:line="360" w:lineRule="auto"/>
        <w:jc w:val="both"/>
        <w:rPr>
          <w:rFonts w:ascii="Tahoma" w:eastAsia="Segoe UI" w:hAnsi="Tahoma" w:cs="Tahoma"/>
          <w:color w:val="0F1115"/>
          <w:shd w:val="clear" w:color="auto" w:fill="FFFFFF"/>
        </w:rPr>
      </w:pPr>
    </w:p>
    <w:p w14:paraId="55EDD70D" w14:textId="77777777" w:rsidR="00CF77BE" w:rsidRDefault="00000000">
      <w:pPr>
        <w:tabs>
          <w:tab w:val="left" w:pos="220"/>
          <w:tab w:val="left" w:pos="720"/>
        </w:tabs>
        <w:suppressAutoHyphens w:val="0"/>
        <w:autoSpaceDE w:val="0"/>
        <w:autoSpaceDN w:val="0"/>
        <w:adjustRightInd w:val="0"/>
        <w:spacing w:line="360" w:lineRule="auto"/>
        <w:jc w:val="both"/>
        <w:rPr>
          <w:rStyle w:val="HTMLCode"/>
          <w:rFonts w:ascii="Tahoma" w:eastAsia="Consolas" w:hAnsi="Tahoma" w:cs="Tahoma"/>
          <w:color w:val="0F1115"/>
          <w:sz w:val="24"/>
          <w:szCs w:val="24"/>
          <w:shd w:val="clear" w:color="auto" w:fill="EBEEF2"/>
        </w:rPr>
      </w:pPr>
      <w:r>
        <w:rPr>
          <w:rFonts w:ascii="Tahoma" w:eastAsia="Segoe UI" w:hAnsi="Tahoma" w:cs="Tahoma"/>
          <w:color w:val="0F1115"/>
          <w:shd w:val="clear" w:color="auto" w:fill="FFFFFF"/>
        </w:rPr>
        <w:t>Table Name:</w:t>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t> </w:t>
      </w:r>
      <w:proofErr w:type="spellStart"/>
      <w:r>
        <w:rPr>
          <w:rStyle w:val="HTMLCode"/>
          <w:rFonts w:ascii="Tahoma" w:eastAsia="Consolas" w:hAnsi="Tahoma" w:cs="Tahoma"/>
          <w:color w:val="0F1115"/>
          <w:sz w:val="24"/>
          <w:szCs w:val="24"/>
          <w:shd w:val="clear" w:color="auto" w:fill="EBEEF2"/>
        </w:rPr>
        <w:t>tbl_answer_keys</w:t>
      </w:r>
      <w:proofErr w:type="spellEnd"/>
      <w:r>
        <w:rPr>
          <w:rFonts w:ascii="Tahoma" w:eastAsia="Segoe UI" w:hAnsi="Tahoma" w:cs="Tahoma"/>
          <w:color w:val="0F1115"/>
          <w:shd w:val="clear" w:color="auto" w:fill="FFFFFF"/>
        </w:rPr>
        <w:br/>
        <w:t>Table Description: </w:t>
      </w:r>
      <w:r>
        <w:rPr>
          <w:rFonts w:ascii="Tahoma" w:eastAsia="Segoe UI" w:hAnsi="Tahoma" w:cs="Tahoma"/>
          <w:color w:val="0F1115"/>
          <w:shd w:val="clear" w:color="auto" w:fill="FFFFFF"/>
        </w:rPr>
        <w:tab/>
        <w:t>Table where the official answer keys for different examinations are stored.</w:t>
      </w:r>
      <w:r>
        <w:rPr>
          <w:rFonts w:ascii="Tahoma" w:eastAsia="Segoe UI" w:hAnsi="Tahoma" w:cs="Tahoma"/>
          <w:color w:val="0F1115"/>
          <w:shd w:val="clear" w:color="auto" w:fill="FFFFFF"/>
        </w:rPr>
        <w:br/>
        <w:t>Primary Key: </w:t>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r>
        <w:rPr>
          <w:rStyle w:val="HTMLCode"/>
          <w:rFonts w:ascii="Tahoma" w:eastAsia="Consolas" w:hAnsi="Tahoma" w:cs="Tahoma"/>
          <w:color w:val="0F1115"/>
          <w:sz w:val="24"/>
          <w:szCs w:val="24"/>
          <w:shd w:val="clear" w:color="auto" w:fill="EBEEF2"/>
        </w:rPr>
        <w:t>id</w:t>
      </w:r>
      <w:r>
        <w:rPr>
          <w:rFonts w:ascii="Tahoma" w:eastAsia="Segoe UI" w:hAnsi="Tahoma" w:cs="Tahoma"/>
          <w:color w:val="0F1115"/>
          <w:shd w:val="clear" w:color="auto" w:fill="FFFFFF"/>
        </w:rPr>
        <w:br/>
        <w:t>Foreign Key: </w:t>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proofErr w:type="spellStart"/>
      <w:r>
        <w:rPr>
          <w:rStyle w:val="HTMLCode"/>
          <w:rFonts w:ascii="Tahoma" w:eastAsia="Consolas" w:hAnsi="Tahoma" w:cs="Tahoma"/>
          <w:color w:val="0F1115"/>
          <w:sz w:val="24"/>
          <w:szCs w:val="24"/>
          <w:shd w:val="clear" w:color="auto" w:fill="EBEEF2"/>
        </w:rPr>
        <w:t>created_by</w:t>
      </w:r>
      <w:proofErr w:type="spellEnd"/>
      <w:r>
        <w:rPr>
          <w:rFonts w:ascii="Tahoma" w:eastAsia="Segoe UI" w:hAnsi="Tahoma" w:cs="Tahoma"/>
          <w:color w:val="0F1115"/>
          <w:shd w:val="clear" w:color="auto" w:fill="FFFFFF"/>
        </w:rPr>
        <w:t> references </w:t>
      </w:r>
      <w:proofErr w:type="spellStart"/>
      <w:r>
        <w:rPr>
          <w:rStyle w:val="HTMLCode"/>
          <w:rFonts w:ascii="Tahoma" w:eastAsia="Consolas" w:hAnsi="Tahoma" w:cs="Tahoma"/>
          <w:color w:val="0F1115"/>
          <w:sz w:val="24"/>
          <w:szCs w:val="24"/>
          <w:shd w:val="clear" w:color="auto" w:fill="EBEEF2"/>
        </w:rPr>
        <w:t>tbl_users</w:t>
      </w:r>
      <w:proofErr w:type="spellEnd"/>
      <w:r>
        <w:rPr>
          <w:rStyle w:val="HTMLCode"/>
          <w:rFonts w:ascii="Tahoma" w:eastAsia="Consolas" w:hAnsi="Tahoma" w:cs="Tahoma"/>
          <w:color w:val="0F1115"/>
          <w:sz w:val="24"/>
          <w:szCs w:val="24"/>
          <w:shd w:val="clear" w:color="auto" w:fill="EBEEF2"/>
        </w:rPr>
        <w:t>(id)</w:t>
      </w:r>
    </w:p>
    <w:p w14:paraId="205FFE7E"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color w:val="0F1115"/>
          <w:sz w:val="24"/>
          <w:szCs w:val="24"/>
          <w:shd w:val="clear" w:color="auto" w:fill="EBEEF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7"/>
        <w:gridCol w:w="1591"/>
        <w:gridCol w:w="1207"/>
        <w:gridCol w:w="5185"/>
      </w:tblGrid>
      <w:tr w:rsidR="00CF77BE" w14:paraId="4254CE81" w14:textId="77777777">
        <w:tc>
          <w:tcPr>
            <w:tcW w:w="0" w:type="auto"/>
            <w:shd w:val="clear" w:color="auto" w:fill="000000"/>
            <w:tcMar>
              <w:top w:w="150" w:type="dxa"/>
              <w:left w:w="0" w:type="dxa"/>
              <w:bottom w:w="150" w:type="dxa"/>
              <w:right w:w="240" w:type="dxa"/>
            </w:tcMar>
            <w:vAlign w:val="center"/>
          </w:tcPr>
          <w:p w14:paraId="1DB2E96A" w14:textId="77777777" w:rsidR="00CF77BE" w:rsidRDefault="00000000">
            <w:pPr>
              <w:widowControl/>
              <w:jc w:val="center"/>
              <w:rPr>
                <w:rFonts w:ascii="Tahoma" w:eastAsia="Segoe UI" w:hAnsi="Tahoma" w:cs="Tahoma"/>
              </w:rPr>
            </w:pPr>
            <w:r>
              <w:rPr>
                <w:rFonts w:ascii="Tahoma" w:eastAsia="Segoe UI" w:hAnsi="Tahoma" w:cs="Tahoma"/>
                <w:kern w:val="0"/>
                <w:lang w:eastAsia="zh-CN"/>
              </w:rPr>
              <w:t>Fieldname</w:t>
            </w:r>
          </w:p>
        </w:tc>
        <w:tc>
          <w:tcPr>
            <w:tcW w:w="0" w:type="auto"/>
            <w:shd w:val="clear" w:color="auto" w:fill="000000"/>
            <w:tcMar>
              <w:top w:w="150" w:type="dxa"/>
              <w:left w:w="240" w:type="dxa"/>
              <w:bottom w:w="150" w:type="dxa"/>
              <w:right w:w="240" w:type="dxa"/>
            </w:tcMar>
            <w:vAlign w:val="center"/>
          </w:tcPr>
          <w:p w14:paraId="73B13F7A" w14:textId="77777777" w:rsidR="00CF77BE" w:rsidRDefault="00000000">
            <w:pPr>
              <w:widowControl/>
              <w:jc w:val="center"/>
              <w:rPr>
                <w:rFonts w:ascii="Tahoma" w:eastAsia="Segoe UI" w:hAnsi="Tahoma" w:cs="Tahoma"/>
              </w:rPr>
            </w:pPr>
            <w:r>
              <w:rPr>
                <w:rFonts w:ascii="Tahoma" w:eastAsia="Segoe UI" w:hAnsi="Tahoma" w:cs="Tahoma"/>
                <w:kern w:val="0"/>
                <w:lang w:eastAsia="zh-CN"/>
              </w:rPr>
              <w:t>Data Type</w:t>
            </w:r>
          </w:p>
        </w:tc>
        <w:tc>
          <w:tcPr>
            <w:tcW w:w="0" w:type="auto"/>
            <w:shd w:val="clear" w:color="auto" w:fill="000000"/>
            <w:tcMar>
              <w:top w:w="150" w:type="dxa"/>
              <w:left w:w="240" w:type="dxa"/>
              <w:bottom w:w="150" w:type="dxa"/>
              <w:right w:w="240" w:type="dxa"/>
            </w:tcMar>
            <w:vAlign w:val="center"/>
          </w:tcPr>
          <w:p w14:paraId="71DD1F75" w14:textId="77777777" w:rsidR="00CF77BE" w:rsidRDefault="00000000">
            <w:pPr>
              <w:widowControl/>
              <w:jc w:val="center"/>
              <w:rPr>
                <w:rFonts w:ascii="Tahoma" w:eastAsia="Segoe UI" w:hAnsi="Tahoma" w:cs="Tahoma"/>
              </w:rPr>
            </w:pPr>
            <w:r>
              <w:rPr>
                <w:rFonts w:ascii="Tahoma" w:eastAsia="Segoe UI" w:hAnsi="Tahoma" w:cs="Tahoma"/>
                <w:kern w:val="0"/>
                <w:lang w:eastAsia="zh-CN"/>
              </w:rPr>
              <w:t>Length</w:t>
            </w:r>
          </w:p>
        </w:tc>
        <w:tc>
          <w:tcPr>
            <w:tcW w:w="5328" w:type="dxa"/>
            <w:shd w:val="clear" w:color="auto" w:fill="000000"/>
            <w:tcMar>
              <w:top w:w="150" w:type="dxa"/>
              <w:left w:w="240" w:type="dxa"/>
              <w:bottom w:w="150" w:type="dxa"/>
              <w:right w:w="240" w:type="dxa"/>
            </w:tcMar>
            <w:vAlign w:val="center"/>
          </w:tcPr>
          <w:p w14:paraId="4B0CBA53" w14:textId="77777777" w:rsidR="00CF77BE" w:rsidRDefault="00000000">
            <w:pPr>
              <w:widowControl/>
              <w:jc w:val="center"/>
              <w:rPr>
                <w:rFonts w:ascii="Tahoma" w:eastAsia="Segoe UI" w:hAnsi="Tahoma" w:cs="Tahoma"/>
              </w:rPr>
            </w:pPr>
            <w:r>
              <w:rPr>
                <w:rFonts w:ascii="Tahoma" w:eastAsia="Segoe UI" w:hAnsi="Tahoma" w:cs="Tahoma"/>
                <w:kern w:val="0"/>
                <w:lang w:eastAsia="zh-CN"/>
              </w:rPr>
              <w:t>Description</w:t>
            </w:r>
          </w:p>
        </w:tc>
      </w:tr>
      <w:tr w:rsidR="00CF77BE" w14:paraId="34371BFF" w14:textId="77777777">
        <w:trPr>
          <w:trHeight w:val="14"/>
        </w:trPr>
        <w:tc>
          <w:tcPr>
            <w:tcW w:w="0" w:type="auto"/>
            <w:tcMar>
              <w:top w:w="150" w:type="dxa"/>
              <w:left w:w="0" w:type="dxa"/>
              <w:bottom w:w="150" w:type="dxa"/>
              <w:right w:w="240" w:type="dxa"/>
            </w:tcMar>
            <w:vAlign w:val="center"/>
          </w:tcPr>
          <w:p w14:paraId="4A830839" w14:textId="77777777" w:rsidR="00CF77BE" w:rsidRDefault="00000000">
            <w:pPr>
              <w:widowControl/>
              <w:rPr>
                <w:rFonts w:ascii="Tahoma" w:eastAsia="Segoe UI" w:hAnsi="Tahoma" w:cs="Tahoma"/>
              </w:rPr>
            </w:pPr>
            <w:r>
              <w:rPr>
                <w:rStyle w:val="HTMLCode"/>
                <w:rFonts w:ascii="Tahoma" w:eastAsia="Consolas" w:hAnsi="Tahoma" w:cs="Tahoma"/>
                <w:kern w:val="0"/>
                <w:sz w:val="24"/>
                <w:szCs w:val="24"/>
                <w:shd w:val="clear" w:color="auto" w:fill="EBEEF2"/>
                <w:lang w:eastAsia="zh-CN"/>
              </w:rPr>
              <w:t>id</w:t>
            </w:r>
          </w:p>
        </w:tc>
        <w:tc>
          <w:tcPr>
            <w:tcW w:w="0" w:type="auto"/>
            <w:tcMar>
              <w:top w:w="150" w:type="dxa"/>
              <w:left w:w="240" w:type="dxa"/>
              <w:bottom w:w="150" w:type="dxa"/>
              <w:right w:w="240" w:type="dxa"/>
            </w:tcMar>
            <w:vAlign w:val="center"/>
          </w:tcPr>
          <w:p w14:paraId="1FDF58FD" w14:textId="77777777" w:rsidR="00CF77BE" w:rsidRDefault="00000000">
            <w:pPr>
              <w:widowControl/>
              <w:rPr>
                <w:rFonts w:ascii="Tahoma" w:eastAsia="Segoe UI" w:hAnsi="Tahoma" w:cs="Tahoma"/>
              </w:rPr>
            </w:pPr>
            <w:r>
              <w:rPr>
                <w:rFonts w:ascii="Tahoma" w:eastAsia="Segoe UI" w:hAnsi="Tahoma" w:cs="Tahoma"/>
                <w:kern w:val="0"/>
                <w:lang w:eastAsia="zh-CN"/>
              </w:rPr>
              <w:t>int</w:t>
            </w:r>
          </w:p>
        </w:tc>
        <w:tc>
          <w:tcPr>
            <w:tcW w:w="0" w:type="auto"/>
            <w:tcMar>
              <w:top w:w="150" w:type="dxa"/>
              <w:left w:w="240" w:type="dxa"/>
              <w:bottom w:w="150" w:type="dxa"/>
              <w:right w:w="240" w:type="dxa"/>
            </w:tcMar>
            <w:vAlign w:val="center"/>
          </w:tcPr>
          <w:p w14:paraId="56659310" w14:textId="77777777" w:rsidR="00CF77BE" w:rsidRDefault="00000000">
            <w:pPr>
              <w:widowControl/>
              <w:rPr>
                <w:rFonts w:ascii="Tahoma" w:eastAsia="Segoe UI" w:hAnsi="Tahoma" w:cs="Tahoma"/>
              </w:rPr>
            </w:pPr>
            <w:r>
              <w:rPr>
                <w:rFonts w:ascii="Tahoma" w:eastAsia="Segoe UI" w:hAnsi="Tahoma" w:cs="Tahoma"/>
                <w:kern w:val="0"/>
                <w:lang w:eastAsia="zh-CN"/>
              </w:rPr>
              <w:t>11</w:t>
            </w:r>
          </w:p>
        </w:tc>
        <w:tc>
          <w:tcPr>
            <w:tcW w:w="5328" w:type="dxa"/>
            <w:tcMar>
              <w:top w:w="150" w:type="dxa"/>
              <w:left w:w="240" w:type="dxa"/>
              <w:bottom w:w="150" w:type="dxa"/>
              <w:right w:w="0" w:type="dxa"/>
            </w:tcMar>
            <w:vAlign w:val="center"/>
          </w:tcPr>
          <w:p w14:paraId="11C7ACA6"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unique record number for the answer key.</w:t>
            </w:r>
          </w:p>
        </w:tc>
      </w:tr>
      <w:tr w:rsidR="00CF77BE" w14:paraId="3EF90AE9" w14:textId="77777777">
        <w:trPr>
          <w:trHeight w:val="14"/>
        </w:trPr>
        <w:tc>
          <w:tcPr>
            <w:tcW w:w="0" w:type="auto"/>
            <w:tcMar>
              <w:top w:w="150" w:type="dxa"/>
              <w:left w:w="0" w:type="dxa"/>
              <w:bottom w:w="150" w:type="dxa"/>
              <w:right w:w="240" w:type="dxa"/>
            </w:tcMar>
            <w:vAlign w:val="center"/>
          </w:tcPr>
          <w:p w14:paraId="4139C840"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exam_title</w:t>
            </w:r>
            <w:proofErr w:type="spellEnd"/>
          </w:p>
        </w:tc>
        <w:tc>
          <w:tcPr>
            <w:tcW w:w="0" w:type="auto"/>
            <w:tcMar>
              <w:top w:w="150" w:type="dxa"/>
              <w:left w:w="240" w:type="dxa"/>
              <w:bottom w:w="150" w:type="dxa"/>
              <w:right w:w="240" w:type="dxa"/>
            </w:tcMar>
            <w:vAlign w:val="center"/>
          </w:tcPr>
          <w:p w14:paraId="60C40515" w14:textId="77777777" w:rsidR="00CF77BE" w:rsidRDefault="00000000">
            <w:pPr>
              <w:widowControl/>
              <w:rPr>
                <w:rFonts w:ascii="Tahoma" w:eastAsia="Segoe UI" w:hAnsi="Tahoma" w:cs="Tahoma"/>
              </w:rPr>
            </w:pPr>
            <w:r>
              <w:rPr>
                <w:rFonts w:ascii="Tahoma" w:eastAsia="Segoe UI" w:hAnsi="Tahoma" w:cs="Tahoma"/>
                <w:kern w:val="0"/>
                <w:lang w:eastAsia="zh-CN"/>
              </w:rPr>
              <w:t>varchar</w:t>
            </w:r>
          </w:p>
        </w:tc>
        <w:tc>
          <w:tcPr>
            <w:tcW w:w="0" w:type="auto"/>
            <w:tcMar>
              <w:top w:w="150" w:type="dxa"/>
              <w:left w:w="240" w:type="dxa"/>
              <w:bottom w:w="150" w:type="dxa"/>
              <w:right w:w="240" w:type="dxa"/>
            </w:tcMar>
            <w:vAlign w:val="center"/>
          </w:tcPr>
          <w:p w14:paraId="5B03DB8E" w14:textId="77777777" w:rsidR="00CF77BE" w:rsidRDefault="00000000">
            <w:pPr>
              <w:widowControl/>
              <w:rPr>
                <w:rFonts w:ascii="Tahoma" w:eastAsia="Segoe UI" w:hAnsi="Tahoma" w:cs="Tahoma"/>
              </w:rPr>
            </w:pPr>
            <w:r>
              <w:rPr>
                <w:rFonts w:ascii="Tahoma" w:eastAsia="Segoe UI" w:hAnsi="Tahoma" w:cs="Tahoma"/>
                <w:kern w:val="0"/>
                <w:lang w:eastAsia="zh-CN"/>
              </w:rPr>
              <w:t>255</w:t>
            </w:r>
          </w:p>
        </w:tc>
        <w:tc>
          <w:tcPr>
            <w:tcW w:w="5328" w:type="dxa"/>
            <w:tcMar>
              <w:top w:w="150" w:type="dxa"/>
              <w:left w:w="240" w:type="dxa"/>
              <w:bottom w:w="150" w:type="dxa"/>
              <w:right w:w="0" w:type="dxa"/>
            </w:tcMar>
            <w:vAlign w:val="center"/>
          </w:tcPr>
          <w:p w14:paraId="3E0ACA20"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title or identifier for the examination.</w:t>
            </w:r>
          </w:p>
        </w:tc>
      </w:tr>
      <w:tr w:rsidR="00CF77BE" w14:paraId="45EBB1E9" w14:textId="77777777">
        <w:tc>
          <w:tcPr>
            <w:tcW w:w="0" w:type="auto"/>
            <w:tcMar>
              <w:top w:w="150" w:type="dxa"/>
              <w:left w:w="0" w:type="dxa"/>
              <w:bottom w:w="150" w:type="dxa"/>
              <w:right w:w="240" w:type="dxa"/>
            </w:tcMar>
            <w:vAlign w:val="center"/>
          </w:tcPr>
          <w:p w14:paraId="73246BF3"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passing_score</w:t>
            </w:r>
            <w:proofErr w:type="spellEnd"/>
          </w:p>
        </w:tc>
        <w:tc>
          <w:tcPr>
            <w:tcW w:w="0" w:type="auto"/>
            <w:tcMar>
              <w:top w:w="150" w:type="dxa"/>
              <w:left w:w="240" w:type="dxa"/>
              <w:bottom w:w="150" w:type="dxa"/>
              <w:right w:w="240" w:type="dxa"/>
            </w:tcMar>
            <w:vAlign w:val="center"/>
          </w:tcPr>
          <w:p w14:paraId="574E4B47" w14:textId="77777777" w:rsidR="00CF77BE" w:rsidRDefault="00000000">
            <w:pPr>
              <w:widowControl/>
              <w:rPr>
                <w:rFonts w:ascii="Tahoma" w:eastAsia="Segoe UI" w:hAnsi="Tahoma" w:cs="Tahoma"/>
              </w:rPr>
            </w:pPr>
            <w:r>
              <w:rPr>
                <w:rFonts w:ascii="Tahoma" w:eastAsia="Segoe UI" w:hAnsi="Tahoma" w:cs="Tahoma"/>
                <w:kern w:val="0"/>
                <w:lang w:eastAsia="zh-CN"/>
              </w:rPr>
              <w:t>decimal</w:t>
            </w:r>
          </w:p>
        </w:tc>
        <w:tc>
          <w:tcPr>
            <w:tcW w:w="0" w:type="auto"/>
            <w:tcMar>
              <w:top w:w="150" w:type="dxa"/>
              <w:left w:w="240" w:type="dxa"/>
              <w:bottom w:w="150" w:type="dxa"/>
              <w:right w:w="240" w:type="dxa"/>
            </w:tcMar>
            <w:vAlign w:val="center"/>
          </w:tcPr>
          <w:p w14:paraId="71AAC253" w14:textId="77777777" w:rsidR="00CF77BE" w:rsidRDefault="00000000">
            <w:pPr>
              <w:widowControl/>
              <w:rPr>
                <w:rFonts w:ascii="Tahoma" w:eastAsia="Segoe UI" w:hAnsi="Tahoma" w:cs="Tahoma"/>
              </w:rPr>
            </w:pPr>
            <w:r>
              <w:rPr>
                <w:rFonts w:ascii="Tahoma" w:eastAsia="Segoe UI" w:hAnsi="Tahoma" w:cs="Tahoma"/>
                <w:kern w:val="0"/>
                <w:lang w:eastAsia="zh-CN"/>
              </w:rPr>
              <w:t>5,2</w:t>
            </w:r>
          </w:p>
        </w:tc>
        <w:tc>
          <w:tcPr>
            <w:tcW w:w="5328" w:type="dxa"/>
            <w:tcMar>
              <w:top w:w="150" w:type="dxa"/>
              <w:left w:w="240" w:type="dxa"/>
              <w:bottom w:w="150" w:type="dxa"/>
              <w:right w:w="0" w:type="dxa"/>
            </w:tcMar>
            <w:vAlign w:val="center"/>
          </w:tcPr>
          <w:p w14:paraId="3EEDDAB2"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minimum score required to pass the examination.</w:t>
            </w:r>
          </w:p>
        </w:tc>
      </w:tr>
      <w:tr w:rsidR="00CF77BE" w14:paraId="67E1EA8D" w14:textId="77777777">
        <w:tc>
          <w:tcPr>
            <w:tcW w:w="0" w:type="auto"/>
            <w:tcMar>
              <w:top w:w="150" w:type="dxa"/>
              <w:left w:w="0" w:type="dxa"/>
              <w:bottom w:w="150" w:type="dxa"/>
              <w:right w:w="240" w:type="dxa"/>
            </w:tcMar>
            <w:vAlign w:val="center"/>
          </w:tcPr>
          <w:p w14:paraId="7E1509EA"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school_year</w:t>
            </w:r>
            <w:proofErr w:type="spellEnd"/>
          </w:p>
        </w:tc>
        <w:tc>
          <w:tcPr>
            <w:tcW w:w="0" w:type="auto"/>
            <w:tcMar>
              <w:top w:w="150" w:type="dxa"/>
              <w:left w:w="240" w:type="dxa"/>
              <w:bottom w:w="150" w:type="dxa"/>
              <w:right w:w="240" w:type="dxa"/>
            </w:tcMar>
            <w:vAlign w:val="center"/>
          </w:tcPr>
          <w:p w14:paraId="082A40C9" w14:textId="77777777" w:rsidR="00CF77BE" w:rsidRDefault="00000000">
            <w:pPr>
              <w:widowControl/>
              <w:rPr>
                <w:rFonts w:ascii="Tahoma" w:eastAsia="Segoe UI" w:hAnsi="Tahoma" w:cs="Tahoma"/>
              </w:rPr>
            </w:pPr>
            <w:r>
              <w:rPr>
                <w:rFonts w:ascii="Tahoma" w:eastAsia="Segoe UI" w:hAnsi="Tahoma" w:cs="Tahoma"/>
                <w:kern w:val="0"/>
                <w:lang w:eastAsia="zh-CN"/>
              </w:rPr>
              <w:t>varchar</w:t>
            </w:r>
          </w:p>
        </w:tc>
        <w:tc>
          <w:tcPr>
            <w:tcW w:w="0" w:type="auto"/>
            <w:tcMar>
              <w:top w:w="150" w:type="dxa"/>
              <w:left w:w="240" w:type="dxa"/>
              <w:bottom w:w="150" w:type="dxa"/>
              <w:right w:w="240" w:type="dxa"/>
            </w:tcMar>
            <w:vAlign w:val="center"/>
          </w:tcPr>
          <w:p w14:paraId="58040C5A" w14:textId="77777777" w:rsidR="00CF77BE" w:rsidRDefault="00000000">
            <w:pPr>
              <w:widowControl/>
              <w:rPr>
                <w:rFonts w:ascii="Tahoma" w:eastAsia="Segoe UI" w:hAnsi="Tahoma" w:cs="Tahoma"/>
              </w:rPr>
            </w:pPr>
            <w:r>
              <w:rPr>
                <w:rFonts w:ascii="Tahoma" w:eastAsia="Segoe UI" w:hAnsi="Tahoma" w:cs="Tahoma"/>
                <w:kern w:val="0"/>
                <w:lang w:eastAsia="zh-CN"/>
              </w:rPr>
              <w:t>50</w:t>
            </w:r>
          </w:p>
        </w:tc>
        <w:tc>
          <w:tcPr>
            <w:tcW w:w="5328" w:type="dxa"/>
            <w:tcMar>
              <w:top w:w="150" w:type="dxa"/>
              <w:left w:w="240" w:type="dxa"/>
              <w:bottom w:w="150" w:type="dxa"/>
              <w:right w:w="0" w:type="dxa"/>
            </w:tcMar>
            <w:vAlign w:val="center"/>
          </w:tcPr>
          <w:p w14:paraId="2E5AAE6A" w14:textId="77777777" w:rsidR="00CF77BE" w:rsidRDefault="00000000">
            <w:pPr>
              <w:widowControl/>
              <w:rPr>
                <w:rFonts w:ascii="Tahoma" w:eastAsia="Segoe UI" w:hAnsi="Tahoma" w:cs="Tahoma"/>
              </w:rPr>
            </w:pPr>
            <w:r>
              <w:rPr>
                <w:rFonts w:ascii="Tahoma" w:eastAsia="Segoe UI" w:hAnsi="Tahoma" w:cs="Tahoma"/>
                <w:kern w:val="0"/>
                <w:lang w:eastAsia="zh-CN"/>
              </w:rPr>
              <w:t>Field that identifies the school year for which the answer key is valid.</w:t>
            </w:r>
          </w:p>
        </w:tc>
      </w:tr>
      <w:tr w:rsidR="00CF77BE" w14:paraId="5F757F34" w14:textId="77777777">
        <w:tc>
          <w:tcPr>
            <w:tcW w:w="0" w:type="auto"/>
            <w:tcMar>
              <w:top w:w="150" w:type="dxa"/>
              <w:left w:w="0" w:type="dxa"/>
              <w:bottom w:w="150" w:type="dxa"/>
              <w:right w:w="240" w:type="dxa"/>
            </w:tcMar>
            <w:vAlign w:val="center"/>
          </w:tcPr>
          <w:p w14:paraId="60F01F74" w14:textId="77777777" w:rsidR="00CF77BE" w:rsidRDefault="00000000">
            <w:pPr>
              <w:widowControl/>
              <w:rPr>
                <w:rFonts w:ascii="Tahoma" w:eastAsia="Segoe UI" w:hAnsi="Tahoma" w:cs="Tahoma"/>
              </w:rPr>
            </w:pPr>
            <w:r>
              <w:rPr>
                <w:rStyle w:val="HTMLCode"/>
                <w:rFonts w:ascii="Tahoma" w:eastAsia="Consolas" w:hAnsi="Tahoma" w:cs="Tahoma"/>
                <w:kern w:val="0"/>
                <w:sz w:val="24"/>
                <w:szCs w:val="24"/>
                <w:shd w:val="clear" w:color="auto" w:fill="EBEEF2"/>
                <w:lang w:eastAsia="zh-CN"/>
              </w:rPr>
              <w:t>status</w:t>
            </w:r>
          </w:p>
        </w:tc>
        <w:tc>
          <w:tcPr>
            <w:tcW w:w="0" w:type="auto"/>
            <w:tcMar>
              <w:top w:w="150" w:type="dxa"/>
              <w:left w:w="240" w:type="dxa"/>
              <w:bottom w:w="150" w:type="dxa"/>
              <w:right w:w="240" w:type="dxa"/>
            </w:tcMar>
            <w:vAlign w:val="center"/>
          </w:tcPr>
          <w:p w14:paraId="76F3851F" w14:textId="77777777" w:rsidR="00CF77BE" w:rsidRDefault="00000000">
            <w:pPr>
              <w:widowControl/>
              <w:rPr>
                <w:rFonts w:ascii="Tahoma" w:eastAsia="Segoe UI" w:hAnsi="Tahoma" w:cs="Tahoma"/>
              </w:rPr>
            </w:pPr>
            <w:r>
              <w:rPr>
                <w:rFonts w:ascii="Tahoma" w:eastAsia="Segoe UI" w:hAnsi="Tahoma" w:cs="Tahoma"/>
                <w:kern w:val="0"/>
                <w:lang w:eastAsia="zh-CN"/>
              </w:rPr>
              <w:t>varchar</w:t>
            </w:r>
          </w:p>
        </w:tc>
        <w:tc>
          <w:tcPr>
            <w:tcW w:w="0" w:type="auto"/>
            <w:tcMar>
              <w:top w:w="150" w:type="dxa"/>
              <w:left w:w="240" w:type="dxa"/>
              <w:bottom w:w="150" w:type="dxa"/>
              <w:right w:w="240" w:type="dxa"/>
            </w:tcMar>
            <w:vAlign w:val="center"/>
          </w:tcPr>
          <w:p w14:paraId="7746EA3F" w14:textId="77777777" w:rsidR="00CF77BE" w:rsidRDefault="00000000">
            <w:pPr>
              <w:widowControl/>
              <w:rPr>
                <w:rFonts w:ascii="Tahoma" w:eastAsia="Segoe UI" w:hAnsi="Tahoma" w:cs="Tahoma"/>
              </w:rPr>
            </w:pPr>
            <w:r>
              <w:rPr>
                <w:rFonts w:ascii="Tahoma" w:eastAsia="Segoe UI" w:hAnsi="Tahoma" w:cs="Tahoma"/>
                <w:kern w:val="0"/>
                <w:lang w:eastAsia="zh-CN"/>
              </w:rPr>
              <w:t>50</w:t>
            </w:r>
          </w:p>
        </w:tc>
        <w:tc>
          <w:tcPr>
            <w:tcW w:w="5328" w:type="dxa"/>
            <w:tcMar>
              <w:top w:w="150" w:type="dxa"/>
              <w:left w:w="240" w:type="dxa"/>
              <w:bottom w:w="150" w:type="dxa"/>
              <w:right w:w="0" w:type="dxa"/>
            </w:tcMar>
            <w:vAlign w:val="center"/>
          </w:tcPr>
          <w:p w14:paraId="769579FB"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status of the answer key (e.g., 'Active', 'Inactive').</w:t>
            </w:r>
          </w:p>
        </w:tc>
      </w:tr>
      <w:tr w:rsidR="00CF77BE" w14:paraId="575FFDEC" w14:textId="77777777">
        <w:tc>
          <w:tcPr>
            <w:tcW w:w="0" w:type="auto"/>
            <w:tcMar>
              <w:top w:w="150" w:type="dxa"/>
              <w:left w:w="0" w:type="dxa"/>
              <w:bottom w:w="150" w:type="dxa"/>
              <w:right w:w="240" w:type="dxa"/>
            </w:tcMar>
            <w:vAlign w:val="center"/>
          </w:tcPr>
          <w:p w14:paraId="399DD2D2"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file_path</w:t>
            </w:r>
            <w:proofErr w:type="spellEnd"/>
          </w:p>
        </w:tc>
        <w:tc>
          <w:tcPr>
            <w:tcW w:w="0" w:type="auto"/>
            <w:tcMar>
              <w:top w:w="150" w:type="dxa"/>
              <w:left w:w="240" w:type="dxa"/>
              <w:bottom w:w="150" w:type="dxa"/>
              <w:right w:w="240" w:type="dxa"/>
            </w:tcMar>
            <w:vAlign w:val="center"/>
          </w:tcPr>
          <w:p w14:paraId="76AD8F76" w14:textId="77777777" w:rsidR="00CF77BE" w:rsidRDefault="00000000">
            <w:pPr>
              <w:widowControl/>
              <w:rPr>
                <w:rFonts w:ascii="Tahoma" w:eastAsia="Segoe UI" w:hAnsi="Tahoma" w:cs="Tahoma"/>
              </w:rPr>
            </w:pPr>
            <w:r>
              <w:rPr>
                <w:rFonts w:ascii="Tahoma" w:eastAsia="Segoe UI" w:hAnsi="Tahoma" w:cs="Tahoma"/>
                <w:kern w:val="0"/>
                <w:lang w:eastAsia="zh-CN"/>
              </w:rPr>
              <w:t>varchar</w:t>
            </w:r>
          </w:p>
        </w:tc>
        <w:tc>
          <w:tcPr>
            <w:tcW w:w="0" w:type="auto"/>
            <w:tcMar>
              <w:top w:w="150" w:type="dxa"/>
              <w:left w:w="240" w:type="dxa"/>
              <w:bottom w:w="150" w:type="dxa"/>
              <w:right w:w="240" w:type="dxa"/>
            </w:tcMar>
            <w:vAlign w:val="center"/>
          </w:tcPr>
          <w:p w14:paraId="7B65A583" w14:textId="77777777" w:rsidR="00CF77BE" w:rsidRDefault="00000000">
            <w:pPr>
              <w:widowControl/>
              <w:rPr>
                <w:rFonts w:ascii="Tahoma" w:eastAsia="Segoe UI" w:hAnsi="Tahoma" w:cs="Tahoma"/>
              </w:rPr>
            </w:pPr>
            <w:r>
              <w:rPr>
                <w:rFonts w:ascii="Tahoma" w:eastAsia="Segoe UI" w:hAnsi="Tahoma" w:cs="Tahoma"/>
                <w:kern w:val="0"/>
                <w:lang w:eastAsia="zh-CN"/>
              </w:rPr>
              <w:t>255</w:t>
            </w:r>
          </w:p>
        </w:tc>
        <w:tc>
          <w:tcPr>
            <w:tcW w:w="5328" w:type="dxa"/>
            <w:tcMar>
              <w:top w:w="150" w:type="dxa"/>
              <w:left w:w="240" w:type="dxa"/>
              <w:bottom w:w="150" w:type="dxa"/>
              <w:right w:w="0" w:type="dxa"/>
            </w:tcMar>
            <w:vAlign w:val="center"/>
          </w:tcPr>
          <w:p w14:paraId="058B9857"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file path to the uploaded answer key file (if any).</w:t>
            </w:r>
          </w:p>
        </w:tc>
      </w:tr>
      <w:tr w:rsidR="00CF77BE" w14:paraId="01961C69" w14:textId="77777777">
        <w:tc>
          <w:tcPr>
            <w:tcW w:w="0" w:type="auto"/>
            <w:tcMar>
              <w:top w:w="150" w:type="dxa"/>
              <w:left w:w="0" w:type="dxa"/>
              <w:bottom w:w="150" w:type="dxa"/>
              <w:right w:w="240" w:type="dxa"/>
            </w:tcMar>
            <w:vAlign w:val="center"/>
          </w:tcPr>
          <w:p w14:paraId="189D290B"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created_by</w:t>
            </w:r>
            <w:proofErr w:type="spellEnd"/>
          </w:p>
        </w:tc>
        <w:tc>
          <w:tcPr>
            <w:tcW w:w="0" w:type="auto"/>
            <w:tcMar>
              <w:top w:w="150" w:type="dxa"/>
              <w:left w:w="240" w:type="dxa"/>
              <w:bottom w:w="150" w:type="dxa"/>
              <w:right w:w="240" w:type="dxa"/>
            </w:tcMar>
            <w:vAlign w:val="center"/>
          </w:tcPr>
          <w:p w14:paraId="603C4A75" w14:textId="77777777" w:rsidR="00CF77BE" w:rsidRDefault="00000000">
            <w:pPr>
              <w:widowControl/>
              <w:rPr>
                <w:rFonts w:ascii="Tahoma" w:eastAsia="Segoe UI" w:hAnsi="Tahoma" w:cs="Tahoma"/>
              </w:rPr>
            </w:pPr>
            <w:r>
              <w:rPr>
                <w:rFonts w:ascii="Tahoma" w:eastAsia="Segoe UI" w:hAnsi="Tahoma" w:cs="Tahoma"/>
                <w:kern w:val="0"/>
                <w:lang w:eastAsia="zh-CN"/>
              </w:rPr>
              <w:t>int</w:t>
            </w:r>
          </w:p>
        </w:tc>
        <w:tc>
          <w:tcPr>
            <w:tcW w:w="0" w:type="auto"/>
            <w:tcMar>
              <w:top w:w="150" w:type="dxa"/>
              <w:left w:w="240" w:type="dxa"/>
              <w:bottom w:w="150" w:type="dxa"/>
              <w:right w:w="240" w:type="dxa"/>
            </w:tcMar>
            <w:vAlign w:val="center"/>
          </w:tcPr>
          <w:p w14:paraId="040164F1" w14:textId="77777777" w:rsidR="00CF77BE" w:rsidRDefault="00000000">
            <w:pPr>
              <w:widowControl/>
              <w:rPr>
                <w:rFonts w:ascii="Tahoma" w:eastAsia="Segoe UI" w:hAnsi="Tahoma" w:cs="Tahoma"/>
              </w:rPr>
            </w:pPr>
            <w:r>
              <w:rPr>
                <w:rFonts w:ascii="Tahoma" w:eastAsia="Segoe UI" w:hAnsi="Tahoma" w:cs="Tahoma"/>
                <w:kern w:val="0"/>
                <w:lang w:eastAsia="zh-CN"/>
              </w:rPr>
              <w:t>11</w:t>
            </w:r>
          </w:p>
        </w:tc>
        <w:tc>
          <w:tcPr>
            <w:tcW w:w="5328" w:type="dxa"/>
            <w:tcMar>
              <w:top w:w="150" w:type="dxa"/>
              <w:left w:w="240" w:type="dxa"/>
              <w:bottom w:w="150" w:type="dxa"/>
              <w:right w:w="0" w:type="dxa"/>
            </w:tcMar>
            <w:vAlign w:val="center"/>
          </w:tcPr>
          <w:p w14:paraId="448A1D62"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user ID of the administrator who created the answer key.</w:t>
            </w:r>
          </w:p>
        </w:tc>
      </w:tr>
      <w:tr w:rsidR="00CF77BE" w14:paraId="38207956" w14:textId="77777777">
        <w:tc>
          <w:tcPr>
            <w:tcW w:w="0" w:type="auto"/>
            <w:tcMar>
              <w:top w:w="150" w:type="dxa"/>
              <w:left w:w="0" w:type="dxa"/>
              <w:bottom w:w="150" w:type="dxa"/>
              <w:right w:w="240" w:type="dxa"/>
            </w:tcMar>
            <w:vAlign w:val="center"/>
          </w:tcPr>
          <w:p w14:paraId="76CC9985"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created_at</w:t>
            </w:r>
            <w:proofErr w:type="spellEnd"/>
          </w:p>
        </w:tc>
        <w:tc>
          <w:tcPr>
            <w:tcW w:w="0" w:type="auto"/>
            <w:tcMar>
              <w:top w:w="150" w:type="dxa"/>
              <w:left w:w="240" w:type="dxa"/>
              <w:bottom w:w="150" w:type="dxa"/>
              <w:right w:w="240" w:type="dxa"/>
            </w:tcMar>
            <w:vAlign w:val="center"/>
          </w:tcPr>
          <w:p w14:paraId="222A780F" w14:textId="77777777" w:rsidR="00CF77BE" w:rsidRDefault="00000000">
            <w:pPr>
              <w:widowControl/>
              <w:rPr>
                <w:rFonts w:ascii="Tahoma" w:eastAsia="Segoe UI" w:hAnsi="Tahoma" w:cs="Tahoma"/>
              </w:rPr>
            </w:pPr>
            <w:r>
              <w:rPr>
                <w:rFonts w:ascii="Tahoma" w:eastAsia="Segoe UI" w:hAnsi="Tahoma" w:cs="Tahoma"/>
                <w:kern w:val="0"/>
                <w:lang w:eastAsia="zh-CN"/>
              </w:rPr>
              <w:t>timestamp</w:t>
            </w:r>
          </w:p>
        </w:tc>
        <w:tc>
          <w:tcPr>
            <w:tcW w:w="0" w:type="auto"/>
            <w:tcMar>
              <w:top w:w="150" w:type="dxa"/>
              <w:left w:w="240" w:type="dxa"/>
              <w:bottom w:w="150" w:type="dxa"/>
              <w:right w:w="240" w:type="dxa"/>
            </w:tcMar>
            <w:vAlign w:val="center"/>
          </w:tcPr>
          <w:p w14:paraId="524C9650" w14:textId="77777777" w:rsidR="00CF77BE" w:rsidRDefault="00CF77BE">
            <w:pPr>
              <w:rPr>
                <w:rFonts w:ascii="Tahoma" w:eastAsia="Segoe UI" w:hAnsi="Tahoma" w:cs="Tahoma"/>
              </w:rPr>
            </w:pPr>
          </w:p>
        </w:tc>
        <w:tc>
          <w:tcPr>
            <w:tcW w:w="5328" w:type="dxa"/>
            <w:tcMar>
              <w:top w:w="150" w:type="dxa"/>
              <w:left w:w="240" w:type="dxa"/>
              <w:bottom w:w="150" w:type="dxa"/>
              <w:right w:w="0" w:type="dxa"/>
            </w:tcMar>
            <w:vAlign w:val="center"/>
          </w:tcPr>
          <w:p w14:paraId="5F2F641C"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timestamp when the answer key was created.</w:t>
            </w:r>
          </w:p>
        </w:tc>
      </w:tr>
      <w:tr w:rsidR="00CF77BE" w14:paraId="35E56229" w14:textId="77777777">
        <w:tc>
          <w:tcPr>
            <w:tcW w:w="0" w:type="auto"/>
            <w:tcMar>
              <w:top w:w="150" w:type="dxa"/>
              <w:left w:w="0" w:type="dxa"/>
              <w:bottom w:w="150" w:type="dxa"/>
              <w:right w:w="240" w:type="dxa"/>
            </w:tcMar>
            <w:vAlign w:val="center"/>
          </w:tcPr>
          <w:p w14:paraId="50DBB90D"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updated_at</w:t>
            </w:r>
            <w:proofErr w:type="spellEnd"/>
          </w:p>
        </w:tc>
        <w:tc>
          <w:tcPr>
            <w:tcW w:w="0" w:type="auto"/>
            <w:tcMar>
              <w:top w:w="150" w:type="dxa"/>
              <w:left w:w="240" w:type="dxa"/>
              <w:bottom w:w="150" w:type="dxa"/>
              <w:right w:w="240" w:type="dxa"/>
            </w:tcMar>
            <w:vAlign w:val="center"/>
          </w:tcPr>
          <w:p w14:paraId="1856F547" w14:textId="77777777" w:rsidR="00CF77BE" w:rsidRDefault="00000000">
            <w:pPr>
              <w:widowControl/>
              <w:rPr>
                <w:rFonts w:ascii="Tahoma" w:eastAsia="Segoe UI" w:hAnsi="Tahoma" w:cs="Tahoma"/>
              </w:rPr>
            </w:pPr>
            <w:r>
              <w:rPr>
                <w:rFonts w:ascii="Tahoma" w:eastAsia="Segoe UI" w:hAnsi="Tahoma" w:cs="Tahoma"/>
                <w:kern w:val="0"/>
                <w:lang w:eastAsia="zh-CN"/>
              </w:rPr>
              <w:t>timestamp</w:t>
            </w:r>
          </w:p>
        </w:tc>
        <w:tc>
          <w:tcPr>
            <w:tcW w:w="0" w:type="auto"/>
            <w:tcMar>
              <w:top w:w="150" w:type="dxa"/>
              <w:left w:w="240" w:type="dxa"/>
              <w:bottom w:w="150" w:type="dxa"/>
              <w:right w:w="240" w:type="dxa"/>
            </w:tcMar>
            <w:vAlign w:val="center"/>
          </w:tcPr>
          <w:p w14:paraId="5B0C5831" w14:textId="77777777" w:rsidR="00CF77BE" w:rsidRDefault="00CF77BE">
            <w:pPr>
              <w:rPr>
                <w:rFonts w:ascii="Tahoma" w:eastAsia="Segoe UI" w:hAnsi="Tahoma" w:cs="Tahoma"/>
              </w:rPr>
            </w:pPr>
          </w:p>
        </w:tc>
        <w:tc>
          <w:tcPr>
            <w:tcW w:w="5328" w:type="dxa"/>
            <w:tcMar>
              <w:top w:w="150" w:type="dxa"/>
              <w:left w:w="240" w:type="dxa"/>
              <w:bottom w:w="150" w:type="dxa"/>
              <w:right w:w="0" w:type="dxa"/>
            </w:tcMar>
            <w:vAlign w:val="center"/>
          </w:tcPr>
          <w:p w14:paraId="03A040DF"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timestamp when the answer key was last updated.</w:t>
            </w:r>
          </w:p>
        </w:tc>
      </w:tr>
    </w:tbl>
    <w:p w14:paraId="3BF38CBF" w14:textId="77777777" w:rsidR="00CF77BE" w:rsidRDefault="00CF77BE">
      <w:pPr>
        <w:suppressAutoHyphens w:val="0"/>
        <w:autoSpaceDE w:val="0"/>
        <w:autoSpaceDN w:val="0"/>
        <w:adjustRightInd w:val="0"/>
        <w:jc w:val="both"/>
        <w:rPr>
          <w:rFonts w:ascii="Tahoma" w:eastAsia="Times New Roman" w:hAnsi="Tahoma" w:cs="Tahoma"/>
          <w:b/>
          <w:bCs/>
          <w:color w:val="000000"/>
          <w:kern w:val="0"/>
          <w:lang w:eastAsia="en-US"/>
        </w:rPr>
      </w:pPr>
    </w:p>
    <w:p w14:paraId="7483F6D4" w14:textId="2C309F75" w:rsidR="00CF77BE" w:rsidRDefault="00000000" w:rsidP="00771390">
      <w:pPr>
        <w:suppressAutoHyphens w:val="0"/>
        <w:autoSpaceDE w:val="0"/>
        <w:autoSpaceDN w:val="0"/>
        <w:adjustRightInd w:val="0"/>
        <w:spacing w:line="360" w:lineRule="auto"/>
        <w:jc w:val="center"/>
        <w:rPr>
          <w:rFonts w:ascii="Tahoma" w:eastAsia="Times New Roman" w:hAnsi="Tahoma" w:cs="Tahoma"/>
          <w:color w:val="000000"/>
          <w:kern w:val="0"/>
          <w:lang w:eastAsia="en-US"/>
        </w:rPr>
      </w:pPr>
      <w:r>
        <w:rPr>
          <w:rFonts w:ascii="Tahoma" w:eastAsia="Times New Roman" w:hAnsi="Tahoma" w:cs="Tahoma"/>
          <w:color w:val="000000"/>
          <w:kern w:val="0"/>
          <w:lang w:eastAsia="en-US"/>
        </w:rPr>
        <w:t>Table 3.0 Answer Keys</w:t>
      </w:r>
    </w:p>
    <w:p w14:paraId="7EB7CC02" w14:textId="77777777" w:rsidR="002F2AA9" w:rsidRPr="00771390" w:rsidRDefault="002F2AA9" w:rsidP="00771390">
      <w:pPr>
        <w:suppressAutoHyphens w:val="0"/>
        <w:autoSpaceDE w:val="0"/>
        <w:autoSpaceDN w:val="0"/>
        <w:adjustRightInd w:val="0"/>
        <w:spacing w:line="360" w:lineRule="auto"/>
        <w:jc w:val="center"/>
        <w:rPr>
          <w:rFonts w:ascii="Tahoma" w:eastAsia="Times New Roman" w:hAnsi="Tahoma" w:cs="Tahoma"/>
          <w:color w:val="000000"/>
          <w:kern w:val="0"/>
          <w:lang w:eastAsia="en-US"/>
        </w:rPr>
      </w:pPr>
    </w:p>
    <w:p w14:paraId="05A10926" w14:textId="77777777" w:rsidR="00CF77BE" w:rsidRDefault="00000000">
      <w:pPr>
        <w:numPr>
          <w:ilvl w:val="2"/>
          <w:numId w:val="1"/>
        </w:numPr>
        <w:tabs>
          <w:tab w:val="clear" w:pos="360"/>
        </w:tabs>
        <w:suppressAutoHyphens w:val="0"/>
        <w:autoSpaceDE w:val="0"/>
        <w:autoSpaceDN w:val="0"/>
        <w:adjustRightInd w:val="0"/>
        <w:ind w:left="274" w:hanging="274"/>
        <w:jc w:val="both"/>
        <w:rPr>
          <w:rStyle w:val="HTMLCode"/>
          <w:rFonts w:ascii="Tahoma" w:eastAsia="Consolas" w:hAnsi="Tahoma" w:cs="Tahoma"/>
          <w:b/>
          <w:bCs/>
          <w:color w:val="0F1115"/>
          <w:sz w:val="24"/>
          <w:szCs w:val="24"/>
          <w:shd w:val="clear" w:color="auto" w:fill="EBEEF2"/>
          <w:lang w:eastAsia="en-US"/>
        </w:rPr>
      </w:pPr>
      <w:r>
        <w:rPr>
          <w:rStyle w:val="HTMLCode"/>
          <w:rFonts w:ascii="Tahoma" w:eastAsia="Consolas" w:hAnsi="Tahoma" w:cs="Tahoma"/>
          <w:b/>
          <w:bCs/>
          <w:color w:val="0F1115"/>
          <w:sz w:val="24"/>
          <w:szCs w:val="24"/>
          <w:shd w:val="clear" w:color="auto" w:fill="EBEEF2"/>
          <w:lang w:eastAsia="en-US"/>
        </w:rPr>
        <w:lastRenderedPageBreak/>
        <w:t>Answer Sheets</w:t>
      </w:r>
    </w:p>
    <w:p w14:paraId="0DE89A19" w14:textId="77777777" w:rsidR="00CF77BE" w:rsidRDefault="00000000">
      <w:pPr>
        <w:pStyle w:val="NormalWeb"/>
        <w:widowControl/>
        <w:shd w:val="clear" w:color="auto" w:fill="FFFFFF"/>
        <w:spacing w:before="240" w:after="240" w:line="360" w:lineRule="auto"/>
        <w:rPr>
          <w:rFonts w:ascii="Tahoma" w:eastAsia="Segoe UI" w:hAnsi="Tahoma" w:cs="Tahoma"/>
          <w:color w:val="0F1115"/>
        </w:rPr>
      </w:pPr>
      <w:r>
        <w:rPr>
          <w:rFonts w:ascii="Tahoma" w:eastAsia="Segoe UI" w:hAnsi="Tahoma" w:cs="Tahoma"/>
          <w:color w:val="0F1115"/>
          <w:shd w:val="clear" w:color="auto" w:fill="FFFFFF"/>
        </w:rPr>
        <w:t>Table Name: </w:t>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proofErr w:type="spellStart"/>
      <w:r>
        <w:rPr>
          <w:rStyle w:val="HTMLCode"/>
          <w:rFonts w:ascii="Tahoma" w:eastAsia="Consolas" w:hAnsi="Tahoma" w:cs="Tahoma"/>
          <w:color w:val="0F1115"/>
          <w:sz w:val="24"/>
          <w:szCs w:val="24"/>
          <w:shd w:val="clear" w:color="auto" w:fill="EBEEF2"/>
        </w:rPr>
        <w:t>tbl_answer_sheets</w:t>
      </w:r>
      <w:proofErr w:type="spellEnd"/>
      <w:r>
        <w:rPr>
          <w:rFonts w:ascii="Tahoma" w:eastAsia="Segoe UI" w:hAnsi="Tahoma" w:cs="Tahoma"/>
          <w:color w:val="0F1115"/>
          <w:shd w:val="clear" w:color="auto" w:fill="FFFFFF"/>
        </w:rPr>
        <w:br/>
        <w:t>Table Description: </w:t>
      </w:r>
      <w:r>
        <w:rPr>
          <w:rFonts w:ascii="Tahoma" w:eastAsia="Segoe UI" w:hAnsi="Tahoma" w:cs="Tahoma"/>
          <w:color w:val="0F1115"/>
          <w:shd w:val="clear" w:color="auto" w:fill="FFFFFF"/>
        </w:rPr>
        <w:tab/>
        <w:t>Table where the metadata and images of scanned answer sheets are stored for processing and archival.</w:t>
      </w:r>
      <w:r>
        <w:rPr>
          <w:rFonts w:ascii="Tahoma" w:eastAsia="Segoe UI" w:hAnsi="Tahoma" w:cs="Tahoma"/>
          <w:color w:val="0F1115"/>
          <w:shd w:val="clear" w:color="auto" w:fill="FFFFFF"/>
        </w:rPr>
        <w:br/>
        <w:t>Primary Key:</w:t>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t> </w:t>
      </w:r>
      <w:r>
        <w:rPr>
          <w:rStyle w:val="HTMLCode"/>
          <w:rFonts w:ascii="Tahoma" w:eastAsia="Consolas" w:hAnsi="Tahoma" w:cs="Tahoma"/>
          <w:color w:val="0F1115"/>
          <w:sz w:val="24"/>
          <w:szCs w:val="24"/>
          <w:shd w:val="clear" w:color="auto" w:fill="EBEEF2"/>
        </w:rPr>
        <w:t>id</w:t>
      </w:r>
      <w:r>
        <w:rPr>
          <w:rFonts w:ascii="Tahoma" w:eastAsia="Segoe UI" w:hAnsi="Tahoma" w:cs="Tahoma"/>
          <w:color w:val="0F1115"/>
          <w:shd w:val="clear" w:color="auto" w:fill="FFFFFF"/>
        </w:rPr>
        <w:br/>
        <w:t>Foreign Key:</w:t>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proofErr w:type="spellStart"/>
      <w:r>
        <w:rPr>
          <w:rStyle w:val="HTMLCode"/>
          <w:rFonts w:ascii="Tahoma" w:eastAsia="Consolas" w:hAnsi="Tahoma" w:cs="Tahoma"/>
          <w:color w:val="0F1115"/>
          <w:sz w:val="24"/>
          <w:szCs w:val="24"/>
          <w:shd w:val="clear" w:color="auto" w:fill="EBEEF2"/>
        </w:rPr>
        <w:t>applicant_id</w:t>
      </w:r>
      <w:proofErr w:type="spellEnd"/>
      <w:r>
        <w:rPr>
          <w:rFonts w:ascii="Tahoma" w:eastAsia="Segoe UI" w:hAnsi="Tahoma" w:cs="Tahoma"/>
          <w:color w:val="0F1115"/>
          <w:shd w:val="clear" w:color="auto" w:fill="FFFFFF"/>
        </w:rPr>
        <w:t> references </w:t>
      </w:r>
      <w:proofErr w:type="spellStart"/>
      <w:r>
        <w:rPr>
          <w:rStyle w:val="HTMLCode"/>
          <w:rFonts w:ascii="Tahoma" w:eastAsia="Consolas" w:hAnsi="Tahoma" w:cs="Tahoma"/>
          <w:color w:val="0F1115"/>
          <w:sz w:val="24"/>
          <w:szCs w:val="24"/>
          <w:shd w:val="clear" w:color="auto" w:fill="EBEEF2"/>
        </w:rPr>
        <w:t>tbl_examination_applicants</w:t>
      </w:r>
      <w:proofErr w:type="spellEnd"/>
      <w:r>
        <w:rPr>
          <w:rStyle w:val="HTMLCode"/>
          <w:rFonts w:ascii="Tahoma" w:eastAsia="Consolas" w:hAnsi="Tahoma" w:cs="Tahoma"/>
          <w:color w:val="0F1115"/>
          <w:sz w:val="24"/>
          <w:szCs w:val="24"/>
          <w:shd w:val="clear" w:color="auto" w:fill="EBEEF2"/>
        </w:rPr>
        <w:t>(id)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7"/>
        <w:gridCol w:w="1591"/>
        <w:gridCol w:w="1207"/>
        <w:gridCol w:w="5275"/>
      </w:tblGrid>
      <w:tr w:rsidR="00CF77BE" w14:paraId="097605E0" w14:textId="77777777">
        <w:trPr>
          <w:tblHeader/>
        </w:trPr>
        <w:tc>
          <w:tcPr>
            <w:tcW w:w="0" w:type="auto"/>
            <w:shd w:val="clear" w:color="auto" w:fill="000000"/>
            <w:tcMar>
              <w:top w:w="150" w:type="dxa"/>
              <w:left w:w="0" w:type="dxa"/>
              <w:bottom w:w="150" w:type="dxa"/>
              <w:right w:w="240" w:type="dxa"/>
            </w:tcMar>
            <w:vAlign w:val="center"/>
          </w:tcPr>
          <w:p w14:paraId="2F6C79C4" w14:textId="77777777" w:rsidR="00CF77BE" w:rsidRDefault="00000000">
            <w:pPr>
              <w:widowControl/>
              <w:jc w:val="center"/>
              <w:rPr>
                <w:rFonts w:ascii="Tahoma" w:eastAsia="Segoe UI" w:hAnsi="Tahoma" w:cs="Tahoma"/>
              </w:rPr>
            </w:pPr>
            <w:r>
              <w:rPr>
                <w:rFonts w:ascii="Tahoma" w:eastAsia="Segoe UI" w:hAnsi="Tahoma" w:cs="Tahoma"/>
                <w:kern w:val="0"/>
                <w:lang w:eastAsia="zh-CN"/>
              </w:rPr>
              <w:t>Fieldname</w:t>
            </w:r>
          </w:p>
        </w:tc>
        <w:tc>
          <w:tcPr>
            <w:tcW w:w="0" w:type="auto"/>
            <w:shd w:val="clear" w:color="auto" w:fill="000000"/>
            <w:tcMar>
              <w:top w:w="150" w:type="dxa"/>
              <w:left w:w="240" w:type="dxa"/>
              <w:bottom w:w="150" w:type="dxa"/>
              <w:right w:w="240" w:type="dxa"/>
            </w:tcMar>
            <w:vAlign w:val="center"/>
          </w:tcPr>
          <w:p w14:paraId="6F880F05" w14:textId="77777777" w:rsidR="00CF77BE" w:rsidRDefault="00000000">
            <w:pPr>
              <w:widowControl/>
              <w:jc w:val="center"/>
              <w:rPr>
                <w:rFonts w:ascii="Tahoma" w:eastAsia="Segoe UI" w:hAnsi="Tahoma" w:cs="Tahoma"/>
              </w:rPr>
            </w:pPr>
            <w:r>
              <w:rPr>
                <w:rFonts w:ascii="Tahoma" w:eastAsia="Segoe UI" w:hAnsi="Tahoma" w:cs="Tahoma"/>
                <w:kern w:val="0"/>
                <w:lang w:eastAsia="zh-CN"/>
              </w:rPr>
              <w:t>Data Type</w:t>
            </w:r>
          </w:p>
        </w:tc>
        <w:tc>
          <w:tcPr>
            <w:tcW w:w="0" w:type="auto"/>
            <w:shd w:val="clear" w:color="auto" w:fill="000000"/>
            <w:tcMar>
              <w:top w:w="150" w:type="dxa"/>
              <w:left w:w="240" w:type="dxa"/>
              <w:bottom w:w="150" w:type="dxa"/>
              <w:right w:w="240" w:type="dxa"/>
            </w:tcMar>
            <w:vAlign w:val="center"/>
          </w:tcPr>
          <w:p w14:paraId="51B52335" w14:textId="77777777" w:rsidR="00CF77BE" w:rsidRDefault="00000000">
            <w:pPr>
              <w:widowControl/>
              <w:jc w:val="center"/>
              <w:rPr>
                <w:rFonts w:ascii="Tahoma" w:eastAsia="Segoe UI" w:hAnsi="Tahoma" w:cs="Tahoma"/>
              </w:rPr>
            </w:pPr>
            <w:r>
              <w:rPr>
                <w:rFonts w:ascii="Tahoma" w:eastAsia="Segoe UI" w:hAnsi="Tahoma" w:cs="Tahoma"/>
                <w:kern w:val="0"/>
                <w:lang w:eastAsia="zh-CN"/>
              </w:rPr>
              <w:t>Length</w:t>
            </w:r>
          </w:p>
        </w:tc>
        <w:tc>
          <w:tcPr>
            <w:tcW w:w="0" w:type="auto"/>
            <w:shd w:val="clear" w:color="auto" w:fill="000000"/>
            <w:tcMar>
              <w:top w:w="150" w:type="dxa"/>
              <w:left w:w="240" w:type="dxa"/>
              <w:bottom w:w="150" w:type="dxa"/>
              <w:right w:w="240" w:type="dxa"/>
            </w:tcMar>
            <w:vAlign w:val="center"/>
          </w:tcPr>
          <w:p w14:paraId="2D1493C7" w14:textId="77777777" w:rsidR="00CF77BE" w:rsidRDefault="00000000">
            <w:pPr>
              <w:widowControl/>
              <w:jc w:val="center"/>
              <w:rPr>
                <w:rFonts w:ascii="Tahoma" w:eastAsia="Segoe UI" w:hAnsi="Tahoma" w:cs="Tahoma"/>
              </w:rPr>
            </w:pPr>
            <w:r>
              <w:rPr>
                <w:rFonts w:ascii="Tahoma" w:eastAsia="Segoe UI" w:hAnsi="Tahoma" w:cs="Tahoma"/>
                <w:kern w:val="0"/>
                <w:lang w:eastAsia="zh-CN"/>
              </w:rPr>
              <w:t>Description</w:t>
            </w:r>
          </w:p>
        </w:tc>
      </w:tr>
      <w:tr w:rsidR="00CF77BE" w14:paraId="6A20610A" w14:textId="77777777">
        <w:tc>
          <w:tcPr>
            <w:tcW w:w="0" w:type="auto"/>
            <w:tcMar>
              <w:top w:w="150" w:type="dxa"/>
              <w:left w:w="0" w:type="dxa"/>
              <w:bottom w:w="150" w:type="dxa"/>
              <w:right w:w="240" w:type="dxa"/>
            </w:tcMar>
            <w:vAlign w:val="center"/>
          </w:tcPr>
          <w:p w14:paraId="0FCC07EB" w14:textId="77777777" w:rsidR="00CF77BE" w:rsidRDefault="00000000">
            <w:pPr>
              <w:widowControl/>
              <w:rPr>
                <w:rFonts w:ascii="Tahoma" w:eastAsia="Segoe UI" w:hAnsi="Tahoma" w:cs="Tahoma"/>
              </w:rPr>
            </w:pPr>
            <w:r>
              <w:rPr>
                <w:rStyle w:val="HTMLCode"/>
                <w:rFonts w:ascii="Tahoma" w:eastAsia="Consolas" w:hAnsi="Tahoma" w:cs="Tahoma"/>
                <w:kern w:val="0"/>
                <w:sz w:val="24"/>
                <w:szCs w:val="24"/>
                <w:shd w:val="clear" w:color="auto" w:fill="EBEEF2"/>
                <w:lang w:eastAsia="zh-CN"/>
              </w:rPr>
              <w:t>id</w:t>
            </w:r>
          </w:p>
        </w:tc>
        <w:tc>
          <w:tcPr>
            <w:tcW w:w="0" w:type="auto"/>
            <w:tcMar>
              <w:top w:w="150" w:type="dxa"/>
              <w:left w:w="240" w:type="dxa"/>
              <w:bottom w:w="150" w:type="dxa"/>
              <w:right w:w="240" w:type="dxa"/>
            </w:tcMar>
            <w:vAlign w:val="center"/>
          </w:tcPr>
          <w:p w14:paraId="215875ED" w14:textId="77777777" w:rsidR="00CF77BE" w:rsidRDefault="00000000">
            <w:pPr>
              <w:widowControl/>
              <w:rPr>
                <w:rFonts w:ascii="Tahoma" w:eastAsia="Segoe UI" w:hAnsi="Tahoma" w:cs="Tahoma"/>
              </w:rPr>
            </w:pPr>
            <w:r>
              <w:rPr>
                <w:rFonts w:ascii="Tahoma" w:eastAsia="Segoe UI" w:hAnsi="Tahoma" w:cs="Tahoma"/>
                <w:kern w:val="0"/>
                <w:lang w:eastAsia="zh-CN"/>
              </w:rPr>
              <w:t>int</w:t>
            </w:r>
          </w:p>
        </w:tc>
        <w:tc>
          <w:tcPr>
            <w:tcW w:w="0" w:type="auto"/>
            <w:tcMar>
              <w:top w:w="150" w:type="dxa"/>
              <w:left w:w="240" w:type="dxa"/>
              <w:bottom w:w="150" w:type="dxa"/>
              <w:right w:w="240" w:type="dxa"/>
            </w:tcMar>
            <w:vAlign w:val="center"/>
          </w:tcPr>
          <w:p w14:paraId="59B0B760" w14:textId="77777777" w:rsidR="00CF77BE" w:rsidRDefault="00000000">
            <w:pPr>
              <w:widowControl/>
              <w:rPr>
                <w:rFonts w:ascii="Tahoma" w:eastAsia="Segoe UI" w:hAnsi="Tahoma" w:cs="Tahoma"/>
              </w:rPr>
            </w:pPr>
            <w:r>
              <w:rPr>
                <w:rFonts w:ascii="Tahoma" w:eastAsia="Segoe UI" w:hAnsi="Tahoma" w:cs="Tahoma"/>
                <w:kern w:val="0"/>
                <w:lang w:eastAsia="zh-CN"/>
              </w:rPr>
              <w:t>11</w:t>
            </w:r>
          </w:p>
        </w:tc>
        <w:tc>
          <w:tcPr>
            <w:tcW w:w="0" w:type="auto"/>
            <w:tcMar>
              <w:top w:w="150" w:type="dxa"/>
              <w:left w:w="240" w:type="dxa"/>
              <w:bottom w:w="150" w:type="dxa"/>
              <w:right w:w="0" w:type="dxa"/>
            </w:tcMar>
            <w:vAlign w:val="center"/>
          </w:tcPr>
          <w:p w14:paraId="6B77B324"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unique record number for the answer sheet.</w:t>
            </w:r>
          </w:p>
        </w:tc>
      </w:tr>
      <w:tr w:rsidR="00CF77BE" w14:paraId="688AB710" w14:textId="77777777">
        <w:trPr>
          <w:trHeight w:val="14"/>
        </w:trPr>
        <w:tc>
          <w:tcPr>
            <w:tcW w:w="0" w:type="auto"/>
            <w:tcMar>
              <w:top w:w="150" w:type="dxa"/>
              <w:left w:w="0" w:type="dxa"/>
              <w:bottom w:w="150" w:type="dxa"/>
              <w:right w:w="240" w:type="dxa"/>
            </w:tcMar>
            <w:vAlign w:val="center"/>
          </w:tcPr>
          <w:p w14:paraId="7737AB4D"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applicant_id</w:t>
            </w:r>
            <w:proofErr w:type="spellEnd"/>
          </w:p>
        </w:tc>
        <w:tc>
          <w:tcPr>
            <w:tcW w:w="0" w:type="auto"/>
            <w:tcMar>
              <w:top w:w="150" w:type="dxa"/>
              <w:left w:w="240" w:type="dxa"/>
              <w:bottom w:w="150" w:type="dxa"/>
              <w:right w:w="240" w:type="dxa"/>
            </w:tcMar>
            <w:vAlign w:val="center"/>
          </w:tcPr>
          <w:p w14:paraId="2DB38DAD" w14:textId="77777777" w:rsidR="00CF77BE" w:rsidRDefault="00000000">
            <w:pPr>
              <w:widowControl/>
              <w:rPr>
                <w:rFonts w:ascii="Tahoma" w:eastAsia="Segoe UI" w:hAnsi="Tahoma" w:cs="Tahoma"/>
              </w:rPr>
            </w:pPr>
            <w:r>
              <w:rPr>
                <w:rFonts w:ascii="Tahoma" w:eastAsia="Segoe UI" w:hAnsi="Tahoma" w:cs="Tahoma"/>
                <w:kern w:val="0"/>
                <w:lang w:eastAsia="zh-CN"/>
              </w:rPr>
              <w:t>int</w:t>
            </w:r>
          </w:p>
        </w:tc>
        <w:tc>
          <w:tcPr>
            <w:tcW w:w="0" w:type="auto"/>
            <w:tcMar>
              <w:top w:w="150" w:type="dxa"/>
              <w:left w:w="240" w:type="dxa"/>
              <w:bottom w:w="150" w:type="dxa"/>
              <w:right w:w="240" w:type="dxa"/>
            </w:tcMar>
            <w:vAlign w:val="center"/>
          </w:tcPr>
          <w:p w14:paraId="5C4F047B" w14:textId="77777777" w:rsidR="00CF77BE" w:rsidRDefault="00000000">
            <w:pPr>
              <w:widowControl/>
              <w:rPr>
                <w:rFonts w:ascii="Tahoma" w:eastAsia="Segoe UI" w:hAnsi="Tahoma" w:cs="Tahoma"/>
              </w:rPr>
            </w:pPr>
            <w:r>
              <w:rPr>
                <w:rFonts w:ascii="Tahoma" w:eastAsia="Segoe UI" w:hAnsi="Tahoma" w:cs="Tahoma"/>
                <w:kern w:val="0"/>
                <w:lang w:eastAsia="zh-CN"/>
              </w:rPr>
              <w:t>11</w:t>
            </w:r>
          </w:p>
        </w:tc>
        <w:tc>
          <w:tcPr>
            <w:tcW w:w="0" w:type="auto"/>
            <w:tcMar>
              <w:top w:w="150" w:type="dxa"/>
              <w:left w:w="240" w:type="dxa"/>
              <w:bottom w:w="150" w:type="dxa"/>
              <w:right w:w="0" w:type="dxa"/>
            </w:tcMar>
            <w:vAlign w:val="center"/>
          </w:tcPr>
          <w:p w14:paraId="5E6BCC55"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ID of the applicant who owns this answer sheet.</w:t>
            </w:r>
          </w:p>
        </w:tc>
      </w:tr>
      <w:tr w:rsidR="00CF77BE" w14:paraId="193DB1ED" w14:textId="77777777">
        <w:tc>
          <w:tcPr>
            <w:tcW w:w="0" w:type="auto"/>
            <w:tcMar>
              <w:top w:w="150" w:type="dxa"/>
              <w:left w:w="0" w:type="dxa"/>
              <w:bottom w:w="150" w:type="dxa"/>
              <w:right w:w="240" w:type="dxa"/>
            </w:tcMar>
            <w:vAlign w:val="center"/>
          </w:tcPr>
          <w:p w14:paraId="2C9DC704"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image_path</w:t>
            </w:r>
            <w:proofErr w:type="spellEnd"/>
          </w:p>
        </w:tc>
        <w:tc>
          <w:tcPr>
            <w:tcW w:w="0" w:type="auto"/>
            <w:tcMar>
              <w:top w:w="150" w:type="dxa"/>
              <w:left w:w="240" w:type="dxa"/>
              <w:bottom w:w="150" w:type="dxa"/>
              <w:right w:w="240" w:type="dxa"/>
            </w:tcMar>
            <w:vAlign w:val="center"/>
          </w:tcPr>
          <w:p w14:paraId="3BE8B500" w14:textId="77777777" w:rsidR="00CF77BE" w:rsidRDefault="00000000">
            <w:pPr>
              <w:widowControl/>
              <w:rPr>
                <w:rFonts w:ascii="Tahoma" w:eastAsia="Segoe UI" w:hAnsi="Tahoma" w:cs="Tahoma"/>
              </w:rPr>
            </w:pPr>
            <w:r>
              <w:rPr>
                <w:rFonts w:ascii="Tahoma" w:eastAsia="Segoe UI" w:hAnsi="Tahoma" w:cs="Tahoma"/>
                <w:kern w:val="0"/>
                <w:lang w:eastAsia="zh-CN"/>
              </w:rPr>
              <w:t>varchar</w:t>
            </w:r>
          </w:p>
        </w:tc>
        <w:tc>
          <w:tcPr>
            <w:tcW w:w="0" w:type="auto"/>
            <w:tcMar>
              <w:top w:w="150" w:type="dxa"/>
              <w:left w:w="240" w:type="dxa"/>
              <w:bottom w:w="150" w:type="dxa"/>
              <w:right w:w="240" w:type="dxa"/>
            </w:tcMar>
            <w:vAlign w:val="center"/>
          </w:tcPr>
          <w:p w14:paraId="6974A4F4" w14:textId="77777777" w:rsidR="00CF77BE" w:rsidRDefault="00000000">
            <w:pPr>
              <w:widowControl/>
              <w:rPr>
                <w:rFonts w:ascii="Tahoma" w:eastAsia="Segoe UI" w:hAnsi="Tahoma" w:cs="Tahoma"/>
              </w:rPr>
            </w:pPr>
            <w:r>
              <w:rPr>
                <w:rFonts w:ascii="Tahoma" w:eastAsia="Segoe UI" w:hAnsi="Tahoma" w:cs="Tahoma"/>
                <w:kern w:val="0"/>
                <w:lang w:eastAsia="zh-CN"/>
              </w:rPr>
              <w:t>255</w:t>
            </w:r>
          </w:p>
        </w:tc>
        <w:tc>
          <w:tcPr>
            <w:tcW w:w="0" w:type="auto"/>
            <w:tcMar>
              <w:top w:w="150" w:type="dxa"/>
              <w:left w:w="240" w:type="dxa"/>
              <w:bottom w:w="150" w:type="dxa"/>
              <w:right w:w="0" w:type="dxa"/>
            </w:tcMar>
            <w:vAlign w:val="center"/>
          </w:tcPr>
          <w:p w14:paraId="3AE90A52"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file path to the stored answer sheet image.</w:t>
            </w:r>
          </w:p>
        </w:tc>
      </w:tr>
      <w:tr w:rsidR="00CF77BE" w14:paraId="489A3E71" w14:textId="77777777">
        <w:tc>
          <w:tcPr>
            <w:tcW w:w="0" w:type="auto"/>
            <w:tcMar>
              <w:top w:w="150" w:type="dxa"/>
              <w:left w:w="0" w:type="dxa"/>
              <w:bottom w:w="150" w:type="dxa"/>
              <w:right w:w="240" w:type="dxa"/>
            </w:tcMar>
            <w:vAlign w:val="center"/>
          </w:tcPr>
          <w:p w14:paraId="6EDF852C"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image_hash</w:t>
            </w:r>
            <w:proofErr w:type="spellEnd"/>
          </w:p>
        </w:tc>
        <w:tc>
          <w:tcPr>
            <w:tcW w:w="0" w:type="auto"/>
            <w:tcMar>
              <w:top w:w="150" w:type="dxa"/>
              <w:left w:w="240" w:type="dxa"/>
              <w:bottom w:w="150" w:type="dxa"/>
              <w:right w:w="240" w:type="dxa"/>
            </w:tcMar>
            <w:vAlign w:val="center"/>
          </w:tcPr>
          <w:p w14:paraId="1004CC0B" w14:textId="77777777" w:rsidR="00CF77BE" w:rsidRDefault="00000000">
            <w:pPr>
              <w:widowControl/>
              <w:rPr>
                <w:rFonts w:ascii="Tahoma" w:eastAsia="Segoe UI" w:hAnsi="Tahoma" w:cs="Tahoma"/>
              </w:rPr>
            </w:pPr>
            <w:r>
              <w:rPr>
                <w:rFonts w:ascii="Tahoma" w:eastAsia="Segoe UI" w:hAnsi="Tahoma" w:cs="Tahoma"/>
                <w:kern w:val="0"/>
                <w:lang w:eastAsia="zh-CN"/>
              </w:rPr>
              <w:t>varchar</w:t>
            </w:r>
          </w:p>
        </w:tc>
        <w:tc>
          <w:tcPr>
            <w:tcW w:w="0" w:type="auto"/>
            <w:tcMar>
              <w:top w:w="150" w:type="dxa"/>
              <w:left w:w="240" w:type="dxa"/>
              <w:bottom w:w="150" w:type="dxa"/>
              <w:right w:w="240" w:type="dxa"/>
            </w:tcMar>
            <w:vAlign w:val="center"/>
          </w:tcPr>
          <w:p w14:paraId="23147A92" w14:textId="77777777" w:rsidR="00CF77BE" w:rsidRDefault="00000000">
            <w:pPr>
              <w:widowControl/>
              <w:rPr>
                <w:rFonts w:ascii="Tahoma" w:eastAsia="Segoe UI" w:hAnsi="Tahoma" w:cs="Tahoma"/>
              </w:rPr>
            </w:pPr>
            <w:r>
              <w:rPr>
                <w:rFonts w:ascii="Tahoma" w:eastAsia="Segoe UI" w:hAnsi="Tahoma" w:cs="Tahoma"/>
                <w:kern w:val="0"/>
                <w:lang w:eastAsia="zh-CN"/>
              </w:rPr>
              <w:t>255</w:t>
            </w:r>
          </w:p>
        </w:tc>
        <w:tc>
          <w:tcPr>
            <w:tcW w:w="0" w:type="auto"/>
            <w:tcMar>
              <w:top w:w="150" w:type="dxa"/>
              <w:left w:w="240" w:type="dxa"/>
              <w:bottom w:w="150" w:type="dxa"/>
              <w:right w:w="0" w:type="dxa"/>
            </w:tcMar>
            <w:vAlign w:val="center"/>
          </w:tcPr>
          <w:p w14:paraId="63AEEBD5" w14:textId="77777777" w:rsidR="00CF77BE" w:rsidRDefault="00000000">
            <w:pPr>
              <w:widowControl/>
              <w:rPr>
                <w:rFonts w:ascii="Tahoma" w:eastAsia="Segoe UI" w:hAnsi="Tahoma" w:cs="Tahoma"/>
              </w:rPr>
            </w:pPr>
            <w:r>
              <w:rPr>
                <w:rFonts w:ascii="Tahoma" w:eastAsia="Segoe UI" w:hAnsi="Tahoma" w:cs="Tahoma"/>
                <w:kern w:val="0"/>
                <w:lang w:eastAsia="zh-CN"/>
              </w:rPr>
              <w:t>Field that holds a hash value of the image for integrity verification.</w:t>
            </w:r>
          </w:p>
        </w:tc>
      </w:tr>
      <w:tr w:rsidR="00CF77BE" w14:paraId="1888161B" w14:textId="77777777">
        <w:tc>
          <w:tcPr>
            <w:tcW w:w="0" w:type="auto"/>
            <w:tcMar>
              <w:top w:w="150" w:type="dxa"/>
              <w:left w:w="0" w:type="dxa"/>
              <w:bottom w:w="150" w:type="dxa"/>
              <w:right w:w="240" w:type="dxa"/>
            </w:tcMar>
            <w:vAlign w:val="center"/>
          </w:tcPr>
          <w:p w14:paraId="605A5CC0"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processed_at</w:t>
            </w:r>
            <w:proofErr w:type="spellEnd"/>
          </w:p>
        </w:tc>
        <w:tc>
          <w:tcPr>
            <w:tcW w:w="0" w:type="auto"/>
            <w:tcMar>
              <w:top w:w="150" w:type="dxa"/>
              <w:left w:w="240" w:type="dxa"/>
              <w:bottom w:w="150" w:type="dxa"/>
              <w:right w:w="240" w:type="dxa"/>
            </w:tcMar>
            <w:vAlign w:val="center"/>
          </w:tcPr>
          <w:p w14:paraId="05A51A94" w14:textId="77777777" w:rsidR="00CF77BE" w:rsidRDefault="00000000">
            <w:pPr>
              <w:widowControl/>
              <w:rPr>
                <w:rFonts w:ascii="Tahoma" w:eastAsia="Segoe UI" w:hAnsi="Tahoma" w:cs="Tahoma"/>
              </w:rPr>
            </w:pPr>
            <w:r>
              <w:rPr>
                <w:rFonts w:ascii="Tahoma" w:eastAsia="Segoe UI" w:hAnsi="Tahoma" w:cs="Tahoma"/>
                <w:kern w:val="0"/>
                <w:lang w:eastAsia="zh-CN"/>
              </w:rPr>
              <w:t>datetime</w:t>
            </w:r>
          </w:p>
        </w:tc>
        <w:tc>
          <w:tcPr>
            <w:tcW w:w="0" w:type="auto"/>
            <w:tcMar>
              <w:top w:w="150" w:type="dxa"/>
              <w:left w:w="240" w:type="dxa"/>
              <w:bottom w:w="150" w:type="dxa"/>
              <w:right w:w="240" w:type="dxa"/>
            </w:tcMar>
            <w:vAlign w:val="center"/>
          </w:tcPr>
          <w:p w14:paraId="29F957AA" w14:textId="77777777" w:rsidR="00CF77BE" w:rsidRDefault="00CF77BE">
            <w:pPr>
              <w:rPr>
                <w:rFonts w:ascii="Tahoma" w:eastAsia="Segoe UI" w:hAnsi="Tahoma" w:cs="Tahoma"/>
              </w:rPr>
            </w:pPr>
          </w:p>
        </w:tc>
        <w:tc>
          <w:tcPr>
            <w:tcW w:w="0" w:type="auto"/>
            <w:tcMar>
              <w:top w:w="150" w:type="dxa"/>
              <w:left w:w="240" w:type="dxa"/>
              <w:bottom w:w="150" w:type="dxa"/>
              <w:right w:w="0" w:type="dxa"/>
            </w:tcMar>
            <w:vAlign w:val="center"/>
          </w:tcPr>
          <w:p w14:paraId="5DA4DB90"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timestamp when the answer sheet was processed by the system.</w:t>
            </w:r>
          </w:p>
        </w:tc>
      </w:tr>
      <w:tr w:rsidR="00CF77BE" w14:paraId="15B0FDF5" w14:textId="77777777">
        <w:tc>
          <w:tcPr>
            <w:tcW w:w="0" w:type="auto"/>
            <w:tcMar>
              <w:top w:w="150" w:type="dxa"/>
              <w:left w:w="0" w:type="dxa"/>
              <w:bottom w:w="150" w:type="dxa"/>
              <w:right w:w="240" w:type="dxa"/>
            </w:tcMar>
            <w:vAlign w:val="center"/>
          </w:tcPr>
          <w:p w14:paraId="37C4C7C6"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created_at</w:t>
            </w:r>
            <w:proofErr w:type="spellEnd"/>
          </w:p>
        </w:tc>
        <w:tc>
          <w:tcPr>
            <w:tcW w:w="0" w:type="auto"/>
            <w:tcMar>
              <w:top w:w="150" w:type="dxa"/>
              <w:left w:w="240" w:type="dxa"/>
              <w:bottom w:w="150" w:type="dxa"/>
              <w:right w:w="240" w:type="dxa"/>
            </w:tcMar>
            <w:vAlign w:val="center"/>
          </w:tcPr>
          <w:p w14:paraId="1330D917" w14:textId="77777777" w:rsidR="00CF77BE" w:rsidRDefault="00000000">
            <w:pPr>
              <w:widowControl/>
              <w:rPr>
                <w:rFonts w:ascii="Tahoma" w:eastAsia="Segoe UI" w:hAnsi="Tahoma" w:cs="Tahoma"/>
              </w:rPr>
            </w:pPr>
            <w:r>
              <w:rPr>
                <w:rFonts w:ascii="Tahoma" w:eastAsia="Segoe UI" w:hAnsi="Tahoma" w:cs="Tahoma"/>
                <w:kern w:val="0"/>
                <w:lang w:eastAsia="zh-CN"/>
              </w:rPr>
              <w:t>timestamp</w:t>
            </w:r>
          </w:p>
        </w:tc>
        <w:tc>
          <w:tcPr>
            <w:tcW w:w="0" w:type="auto"/>
            <w:tcMar>
              <w:top w:w="150" w:type="dxa"/>
              <w:left w:w="240" w:type="dxa"/>
              <w:bottom w:w="150" w:type="dxa"/>
              <w:right w:w="240" w:type="dxa"/>
            </w:tcMar>
            <w:vAlign w:val="center"/>
          </w:tcPr>
          <w:p w14:paraId="5404F8E2" w14:textId="77777777" w:rsidR="00CF77BE" w:rsidRDefault="00CF77BE">
            <w:pPr>
              <w:rPr>
                <w:rFonts w:ascii="Tahoma" w:eastAsia="Segoe UI" w:hAnsi="Tahoma" w:cs="Tahoma"/>
              </w:rPr>
            </w:pPr>
          </w:p>
        </w:tc>
        <w:tc>
          <w:tcPr>
            <w:tcW w:w="0" w:type="auto"/>
            <w:tcMar>
              <w:top w:w="150" w:type="dxa"/>
              <w:left w:w="240" w:type="dxa"/>
              <w:bottom w:w="150" w:type="dxa"/>
              <w:right w:w="0" w:type="dxa"/>
            </w:tcMar>
            <w:vAlign w:val="center"/>
          </w:tcPr>
          <w:p w14:paraId="5DCCD269"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timestamp when the answer sheet record was created.</w:t>
            </w:r>
          </w:p>
        </w:tc>
      </w:tr>
      <w:tr w:rsidR="00CF77BE" w14:paraId="2FA8EBE1" w14:textId="77777777">
        <w:tc>
          <w:tcPr>
            <w:tcW w:w="0" w:type="auto"/>
            <w:tcMar>
              <w:top w:w="150" w:type="dxa"/>
              <w:left w:w="0" w:type="dxa"/>
              <w:bottom w:w="150" w:type="dxa"/>
              <w:right w:w="240" w:type="dxa"/>
            </w:tcMar>
            <w:vAlign w:val="center"/>
          </w:tcPr>
          <w:p w14:paraId="420B647D"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updated_at</w:t>
            </w:r>
            <w:proofErr w:type="spellEnd"/>
          </w:p>
        </w:tc>
        <w:tc>
          <w:tcPr>
            <w:tcW w:w="0" w:type="auto"/>
            <w:tcMar>
              <w:top w:w="150" w:type="dxa"/>
              <w:left w:w="240" w:type="dxa"/>
              <w:bottom w:w="150" w:type="dxa"/>
              <w:right w:w="240" w:type="dxa"/>
            </w:tcMar>
            <w:vAlign w:val="center"/>
          </w:tcPr>
          <w:p w14:paraId="4A1AEA00" w14:textId="77777777" w:rsidR="00CF77BE" w:rsidRDefault="00000000">
            <w:pPr>
              <w:widowControl/>
              <w:rPr>
                <w:rFonts w:ascii="Tahoma" w:eastAsia="Segoe UI" w:hAnsi="Tahoma" w:cs="Tahoma"/>
              </w:rPr>
            </w:pPr>
            <w:r>
              <w:rPr>
                <w:rFonts w:ascii="Tahoma" w:eastAsia="Segoe UI" w:hAnsi="Tahoma" w:cs="Tahoma"/>
                <w:kern w:val="0"/>
                <w:lang w:eastAsia="zh-CN"/>
              </w:rPr>
              <w:t>timestamp</w:t>
            </w:r>
          </w:p>
        </w:tc>
        <w:tc>
          <w:tcPr>
            <w:tcW w:w="0" w:type="auto"/>
            <w:tcMar>
              <w:top w:w="150" w:type="dxa"/>
              <w:left w:w="240" w:type="dxa"/>
              <w:bottom w:w="150" w:type="dxa"/>
              <w:right w:w="240" w:type="dxa"/>
            </w:tcMar>
            <w:vAlign w:val="center"/>
          </w:tcPr>
          <w:p w14:paraId="058FCCA2" w14:textId="77777777" w:rsidR="00CF77BE" w:rsidRDefault="00CF77BE">
            <w:pPr>
              <w:rPr>
                <w:rFonts w:ascii="Tahoma" w:eastAsia="Segoe UI" w:hAnsi="Tahoma" w:cs="Tahoma"/>
              </w:rPr>
            </w:pPr>
          </w:p>
        </w:tc>
        <w:tc>
          <w:tcPr>
            <w:tcW w:w="0" w:type="auto"/>
            <w:tcMar>
              <w:top w:w="150" w:type="dxa"/>
              <w:left w:w="240" w:type="dxa"/>
              <w:bottom w:w="150" w:type="dxa"/>
              <w:right w:w="0" w:type="dxa"/>
            </w:tcMar>
            <w:vAlign w:val="center"/>
          </w:tcPr>
          <w:p w14:paraId="78AA1307"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timestamp when the answer sheet record was last updated.</w:t>
            </w:r>
          </w:p>
        </w:tc>
      </w:tr>
    </w:tbl>
    <w:p w14:paraId="7E6DE5C9" w14:textId="77777777" w:rsidR="00CF77BE" w:rsidRDefault="00CF77BE">
      <w:pPr>
        <w:suppressAutoHyphens w:val="0"/>
        <w:autoSpaceDE w:val="0"/>
        <w:autoSpaceDN w:val="0"/>
        <w:adjustRightInd w:val="0"/>
        <w:spacing w:line="360" w:lineRule="auto"/>
        <w:jc w:val="center"/>
        <w:rPr>
          <w:rFonts w:ascii="Tahoma" w:eastAsia="Times New Roman" w:hAnsi="Tahoma" w:cs="Tahoma"/>
          <w:color w:val="000000"/>
          <w:kern w:val="0"/>
          <w:lang w:eastAsia="en-US"/>
        </w:rPr>
      </w:pPr>
    </w:p>
    <w:p w14:paraId="5915420F" w14:textId="77777777" w:rsidR="00CF77BE" w:rsidRDefault="00000000">
      <w:pPr>
        <w:suppressAutoHyphens w:val="0"/>
        <w:autoSpaceDE w:val="0"/>
        <w:autoSpaceDN w:val="0"/>
        <w:adjustRightInd w:val="0"/>
        <w:spacing w:line="360" w:lineRule="auto"/>
        <w:jc w:val="center"/>
        <w:rPr>
          <w:rFonts w:ascii="Tahoma" w:eastAsia="Times New Roman" w:hAnsi="Tahoma" w:cs="Tahoma"/>
          <w:color w:val="000000"/>
          <w:kern w:val="0"/>
          <w:lang w:eastAsia="en-US"/>
        </w:rPr>
      </w:pPr>
      <w:r>
        <w:rPr>
          <w:rFonts w:ascii="Tahoma" w:eastAsia="Times New Roman" w:hAnsi="Tahoma" w:cs="Tahoma"/>
          <w:color w:val="000000"/>
          <w:kern w:val="0"/>
          <w:lang w:eastAsia="en-US"/>
        </w:rPr>
        <w:t>Table 4.0 Answer Sheets</w:t>
      </w:r>
    </w:p>
    <w:p w14:paraId="1F9424F9" w14:textId="77777777" w:rsidR="00CF77BE" w:rsidRDefault="00CF77BE">
      <w:pPr>
        <w:suppressAutoHyphens w:val="0"/>
        <w:autoSpaceDE w:val="0"/>
        <w:autoSpaceDN w:val="0"/>
        <w:adjustRightInd w:val="0"/>
        <w:spacing w:line="360" w:lineRule="auto"/>
        <w:jc w:val="center"/>
        <w:rPr>
          <w:rFonts w:ascii="Tahoma" w:eastAsia="Times New Roman" w:hAnsi="Tahoma" w:cs="Tahoma"/>
          <w:color w:val="000000"/>
          <w:kern w:val="0"/>
          <w:lang w:eastAsia="en-US"/>
        </w:rPr>
      </w:pPr>
    </w:p>
    <w:p w14:paraId="4C636258" w14:textId="77777777" w:rsidR="002F2AA9" w:rsidRDefault="002F2AA9">
      <w:pPr>
        <w:suppressAutoHyphens w:val="0"/>
        <w:autoSpaceDE w:val="0"/>
        <w:autoSpaceDN w:val="0"/>
        <w:adjustRightInd w:val="0"/>
        <w:spacing w:line="360" w:lineRule="auto"/>
        <w:jc w:val="center"/>
        <w:rPr>
          <w:rFonts w:ascii="Tahoma" w:eastAsia="Times New Roman" w:hAnsi="Tahoma" w:cs="Tahoma"/>
          <w:color w:val="000000"/>
          <w:kern w:val="0"/>
          <w:lang w:eastAsia="en-US"/>
        </w:rPr>
      </w:pPr>
    </w:p>
    <w:p w14:paraId="46DD9EF1" w14:textId="77777777" w:rsidR="002F2AA9" w:rsidRDefault="002F2AA9">
      <w:pPr>
        <w:suppressAutoHyphens w:val="0"/>
        <w:autoSpaceDE w:val="0"/>
        <w:autoSpaceDN w:val="0"/>
        <w:adjustRightInd w:val="0"/>
        <w:spacing w:line="360" w:lineRule="auto"/>
        <w:jc w:val="center"/>
        <w:rPr>
          <w:rFonts w:ascii="Tahoma" w:eastAsia="Times New Roman" w:hAnsi="Tahoma" w:cs="Tahoma"/>
          <w:color w:val="000000"/>
          <w:kern w:val="0"/>
          <w:lang w:eastAsia="en-US"/>
        </w:rPr>
      </w:pPr>
    </w:p>
    <w:p w14:paraId="652DCBE0" w14:textId="77777777" w:rsidR="002F2AA9" w:rsidRDefault="002F2AA9">
      <w:pPr>
        <w:suppressAutoHyphens w:val="0"/>
        <w:autoSpaceDE w:val="0"/>
        <w:autoSpaceDN w:val="0"/>
        <w:adjustRightInd w:val="0"/>
        <w:spacing w:line="360" w:lineRule="auto"/>
        <w:jc w:val="center"/>
        <w:rPr>
          <w:rFonts w:ascii="Tahoma" w:eastAsia="Times New Roman" w:hAnsi="Tahoma" w:cs="Tahoma"/>
          <w:color w:val="000000"/>
          <w:kern w:val="0"/>
          <w:lang w:eastAsia="en-US"/>
        </w:rPr>
      </w:pPr>
    </w:p>
    <w:p w14:paraId="115B3109"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color w:val="0F1115"/>
          <w:sz w:val="24"/>
          <w:szCs w:val="24"/>
          <w:shd w:val="clear" w:color="auto" w:fill="EBEEF2"/>
          <w:lang w:eastAsia="en-US"/>
        </w:rPr>
      </w:pPr>
    </w:p>
    <w:p w14:paraId="547D0267"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color w:val="0F1115"/>
          <w:sz w:val="24"/>
          <w:szCs w:val="24"/>
          <w:shd w:val="clear" w:color="auto" w:fill="EBEEF2"/>
          <w:lang w:eastAsia="en-US"/>
        </w:rPr>
      </w:pPr>
    </w:p>
    <w:p w14:paraId="5AD20E1F" w14:textId="77777777" w:rsidR="00CF77BE" w:rsidRDefault="00000000">
      <w:pPr>
        <w:numPr>
          <w:ilvl w:val="2"/>
          <w:numId w:val="1"/>
        </w:numPr>
        <w:tabs>
          <w:tab w:val="clear" w:pos="360"/>
        </w:tabs>
        <w:suppressAutoHyphens w:val="0"/>
        <w:autoSpaceDE w:val="0"/>
        <w:autoSpaceDN w:val="0"/>
        <w:adjustRightInd w:val="0"/>
        <w:ind w:left="274" w:hanging="274"/>
        <w:jc w:val="both"/>
        <w:rPr>
          <w:rStyle w:val="HTMLCode"/>
          <w:rFonts w:ascii="Tahoma" w:eastAsia="Consolas" w:hAnsi="Tahoma" w:cs="Tahoma"/>
          <w:b/>
          <w:bCs/>
          <w:color w:val="0F1115"/>
          <w:sz w:val="24"/>
          <w:szCs w:val="24"/>
          <w:shd w:val="clear" w:color="auto" w:fill="EBEEF2"/>
          <w:lang w:eastAsia="en-US"/>
        </w:rPr>
      </w:pPr>
      <w:r>
        <w:rPr>
          <w:rStyle w:val="HTMLCode"/>
          <w:rFonts w:ascii="Tahoma" w:eastAsia="Consolas" w:hAnsi="Tahoma" w:cs="Tahoma"/>
          <w:b/>
          <w:bCs/>
          <w:color w:val="0F1115"/>
          <w:sz w:val="24"/>
          <w:szCs w:val="24"/>
          <w:shd w:val="clear" w:color="auto" w:fill="EBEEF2"/>
          <w:lang w:eastAsia="en-US"/>
        </w:rPr>
        <w:t>Applicant Answers</w:t>
      </w:r>
    </w:p>
    <w:p w14:paraId="477499E5" w14:textId="77777777" w:rsidR="00CF77BE" w:rsidRDefault="00000000">
      <w:pPr>
        <w:pStyle w:val="NormalWeb"/>
        <w:widowControl/>
        <w:shd w:val="clear" w:color="auto" w:fill="FFFFFF"/>
        <w:spacing w:before="240" w:after="240" w:line="360" w:lineRule="auto"/>
        <w:jc w:val="both"/>
        <w:rPr>
          <w:rFonts w:ascii="Tahoma" w:eastAsia="Segoe UI" w:hAnsi="Tahoma" w:cs="Tahoma"/>
          <w:color w:val="0F1115"/>
        </w:rPr>
      </w:pPr>
      <w:r>
        <w:rPr>
          <w:rFonts w:ascii="Tahoma" w:eastAsia="Segoe UI" w:hAnsi="Tahoma" w:cs="Tahoma"/>
          <w:color w:val="0F1115"/>
          <w:shd w:val="clear" w:color="auto" w:fill="FFFFFF"/>
        </w:rPr>
        <w:t>Table Name:</w:t>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proofErr w:type="spellStart"/>
      <w:r>
        <w:rPr>
          <w:rStyle w:val="HTMLCode"/>
          <w:rFonts w:ascii="Tahoma" w:eastAsia="Consolas" w:hAnsi="Tahoma" w:cs="Tahoma"/>
          <w:color w:val="0F1115"/>
          <w:sz w:val="24"/>
          <w:szCs w:val="24"/>
          <w:shd w:val="clear" w:color="auto" w:fill="EBEEF2"/>
        </w:rPr>
        <w:t>tbl_applicant_answers</w:t>
      </w:r>
      <w:proofErr w:type="spellEnd"/>
      <w:r>
        <w:rPr>
          <w:rFonts w:ascii="Tahoma" w:eastAsia="Segoe UI" w:hAnsi="Tahoma" w:cs="Tahoma"/>
          <w:color w:val="0F1115"/>
          <w:shd w:val="clear" w:color="auto" w:fill="FFFFFF"/>
        </w:rPr>
        <w:br/>
        <w:t>Table Description: </w:t>
      </w:r>
      <w:r>
        <w:rPr>
          <w:rFonts w:ascii="Tahoma" w:eastAsia="Segoe UI" w:hAnsi="Tahoma" w:cs="Tahoma"/>
          <w:color w:val="0F1115"/>
          <w:shd w:val="clear" w:color="auto" w:fill="FFFFFF"/>
        </w:rPr>
        <w:tab/>
        <w:t>Table where the individual answers of an applicant for each examination item are stored, including the marked answer and whether it is correct.</w:t>
      </w:r>
      <w:r>
        <w:rPr>
          <w:rFonts w:ascii="Tahoma" w:eastAsia="Segoe UI" w:hAnsi="Tahoma" w:cs="Tahoma"/>
          <w:color w:val="0F1115"/>
          <w:shd w:val="clear" w:color="auto" w:fill="FFFFFF"/>
        </w:rPr>
        <w:br/>
        <w:t>Primary Key: </w:t>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r>
        <w:rPr>
          <w:rStyle w:val="HTMLCode"/>
          <w:rFonts w:ascii="Tahoma" w:eastAsia="Consolas" w:hAnsi="Tahoma" w:cs="Tahoma"/>
          <w:color w:val="0F1115"/>
          <w:sz w:val="24"/>
          <w:szCs w:val="24"/>
          <w:shd w:val="clear" w:color="auto" w:fill="EBEEF2"/>
        </w:rPr>
        <w:t>id</w:t>
      </w:r>
      <w:r>
        <w:rPr>
          <w:rFonts w:ascii="Tahoma" w:eastAsia="Segoe UI" w:hAnsi="Tahoma" w:cs="Tahoma"/>
          <w:color w:val="0F1115"/>
          <w:shd w:val="clear" w:color="auto" w:fill="FFFFFF"/>
        </w:rPr>
        <w:br/>
        <w:t>Foreign Key: </w:t>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proofErr w:type="spellStart"/>
      <w:r>
        <w:rPr>
          <w:rStyle w:val="HTMLCode"/>
          <w:rFonts w:ascii="Tahoma" w:eastAsia="Consolas" w:hAnsi="Tahoma" w:cs="Tahoma"/>
          <w:color w:val="0F1115"/>
          <w:sz w:val="24"/>
          <w:szCs w:val="24"/>
          <w:shd w:val="clear" w:color="auto" w:fill="EBEEF2"/>
        </w:rPr>
        <w:t>sheet_id</w:t>
      </w:r>
      <w:proofErr w:type="spellEnd"/>
      <w:r>
        <w:rPr>
          <w:rFonts w:ascii="Tahoma" w:eastAsia="Segoe UI" w:hAnsi="Tahoma" w:cs="Tahoma"/>
          <w:color w:val="0F1115"/>
          <w:shd w:val="clear" w:color="auto" w:fill="FFFFFF"/>
        </w:rPr>
        <w:t> references </w:t>
      </w:r>
      <w:proofErr w:type="spellStart"/>
      <w:r>
        <w:rPr>
          <w:rStyle w:val="HTMLCode"/>
          <w:rFonts w:ascii="Tahoma" w:eastAsia="Consolas" w:hAnsi="Tahoma" w:cs="Tahoma"/>
          <w:color w:val="0F1115"/>
          <w:sz w:val="24"/>
          <w:szCs w:val="24"/>
          <w:shd w:val="clear" w:color="auto" w:fill="EBEEF2"/>
        </w:rPr>
        <w:t>tbl_answer_sheets</w:t>
      </w:r>
      <w:proofErr w:type="spellEnd"/>
      <w:r>
        <w:rPr>
          <w:rStyle w:val="HTMLCode"/>
          <w:rFonts w:ascii="Tahoma" w:eastAsia="Consolas" w:hAnsi="Tahoma" w:cs="Tahoma"/>
          <w:color w:val="0F1115"/>
          <w:sz w:val="24"/>
          <w:szCs w:val="24"/>
          <w:shd w:val="clear" w:color="auto" w:fill="EBEEF2"/>
        </w:rPr>
        <w:t>(id)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22"/>
        <w:gridCol w:w="1591"/>
        <w:gridCol w:w="1207"/>
        <w:gridCol w:w="4990"/>
      </w:tblGrid>
      <w:tr w:rsidR="00CF77BE" w14:paraId="2D05D017" w14:textId="77777777">
        <w:trPr>
          <w:tblHeader/>
        </w:trPr>
        <w:tc>
          <w:tcPr>
            <w:tcW w:w="0" w:type="auto"/>
            <w:shd w:val="clear" w:color="auto" w:fill="000000"/>
            <w:tcMar>
              <w:top w:w="150" w:type="dxa"/>
              <w:left w:w="0" w:type="dxa"/>
              <w:bottom w:w="150" w:type="dxa"/>
              <w:right w:w="240" w:type="dxa"/>
            </w:tcMar>
            <w:vAlign w:val="center"/>
          </w:tcPr>
          <w:p w14:paraId="5F40CFD7" w14:textId="77777777" w:rsidR="00CF77BE" w:rsidRDefault="00000000">
            <w:pPr>
              <w:widowControl/>
              <w:rPr>
                <w:rFonts w:ascii="Tahoma" w:eastAsia="Segoe UI" w:hAnsi="Tahoma" w:cs="Tahoma"/>
                <w:color w:val="FFFFFF"/>
              </w:rPr>
            </w:pPr>
            <w:r>
              <w:rPr>
                <w:rFonts w:ascii="Tahoma" w:eastAsia="Segoe UI" w:hAnsi="Tahoma" w:cs="Tahoma"/>
                <w:color w:val="FFFFFF"/>
                <w:kern w:val="0"/>
                <w:lang w:eastAsia="zh-CN"/>
              </w:rPr>
              <w:t>Fieldname</w:t>
            </w:r>
          </w:p>
        </w:tc>
        <w:tc>
          <w:tcPr>
            <w:tcW w:w="0" w:type="auto"/>
            <w:shd w:val="clear" w:color="auto" w:fill="000000"/>
            <w:tcMar>
              <w:top w:w="150" w:type="dxa"/>
              <w:left w:w="240" w:type="dxa"/>
              <w:bottom w:w="150" w:type="dxa"/>
              <w:right w:w="240" w:type="dxa"/>
            </w:tcMar>
            <w:vAlign w:val="center"/>
          </w:tcPr>
          <w:p w14:paraId="5472494A" w14:textId="77777777" w:rsidR="00CF77BE" w:rsidRDefault="00000000">
            <w:pPr>
              <w:widowControl/>
              <w:rPr>
                <w:rFonts w:ascii="Tahoma" w:eastAsia="Segoe UI" w:hAnsi="Tahoma" w:cs="Tahoma"/>
                <w:color w:val="FFFFFF"/>
              </w:rPr>
            </w:pPr>
            <w:r>
              <w:rPr>
                <w:rFonts w:ascii="Tahoma" w:eastAsia="Segoe UI" w:hAnsi="Tahoma" w:cs="Tahoma"/>
                <w:color w:val="FFFFFF"/>
                <w:kern w:val="0"/>
                <w:lang w:eastAsia="zh-CN"/>
              </w:rPr>
              <w:t>Data Type</w:t>
            </w:r>
          </w:p>
        </w:tc>
        <w:tc>
          <w:tcPr>
            <w:tcW w:w="0" w:type="auto"/>
            <w:shd w:val="clear" w:color="auto" w:fill="000000"/>
            <w:tcMar>
              <w:top w:w="150" w:type="dxa"/>
              <w:left w:w="240" w:type="dxa"/>
              <w:bottom w:w="150" w:type="dxa"/>
              <w:right w:w="240" w:type="dxa"/>
            </w:tcMar>
            <w:vAlign w:val="center"/>
          </w:tcPr>
          <w:p w14:paraId="3F728216" w14:textId="77777777" w:rsidR="00CF77BE" w:rsidRDefault="00000000">
            <w:pPr>
              <w:widowControl/>
              <w:rPr>
                <w:rFonts w:ascii="Tahoma" w:eastAsia="Segoe UI" w:hAnsi="Tahoma" w:cs="Tahoma"/>
                <w:color w:val="FFFFFF"/>
              </w:rPr>
            </w:pPr>
            <w:r>
              <w:rPr>
                <w:rFonts w:ascii="Tahoma" w:eastAsia="Segoe UI" w:hAnsi="Tahoma" w:cs="Tahoma"/>
                <w:color w:val="FFFFFF"/>
                <w:kern w:val="0"/>
                <w:lang w:eastAsia="zh-CN"/>
              </w:rPr>
              <w:t>Length</w:t>
            </w:r>
          </w:p>
        </w:tc>
        <w:tc>
          <w:tcPr>
            <w:tcW w:w="0" w:type="auto"/>
            <w:shd w:val="clear" w:color="auto" w:fill="000000"/>
            <w:tcMar>
              <w:top w:w="150" w:type="dxa"/>
              <w:left w:w="240" w:type="dxa"/>
              <w:bottom w:w="150" w:type="dxa"/>
              <w:right w:w="240" w:type="dxa"/>
            </w:tcMar>
            <w:vAlign w:val="center"/>
          </w:tcPr>
          <w:p w14:paraId="26F5568B" w14:textId="77777777" w:rsidR="00CF77BE" w:rsidRDefault="00000000">
            <w:pPr>
              <w:widowControl/>
              <w:rPr>
                <w:rFonts w:ascii="Tahoma" w:eastAsia="Segoe UI" w:hAnsi="Tahoma" w:cs="Tahoma"/>
                <w:color w:val="FFFFFF"/>
              </w:rPr>
            </w:pPr>
            <w:r>
              <w:rPr>
                <w:rFonts w:ascii="Tahoma" w:eastAsia="Segoe UI" w:hAnsi="Tahoma" w:cs="Tahoma"/>
                <w:color w:val="FFFFFF"/>
                <w:kern w:val="0"/>
                <w:lang w:eastAsia="zh-CN"/>
              </w:rPr>
              <w:t>Description</w:t>
            </w:r>
          </w:p>
        </w:tc>
      </w:tr>
      <w:tr w:rsidR="00CF77BE" w14:paraId="3F4260E5" w14:textId="77777777">
        <w:tc>
          <w:tcPr>
            <w:tcW w:w="0" w:type="auto"/>
            <w:shd w:val="clear" w:color="auto" w:fill="FFFFFF"/>
            <w:tcMar>
              <w:top w:w="150" w:type="dxa"/>
              <w:left w:w="0" w:type="dxa"/>
              <w:bottom w:w="150" w:type="dxa"/>
              <w:right w:w="240" w:type="dxa"/>
            </w:tcMar>
            <w:vAlign w:val="center"/>
          </w:tcPr>
          <w:p w14:paraId="530CC1AB" w14:textId="77777777" w:rsidR="00CF77BE" w:rsidRDefault="00000000">
            <w:pPr>
              <w:widowControl/>
              <w:rPr>
                <w:rFonts w:ascii="Tahoma" w:eastAsia="Segoe UI" w:hAnsi="Tahoma" w:cs="Tahoma"/>
                <w:color w:val="0F1115"/>
              </w:rPr>
            </w:pPr>
            <w:r>
              <w:rPr>
                <w:rStyle w:val="HTMLCode"/>
                <w:rFonts w:ascii="Tahoma" w:eastAsia="Consolas" w:hAnsi="Tahoma" w:cs="Tahoma"/>
                <w:color w:val="0F1115"/>
                <w:kern w:val="0"/>
                <w:sz w:val="24"/>
                <w:szCs w:val="24"/>
                <w:shd w:val="clear" w:color="auto" w:fill="EBEEF2"/>
                <w:lang w:eastAsia="zh-CN"/>
              </w:rPr>
              <w:t>id</w:t>
            </w:r>
          </w:p>
        </w:tc>
        <w:tc>
          <w:tcPr>
            <w:tcW w:w="0" w:type="auto"/>
            <w:shd w:val="clear" w:color="auto" w:fill="FFFFFF"/>
            <w:tcMar>
              <w:top w:w="150" w:type="dxa"/>
              <w:left w:w="240" w:type="dxa"/>
              <w:bottom w:w="150" w:type="dxa"/>
              <w:right w:w="240" w:type="dxa"/>
            </w:tcMar>
            <w:vAlign w:val="center"/>
          </w:tcPr>
          <w:p w14:paraId="2B6EA99E"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int</w:t>
            </w:r>
          </w:p>
        </w:tc>
        <w:tc>
          <w:tcPr>
            <w:tcW w:w="0" w:type="auto"/>
            <w:shd w:val="clear" w:color="auto" w:fill="FFFFFF"/>
            <w:tcMar>
              <w:top w:w="150" w:type="dxa"/>
              <w:left w:w="240" w:type="dxa"/>
              <w:bottom w:w="150" w:type="dxa"/>
              <w:right w:w="240" w:type="dxa"/>
            </w:tcMar>
            <w:vAlign w:val="center"/>
          </w:tcPr>
          <w:p w14:paraId="4F6DECD6"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11</w:t>
            </w:r>
          </w:p>
        </w:tc>
        <w:tc>
          <w:tcPr>
            <w:tcW w:w="0" w:type="auto"/>
            <w:shd w:val="clear" w:color="auto" w:fill="FFFFFF"/>
            <w:tcMar>
              <w:top w:w="150" w:type="dxa"/>
              <w:left w:w="240" w:type="dxa"/>
              <w:bottom w:w="150" w:type="dxa"/>
              <w:right w:w="0" w:type="dxa"/>
            </w:tcMar>
            <w:vAlign w:val="center"/>
          </w:tcPr>
          <w:p w14:paraId="4723B0CC"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Field that holds the unique record number for the applicant answer.</w:t>
            </w:r>
          </w:p>
        </w:tc>
      </w:tr>
      <w:tr w:rsidR="00CF77BE" w14:paraId="741F32D5" w14:textId="77777777">
        <w:tc>
          <w:tcPr>
            <w:tcW w:w="0" w:type="auto"/>
            <w:shd w:val="clear" w:color="auto" w:fill="FFFFFF"/>
            <w:tcMar>
              <w:top w:w="150" w:type="dxa"/>
              <w:left w:w="0" w:type="dxa"/>
              <w:bottom w:w="150" w:type="dxa"/>
              <w:right w:w="240" w:type="dxa"/>
            </w:tcMar>
            <w:vAlign w:val="center"/>
          </w:tcPr>
          <w:p w14:paraId="708C0269" w14:textId="77777777" w:rsidR="00CF77BE" w:rsidRDefault="00000000">
            <w:pPr>
              <w:widowControl/>
              <w:rPr>
                <w:rFonts w:ascii="Tahoma" w:eastAsia="Segoe UI" w:hAnsi="Tahoma" w:cs="Tahoma"/>
                <w:color w:val="0F1115"/>
              </w:rPr>
            </w:pPr>
            <w:proofErr w:type="spellStart"/>
            <w:r>
              <w:rPr>
                <w:rStyle w:val="HTMLCode"/>
                <w:rFonts w:ascii="Tahoma" w:eastAsia="Consolas" w:hAnsi="Tahoma" w:cs="Tahoma"/>
                <w:color w:val="0F1115"/>
                <w:kern w:val="0"/>
                <w:sz w:val="24"/>
                <w:szCs w:val="24"/>
                <w:shd w:val="clear" w:color="auto" w:fill="EBEEF2"/>
                <w:lang w:eastAsia="zh-CN"/>
              </w:rPr>
              <w:t>sheet_id</w:t>
            </w:r>
            <w:proofErr w:type="spellEnd"/>
          </w:p>
        </w:tc>
        <w:tc>
          <w:tcPr>
            <w:tcW w:w="0" w:type="auto"/>
            <w:shd w:val="clear" w:color="auto" w:fill="FFFFFF"/>
            <w:tcMar>
              <w:top w:w="150" w:type="dxa"/>
              <w:left w:w="240" w:type="dxa"/>
              <w:bottom w:w="150" w:type="dxa"/>
              <w:right w:w="240" w:type="dxa"/>
            </w:tcMar>
            <w:vAlign w:val="center"/>
          </w:tcPr>
          <w:p w14:paraId="46457273"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int</w:t>
            </w:r>
          </w:p>
        </w:tc>
        <w:tc>
          <w:tcPr>
            <w:tcW w:w="0" w:type="auto"/>
            <w:shd w:val="clear" w:color="auto" w:fill="FFFFFF"/>
            <w:tcMar>
              <w:top w:w="150" w:type="dxa"/>
              <w:left w:w="240" w:type="dxa"/>
              <w:bottom w:w="150" w:type="dxa"/>
              <w:right w:w="240" w:type="dxa"/>
            </w:tcMar>
            <w:vAlign w:val="center"/>
          </w:tcPr>
          <w:p w14:paraId="71448CCD"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11</w:t>
            </w:r>
          </w:p>
        </w:tc>
        <w:tc>
          <w:tcPr>
            <w:tcW w:w="0" w:type="auto"/>
            <w:shd w:val="clear" w:color="auto" w:fill="FFFFFF"/>
            <w:tcMar>
              <w:top w:w="150" w:type="dxa"/>
              <w:left w:w="240" w:type="dxa"/>
              <w:bottom w:w="150" w:type="dxa"/>
              <w:right w:w="0" w:type="dxa"/>
            </w:tcMar>
            <w:vAlign w:val="center"/>
          </w:tcPr>
          <w:p w14:paraId="6DDA8B4E"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Field that holds the ID of the answer sheet this answer belongs to.</w:t>
            </w:r>
          </w:p>
        </w:tc>
      </w:tr>
      <w:tr w:rsidR="00CF77BE" w14:paraId="08B7611D" w14:textId="77777777">
        <w:tc>
          <w:tcPr>
            <w:tcW w:w="0" w:type="auto"/>
            <w:shd w:val="clear" w:color="auto" w:fill="FFFFFF"/>
            <w:tcMar>
              <w:top w:w="150" w:type="dxa"/>
              <w:left w:w="0" w:type="dxa"/>
              <w:bottom w:w="150" w:type="dxa"/>
              <w:right w:w="240" w:type="dxa"/>
            </w:tcMar>
            <w:vAlign w:val="center"/>
          </w:tcPr>
          <w:p w14:paraId="6BEE0D30" w14:textId="77777777" w:rsidR="00CF77BE" w:rsidRDefault="00000000">
            <w:pPr>
              <w:widowControl/>
              <w:rPr>
                <w:rFonts w:ascii="Tahoma" w:eastAsia="Segoe UI" w:hAnsi="Tahoma" w:cs="Tahoma"/>
                <w:color w:val="0F1115"/>
              </w:rPr>
            </w:pPr>
            <w:proofErr w:type="spellStart"/>
            <w:r>
              <w:rPr>
                <w:rStyle w:val="HTMLCode"/>
                <w:rFonts w:ascii="Tahoma" w:eastAsia="Consolas" w:hAnsi="Tahoma" w:cs="Tahoma"/>
                <w:color w:val="0F1115"/>
                <w:kern w:val="0"/>
                <w:sz w:val="24"/>
                <w:szCs w:val="24"/>
                <w:shd w:val="clear" w:color="auto" w:fill="EBEEF2"/>
                <w:lang w:eastAsia="zh-CN"/>
              </w:rPr>
              <w:t>item_number</w:t>
            </w:r>
            <w:proofErr w:type="spellEnd"/>
          </w:p>
        </w:tc>
        <w:tc>
          <w:tcPr>
            <w:tcW w:w="0" w:type="auto"/>
            <w:shd w:val="clear" w:color="auto" w:fill="FFFFFF"/>
            <w:tcMar>
              <w:top w:w="150" w:type="dxa"/>
              <w:left w:w="240" w:type="dxa"/>
              <w:bottom w:w="150" w:type="dxa"/>
              <w:right w:w="240" w:type="dxa"/>
            </w:tcMar>
            <w:vAlign w:val="center"/>
          </w:tcPr>
          <w:p w14:paraId="267CD55D"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int</w:t>
            </w:r>
          </w:p>
        </w:tc>
        <w:tc>
          <w:tcPr>
            <w:tcW w:w="0" w:type="auto"/>
            <w:shd w:val="clear" w:color="auto" w:fill="FFFFFF"/>
            <w:tcMar>
              <w:top w:w="150" w:type="dxa"/>
              <w:left w:w="240" w:type="dxa"/>
              <w:bottom w:w="150" w:type="dxa"/>
              <w:right w:w="240" w:type="dxa"/>
            </w:tcMar>
            <w:vAlign w:val="center"/>
          </w:tcPr>
          <w:p w14:paraId="1E120C0E"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11</w:t>
            </w:r>
          </w:p>
        </w:tc>
        <w:tc>
          <w:tcPr>
            <w:tcW w:w="0" w:type="auto"/>
            <w:shd w:val="clear" w:color="auto" w:fill="FFFFFF"/>
            <w:tcMar>
              <w:top w:w="150" w:type="dxa"/>
              <w:left w:w="240" w:type="dxa"/>
              <w:bottom w:w="150" w:type="dxa"/>
              <w:right w:w="0" w:type="dxa"/>
            </w:tcMar>
            <w:vAlign w:val="center"/>
          </w:tcPr>
          <w:p w14:paraId="35654290"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Field that holds the item number of the examination question.</w:t>
            </w:r>
          </w:p>
        </w:tc>
      </w:tr>
      <w:tr w:rsidR="00CF77BE" w14:paraId="29DFDDCC" w14:textId="77777777">
        <w:tc>
          <w:tcPr>
            <w:tcW w:w="0" w:type="auto"/>
            <w:shd w:val="clear" w:color="auto" w:fill="FFFFFF"/>
            <w:tcMar>
              <w:top w:w="150" w:type="dxa"/>
              <w:left w:w="0" w:type="dxa"/>
              <w:bottom w:w="150" w:type="dxa"/>
              <w:right w:w="240" w:type="dxa"/>
            </w:tcMar>
            <w:vAlign w:val="center"/>
          </w:tcPr>
          <w:p w14:paraId="7E153DFE" w14:textId="77777777" w:rsidR="00CF77BE" w:rsidRDefault="00000000">
            <w:pPr>
              <w:widowControl/>
              <w:rPr>
                <w:rFonts w:ascii="Tahoma" w:eastAsia="Segoe UI" w:hAnsi="Tahoma" w:cs="Tahoma"/>
                <w:color w:val="0F1115"/>
              </w:rPr>
            </w:pPr>
            <w:proofErr w:type="spellStart"/>
            <w:r>
              <w:rPr>
                <w:rStyle w:val="HTMLCode"/>
                <w:rFonts w:ascii="Tahoma" w:eastAsia="Consolas" w:hAnsi="Tahoma" w:cs="Tahoma"/>
                <w:color w:val="0F1115"/>
                <w:kern w:val="0"/>
                <w:sz w:val="24"/>
                <w:szCs w:val="24"/>
                <w:shd w:val="clear" w:color="auto" w:fill="EBEEF2"/>
                <w:lang w:eastAsia="zh-CN"/>
              </w:rPr>
              <w:t>marked_answer</w:t>
            </w:r>
            <w:proofErr w:type="spellEnd"/>
          </w:p>
        </w:tc>
        <w:tc>
          <w:tcPr>
            <w:tcW w:w="0" w:type="auto"/>
            <w:shd w:val="clear" w:color="auto" w:fill="FFFFFF"/>
            <w:tcMar>
              <w:top w:w="150" w:type="dxa"/>
              <w:left w:w="240" w:type="dxa"/>
              <w:bottom w:w="150" w:type="dxa"/>
              <w:right w:w="240" w:type="dxa"/>
            </w:tcMar>
            <w:vAlign w:val="center"/>
          </w:tcPr>
          <w:p w14:paraId="0FF83CC7"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varchar</w:t>
            </w:r>
          </w:p>
        </w:tc>
        <w:tc>
          <w:tcPr>
            <w:tcW w:w="0" w:type="auto"/>
            <w:shd w:val="clear" w:color="auto" w:fill="FFFFFF"/>
            <w:tcMar>
              <w:top w:w="150" w:type="dxa"/>
              <w:left w:w="240" w:type="dxa"/>
              <w:bottom w:w="150" w:type="dxa"/>
              <w:right w:w="240" w:type="dxa"/>
            </w:tcMar>
            <w:vAlign w:val="center"/>
          </w:tcPr>
          <w:p w14:paraId="41404961"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5</w:t>
            </w:r>
          </w:p>
        </w:tc>
        <w:tc>
          <w:tcPr>
            <w:tcW w:w="0" w:type="auto"/>
            <w:shd w:val="clear" w:color="auto" w:fill="FFFFFF"/>
            <w:tcMar>
              <w:top w:w="150" w:type="dxa"/>
              <w:left w:w="240" w:type="dxa"/>
              <w:bottom w:w="150" w:type="dxa"/>
              <w:right w:w="0" w:type="dxa"/>
            </w:tcMar>
            <w:vAlign w:val="center"/>
          </w:tcPr>
          <w:p w14:paraId="5A4BD2B9"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Field that holds the answer marked by the applicant (e.g., 'A', 'B', 'C', 'D').</w:t>
            </w:r>
          </w:p>
        </w:tc>
      </w:tr>
      <w:tr w:rsidR="00CF77BE" w14:paraId="261CC5FF" w14:textId="77777777">
        <w:tc>
          <w:tcPr>
            <w:tcW w:w="0" w:type="auto"/>
            <w:shd w:val="clear" w:color="auto" w:fill="FFFFFF"/>
            <w:tcMar>
              <w:top w:w="150" w:type="dxa"/>
              <w:left w:w="0" w:type="dxa"/>
              <w:bottom w:w="150" w:type="dxa"/>
              <w:right w:w="240" w:type="dxa"/>
            </w:tcMar>
            <w:vAlign w:val="center"/>
          </w:tcPr>
          <w:p w14:paraId="0C4CA5BE" w14:textId="77777777" w:rsidR="00CF77BE" w:rsidRDefault="00000000">
            <w:pPr>
              <w:widowControl/>
              <w:rPr>
                <w:rFonts w:ascii="Tahoma" w:eastAsia="Segoe UI" w:hAnsi="Tahoma" w:cs="Tahoma"/>
                <w:color w:val="0F1115"/>
              </w:rPr>
            </w:pPr>
            <w:proofErr w:type="spellStart"/>
            <w:r>
              <w:rPr>
                <w:rStyle w:val="HTMLCode"/>
                <w:rFonts w:ascii="Tahoma" w:eastAsia="Consolas" w:hAnsi="Tahoma" w:cs="Tahoma"/>
                <w:color w:val="0F1115"/>
                <w:kern w:val="0"/>
                <w:sz w:val="24"/>
                <w:szCs w:val="24"/>
                <w:shd w:val="clear" w:color="auto" w:fill="EBEEF2"/>
                <w:lang w:eastAsia="zh-CN"/>
              </w:rPr>
              <w:t>is_correct</w:t>
            </w:r>
            <w:proofErr w:type="spellEnd"/>
          </w:p>
        </w:tc>
        <w:tc>
          <w:tcPr>
            <w:tcW w:w="0" w:type="auto"/>
            <w:shd w:val="clear" w:color="auto" w:fill="FFFFFF"/>
            <w:tcMar>
              <w:top w:w="150" w:type="dxa"/>
              <w:left w:w="240" w:type="dxa"/>
              <w:bottom w:w="150" w:type="dxa"/>
              <w:right w:w="240" w:type="dxa"/>
            </w:tcMar>
            <w:vAlign w:val="center"/>
          </w:tcPr>
          <w:p w14:paraId="737F1A33" w14:textId="77777777" w:rsidR="00CF77BE" w:rsidRDefault="00000000">
            <w:pPr>
              <w:widowControl/>
              <w:rPr>
                <w:rFonts w:ascii="Tahoma" w:eastAsia="Segoe UI" w:hAnsi="Tahoma" w:cs="Tahoma"/>
                <w:color w:val="0F1115"/>
              </w:rPr>
            </w:pPr>
            <w:proofErr w:type="spellStart"/>
            <w:r>
              <w:rPr>
                <w:rFonts w:ascii="Tahoma" w:eastAsia="Segoe UI" w:hAnsi="Tahoma" w:cs="Tahoma"/>
                <w:color w:val="0F1115"/>
                <w:kern w:val="0"/>
                <w:lang w:eastAsia="zh-CN"/>
              </w:rPr>
              <w:t>boolean</w:t>
            </w:r>
            <w:proofErr w:type="spellEnd"/>
          </w:p>
        </w:tc>
        <w:tc>
          <w:tcPr>
            <w:tcW w:w="0" w:type="auto"/>
            <w:shd w:val="clear" w:color="auto" w:fill="FFFFFF"/>
            <w:tcMar>
              <w:top w:w="150" w:type="dxa"/>
              <w:left w:w="240" w:type="dxa"/>
              <w:bottom w:w="150" w:type="dxa"/>
              <w:right w:w="240" w:type="dxa"/>
            </w:tcMar>
            <w:vAlign w:val="center"/>
          </w:tcPr>
          <w:p w14:paraId="6E1D0EDC"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1</w:t>
            </w:r>
          </w:p>
        </w:tc>
        <w:tc>
          <w:tcPr>
            <w:tcW w:w="0" w:type="auto"/>
            <w:shd w:val="clear" w:color="auto" w:fill="FFFFFF"/>
            <w:tcMar>
              <w:top w:w="150" w:type="dxa"/>
              <w:left w:w="240" w:type="dxa"/>
              <w:bottom w:w="150" w:type="dxa"/>
              <w:right w:w="0" w:type="dxa"/>
            </w:tcMar>
            <w:vAlign w:val="center"/>
          </w:tcPr>
          <w:p w14:paraId="6BD00355"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Field that indicates whether the applicant's answer is correct. 1 for correct, 0 for incorrect.</w:t>
            </w:r>
          </w:p>
        </w:tc>
      </w:tr>
      <w:tr w:rsidR="00CF77BE" w14:paraId="28996D68" w14:textId="77777777">
        <w:tc>
          <w:tcPr>
            <w:tcW w:w="0" w:type="auto"/>
            <w:shd w:val="clear" w:color="auto" w:fill="FFFFFF"/>
            <w:tcMar>
              <w:top w:w="150" w:type="dxa"/>
              <w:left w:w="0" w:type="dxa"/>
              <w:bottom w:w="150" w:type="dxa"/>
              <w:right w:w="240" w:type="dxa"/>
            </w:tcMar>
            <w:vAlign w:val="center"/>
          </w:tcPr>
          <w:p w14:paraId="38E493B1" w14:textId="77777777" w:rsidR="00CF77BE" w:rsidRDefault="00000000">
            <w:pPr>
              <w:widowControl/>
              <w:rPr>
                <w:rFonts w:ascii="Tahoma" w:eastAsia="Segoe UI" w:hAnsi="Tahoma" w:cs="Tahoma"/>
                <w:color w:val="0F1115"/>
              </w:rPr>
            </w:pPr>
            <w:proofErr w:type="spellStart"/>
            <w:r>
              <w:rPr>
                <w:rStyle w:val="HTMLCode"/>
                <w:rFonts w:ascii="Tahoma" w:eastAsia="Consolas" w:hAnsi="Tahoma" w:cs="Tahoma"/>
                <w:color w:val="0F1115"/>
                <w:kern w:val="0"/>
                <w:sz w:val="24"/>
                <w:szCs w:val="24"/>
                <w:shd w:val="clear" w:color="auto" w:fill="EBEEF2"/>
                <w:lang w:eastAsia="zh-CN"/>
              </w:rPr>
              <w:t>created_at</w:t>
            </w:r>
            <w:proofErr w:type="spellEnd"/>
          </w:p>
        </w:tc>
        <w:tc>
          <w:tcPr>
            <w:tcW w:w="0" w:type="auto"/>
            <w:shd w:val="clear" w:color="auto" w:fill="FFFFFF"/>
            <w:tcMar>
              <w:top w:w="150" w:type="dxa"/>
              <w:left w:w="240" w:type="dxa"/>
              <w:bottom w:w="150" w:type="dxa"/>
              <w:right w:w="240" w:type="dxa"/>
            </w:tcMar>
            <w:vAlign w:val="center"/>
          </w:tcPr>
          <w:p w14:paraId="3402AECA"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timestamp</w:t>
            </w:r>
          </w:p>
        </w:tc>
        <w:tc>
          <w:tcPr>
            <w:tcW w:w="0" w:type="auto"/>
            <w:shd w:val="clear" w:color="auto" w:fill="FFFFFF"/>
            <w:tcMar>
              <w:top w:w="150" w:type="dxa"/>
              <w:left w:w="240" w:type="dxa"/>
              <w:bottom w:w="150" w:type="dxa"/>
              <w:right w:w="240" w:type="dxa"/>
            </w:tcMar>
            <w:vAlign w:val="center"/>
          </w:tcPr>
          <w:p w14:paraId="65F84BC7" w14:textId="77777777" w:rsidR="00CF77BE" w:rsidRDefault="00CF77BE">
            <w:pPr>
              <w:rPr>
                <w:rFonts w:ascii="Tahoma" w:eastAsia="Segoe UI" w:hAnsi="Tahoma" w:cs="Tahoma"/>
                <w:color w:val="0F1115"/>
              </w:rPr>
            </w:pPr>
          </w:p>
        </w:tc>
        <w:tc>
          <w:tcPr>
            <w:tcW w:w="0" w:type="auto"/>
            <w:shd w:val="clear" w:color="auto" w:fill="FFFFFF"/>
            <w:tcMar>
              <w:top w:w="150" w:type="dxa"/>
              <w:left w:w="240" w:type="dxa"/>
              <w:bottom w:w="150" w:type="dxa"/>
              <w:right w:w="0" w:type="dxa"/>
            </w:tcMar>
            <w:vAlign w:val="center"/>
          </w:tcPr>
          <w:p w14:paraId="01800DAE"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Field that holds the timestamp when the applicant answer was created.</w:t>
            </w:r>
          </w:p>
        </w:tc>
      </w:tr>
      <w:tr w:rsidR="00CF77BE" w14:paraId="5FA6BCEE" w14:textId="77777777">
        <w:tc>
          <w:tcPr>
            <w:tcW w:w="0" w:type="auto"/>
            <w:shd w:val="clear" w:color="auto" w:fill="FFFFFF"/>
            <w:tcMar>
              <w:top w:w="150" w:type="dxa"/>
              <w:left w:w="0" w:type="dxa"/>
              <w:bottom w:w="150" w:type="dxa"/>
              <w:right w:w="240" w:type="dxa"/>
            </w:tcMar>
            <w:vAlign w:val="center"/>
          </w:tcPr>
          <w:p w14:paraId="2106F42B" w14:textId="77777777" w:rsidR="00CF77BE" w:rsidRDefault="00000000">
            <w:pPr>
              <w:widowControl/>
              <w:rPr>
                <w:rFonts w:ascii="Tahoma" w:eastAsia="Segoe UI" w:hAnsi="Tahoma" w:cs="Tahoma"/>
                <w:color w:val="0F1115"/>
              </w:rPr>
            </w:pPr>
            <w:proofErr w:type="spellStart"/>
            <w:r>
              <w:rPr>
                <w:rStyle w:val="HTMLCode"/>
                <w:rFonts w:ascii="Tahoma" w:eastAsia="Consolas" w:hAnsi="Tahoma" w:cs="Tahoma"/>
                <w:color w:val="0F1115"/>
                <w:kern w:val="0"/>
                <w:sz w:val="24"/>
                <w:szCs w:val="24"/>
                <w:shd w:val="clear" w:color="auto" w:fill="EBEEF2"/>
                <w:lang w:eastAsia="zh-CN"/>
              </w:rPr>
              <w:t>updated_at</w:t>
            </w:r>
            <w:proofErr w:type="spellEnd"/>
          </w:p>
        </w:tc>
        <w:tc>
          <w:tcPr>
            <w:tcW w:w="0" w:type="auto"/>
            <w:shd w:val="clear" w:color="auto" w:fill="FFFFFF"/>
            <w:tcMar>
              <w:top w:w="150" w:type="dxa"/>
              <w:left w:w="240" w:type="dxa"/>
              <w:bottom w:w="150" w:type="dxa"/>
              <w:right w:w="240" w:type="dxa"/>
            </w:tcMar>
            <w:vAlign w:val="center"/>
          </w:tcPr>
          <w:p w14:paraId="22D1DC3E"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timestamp</w:t>
            </w:r>
          </w:p>
        </w:tc>
        <w:tc>
          <w:tcPr>
            <w:tcW w:w="0" w:type="auto"/>
            <w:shd w:val="clear" w:color="auto" w:fill="FFFFFF"/>
            <w:tcMar>
              <w:top w:w="150" w:type="dxa"/>
              <w:left w:w="240" w:type="dxa"/>
              <w:bottom w:w="150" w:type="dxa"/>
              <w:right w:w="240" w:type="dxa"/>
            </w:tcMar>
            <w:vAlign w:val="center"/>
          </w:tcPr>
          <w:p w14:paraId="67FB04B6" w14:textId="77777777" w:rsidR="00CF77BE" w:rsidRDefault="00CF77BE">
            <w:pPr>
              <w:rPr>
                <w:rFonts w:ascii="Tahoma" w:eastAsia="Segoe UI" w:hAnsi="Tahoma" w:cs="Tahoma"/>
                <w:color w:val="0F1115"/>
              </w:rPr>
            </w:pPr>
          </w:p>
        </w:tc>
        <w:tc>
          <w:tcPr>
            <w:tcW w:w="0" w:type="auto"/>
            <w:shd w:val="clear" w:color="auto" w:fill="FFFFFF"/>
            <w:tcMar>
              <w:top w:w="150" w:type="dxa"/>
              <w:left w:w="240" w:type="dxa"/>
              <w:bottom w:w="150" w:type="dxa"/>
              <w:right w:w="0" w:type="dxa"/>
            </w:tcMar>
            <w:vAlign w:val="center"/>
          </w:tcPr>
          <w:p w14:paraId="23F09592"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Field that holds the timestamp when the applicant answer was last updated.</w:t>
            </w:r>
          </w:p>
        </w:tc>
      </w:tr>
    </w:tbl>
    <w:p w14:paraId="1AAAEDD3" w14:textId="77777777" w:rsidR="00CF77BE" w:rsidRDefault="00CF77BE">
      <w:pPr>
        <w:suppressAutoHyphens w:val="0"/>
        <w:autoSpaceDE w:val="0"/>
        <w:autoSpaceDN w:val="0"/>
        <w:adjustRightInd w:val="0"/>
        <w:spacing w:line="360" w:lineRule="auto"/>
        <w:jc w:val="center"/>
        <w:rPr>
          <w:rFonts w:ascii="Tahoma" w:eastAsia="Times New Roman" w:hAnsi="Tahoma" w:cs="Tahoma"/>
          <w:color w:val="000000"/>
          <w:kern w:val="0"/>
          <w:lang w:eastAsia="en-US"/>
        </w:rPr>
      </w:pPr>
    </w:p>
    <w:p w14:paraId="2A7278B1" w14:textId="77777777" w:rsidR="00CF77BE" w:rsidRDefault="00000000">
      <w:pPr>
        <w:suppressAutoHyphens w:val="0"/>
        <w:autoSpaceDE w:val="0"/>
        <w:autoSpaceDN w:val="0"/>
        <w:adjustRightInd w:val="0"/>
        <w:spacing w:line="360" w:lineRule="auto"/>
        <w:jc w:val="center"/>
        <w:rPr>
          <w:rFonts w:ascii="Tahoma" w:eastAsia="Times New Roman" w:hAnsi="Tahoma" w:cs="Tahoma"/>
          <w:color w:val="000000"/>
          <w:kern w:val="0"/>
          <w:lang w:eastAsia="en-US"/>
        </w:rPr>
      </w:pPr>
      <w:r>
        <w:rPr>
          <w:rFonts w:ascii="Tahoma" w:eastAsia="Times New Roman" w:hAnsi="Tahoma" w:cs="Tahoma"/>
          <w:color w:val="000000"/>
          <w:kern w:val="0"/>
          <w:lang w:eastAsia="en-US"/>
        </w:rPr>
        <w:t>Table 5.0 Applicant Answers</w:t>
      </w:r>
    </w:p>
    <w:p w14:paraId="048CEB42"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color w:val="0F1115"/>
          <w:sz w:val="24"/>
          <w:szCs w:val="24"/>
          <w:shd w:val="clear" w:color="auto" w:fill="EBEEF2"/>
          <w:lang w:eastAsia="en-US"/>
        </w:rPr>
      </w:pPr>
    </w:p>
    <w:p w14:paraId="2D29E4FF"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color w:val="0F1115"/>
          <w:sz w:val="24"/>
          <w:szCs w:val="24"/>
          <w:shd w:val="clear" w:color="auto" w:fill="EBEEF2"/>
          <w:lang w:eastAsia="en-US"/>
        </w:rPr>
      </w:pPr>
    </w:p>
    <w:p w14:paraId="3B42CFF2"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color w:val="0F1115"/>
          <w:sz w:val="24"/>
          <w:szCs w:val="24"/>
          <w:shd w:val="clear" w:color="auto" w:fill="EBEEF2"/>
          <w:lang w:eastAsia="en-US"/>
        </w:rPr>
      </w:pPr>
    </w:p>
    <w:p w14:paraId="0D30516E"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color w:val="0F1115"/>
          <w:sz w:val="24"/>
          <w:szCs w:val="24"/>
          <w:shd w:val="clear" w:color="auto" w:fill="EBEEF2"/>
          <w:lang w:eastAsia="en-US"/>
        </w:rPr>
      </w:pPr>
    </w:p>
    <w:p w14:paraId="11B0ACA0"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color w:val="0F1115"/>
          <w:sz w:val="24"/>
          <w:szCs w:val="24"/>
          <w:shd w:val="clear" w:color="auto" w:fill="EBEEF2"/>
          <w:lang w:eastAsia="en-US"/>
        </w:rPr>
      </w:pPr>
    </w:p>
    <w:p w14:paraId="0FF76933"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color w:val="0F1115"/>
          <w:sz w:val="24"/>
          <w:szCs w:val="24"/>
          <w:shd w:val="clear" w:color="auto" w:fill="EBEEF2"/>
          <w:lang w:eastAsia="en-US"/>
        </w:rPr>
      </w:pPr>
    </w:p>
    <w:p w14:paraId="218B7596" w14:textId="77777777" w:rsidR="00CF77BE" w:rsidRDefault="00000000">
      <w:pPr>
        <w:numPr>
          <w:ilvl w:val="2"/>
          <w:numId w:val="1"/>
        </w:numPr>
        <w:tabs>
          <w:tab w:val="clear" w:pos="360"/>
        </w:tabs>
        <w:suppressAutoHyphens w:val="0"/>
        <w:autoSpaceDE w:val="0"/>
        <w:autoSpaceDN w:val="0"/>
        <w:adjustRightInd w:val="0"/>
        <w:ind w:left="274" w:hanging="274"/>
        <w:jc w:val="both"/>
        <w:rPr>
          <w:rStyle w:val="HTMLCode"/>
          <w:rFonts w:ascii="Tahoma" w:eastAsia="Consolas" w:hAnsi="Tahoma" w:cs="Tahoma"/>
          <w:color w:val="0F1115"/>
          <w:sz w:val="24"/>
          <w:szCs w:val="24"/>
          <w:shd w:val="clear" w:color="auto" w:fill="EBEEF2"/>
          <w:lang w:eastAsia="en-US"/>
        </w:rPr>
      </w:pPr>
      <w:r>
        <w:rPr>
          <w:rStyle w:val="HTMLCode"/>
          <w:rFonts w:ascii="Tahoma" w:eastAsia="Consolas" w:hAnsi="Tahoma" w:cs="Tahoma"/>
          <w:color w:val="0F1115"/>
          <w:sz w:val="24"/>
          <w:szCs w:val="24"/>
          <w:shd w:val="clear" w:color="auto" w:fill="EBEEF2"/>
          <w:lang w:eastAsia="en-US"/>
        </w:rPr>
        <w:t xml:space="preserve"> </w:t>
      </w:r>
      <w:r>
        <w:rPr>
          <w:rStyle w:val="HTMLCode"/>
          <w:rFonts w:ascii="Tahoma" w:eastAsia="Consolas" w:hAnsi="Tahoma" w:cs="Tahoma"/>
          <w:b/>
          <w:bCs/>
          <w:color w:val="0F1115"/>
          <w:sz w:val="24"/>
          <w:szCs w:val="24"/>
          <w:shd w:val="clear" w:color="auto" w:fill="EBEEF2"/>
          <w:lang w:eastAsia="en-US"/>
        </w:rPr>
        <w:t>Audit Logs</w:t>
      </w:r>
    </w:p>
    <w:p w14:paraId="7E2ACDD6" w14:textId="77777777" w:rsidR="00CF77BE" w:rsidRDefault="00000000">
      <w:pPr>
        <w:pStyle w:val="NormalWeb"/>
        <w:widowControl/>
        <w:shd w:val="clear" w:color="auto" w:fill="FFFFFF"/>
        <w:spacing w:before="240" w:after="240" w:line="360" w:lineRule="auto"/>
        <w:rPr>
          <w:rFonts w:ascii="Tahoma" w:eastAsia="Segoe UI" w:hAnsi="Tahoma" w:cs="Tahoma"/>
          <w:color w:val="0F1115"/>
        </w:rPr>
      </w:pPr>
      <w:r>
        <w:rPr>
          <w:rFonts w:ascii="Tahoma" w:eastAsia="Segoe UI" w:hAnsi="Tahoma" w:cs="Tahoma"/>
          <w:color w:val="0F1115"/>
          <w:shd w:val="clear" w:color="auto" w:fill="FFFFFF"/>
        </w:rPr>
        <w:t>Table Name: </w:t>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proofErr w:type="spellStart"/>
      <w:r>
        <w:rPr>
          <w:rStyle w:val="HTMLCode"/>
          <w:rFonts w:ascii="Tahoma" w:eastAsia="Consolas" w:hAnsi="Tahoma" w:cs="Tahoma"/>
          <w:color w:val="0F1115"/>
          <w:sz w:val="24"/>
          <w:szCs w:val="24"/>
          <w:shd w:val="clear" w:color="auto" w:fill="EBEEF2"/>
        </w:rPr>
        <w:t>tbl_audit_logs</w:t>
      </w:r>
      <w:proofErr w:type="spellEnd"/>
      <w:r>
        <w:rPr>
          <w:rFonts w:ascii="Tahoma" w:eastAsia="Segoe UI" w:hAnsi="Tahoma" w:cs="Tahoma"/>
          <w:color w:val="0F1115"/>
          <w:shd w:val="clear" w:color="auto" w:fill="FFFFFF"/>
        </w:rPr>
        <w:br/>
        <w:t>Table Description:</w:t>
      </w:r>
      <w:r>
        <w:rPr>
          <w:rFonts w:ascii="Tahoma" w:eastAsia="Segoe UI" w:hAnsi="Tahoma" w:cs="Tahoma"/>
          <w:color w:val="0F1115"/>
          <w:shd w:val="clear" w:color="auto" w:fill="FFFFFF"/>
        </w:rPr>
        <w:tab/>
        <w:t>Table where all significant user actions are logged for security, traceability, and accountability.</w:t>
      </w:r>
      <w:r>
        <w:rPr>
          <w:rFonts w:ascii="Tahoma" w:eastAsia="Segoe UI" w:hAnsi="Tahoma" w:cs="Tahoma"/>
          <w:color w:val="0F1115"/>
          <w:shd w:val="clear" w:color="auto" w:fill="FFFFFF"/>
        </w:rPr>
        <w:br/>
        <w:t>Primary Key: </w:t>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r>
        <w:rPr>
          <w:rStyle w:val="HTMLCode"/>
          <w:rFonts w:ascii="Tahoma" w:eastAsia="Consolas" w:hAnsi="Tahoma" w:cs="Tahoma"/>
          <w:color w:val="0F1115"/>
          <w:sz w:val="24"/>
          <w:szCs w:val="24"/>
          <w:shd w:val="clear" w:color="auto" w:fill="EBEEF2"/>
        </w:rPr>
        <w:t>id</w:t>
      </w:r>
      <w:r>
        <w:rPr>
          <w:rFonts w:ascii="Tahoma" w:eastAsia="Segoe UI" w:hAnsi="Tahoma" w:cs="Tahoma"/>
          <w:color w:val="0F1115"/>
          <w:shd w:val="clear" w:color="auto" w:fill="FFFFFF"/>
        </w:rPr>
        <w:br/>
        <w:t>Foreign Key: </w:t>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proofErr w:type="spellStart"/>
      <w:r>
        <w:rPr>
          <w:rStyle w:val="HTMLCode"/>
          <w:rFonts w:ascii="Tahoma" w:eastAsia="Consolas" w:hAnsi="Tahoma" w:cs="Tahoma"/>
          <w:color w:val="0F1115"/>
          <w:sz w:val="24"/>
          <w:szCs w:val="24"/>
          <w:shd w:val="clear" w:color="auto" w:fill="EBEEF2"/>
        </w:rPr>
        <w:t>user_id</w:t>
      </w:r>
      <w:proofErr w:type="spellEnd"/>
      <w:r>
        <w:rPr>
          <w:rFonts w:ascii="Tahoma" w:eastAsia="Segoe UI" w:hAnsi="Tahoma" w:cs="Tahoma"/>
          <w:color w:val="0F1115"/>
          <w:shd w:val="clear" w:color="auto" w:fill="FFFFFF"/>
        </w:rPr>
        <w:t> references </w:t>
      </w:r>
      <w:proofErr w:type="spellStart"/>
      <w:r>
        <w:rPr>
          <w:rStyle w:val="HTMLCode"/>
          <w:rFonts w:ascii="Tahoma" w:eastAsia="Consolas" w:hAnsi="Tahoma" w:cs="Tahoma"/>
          <w:color w:val="0F1115"/>
          <w:sz w:val="24"/>
          <w:szCs w:val="24"/>
          <w:shd w:val="clear" w:color="auto" w:fill="EBEEF2"/>
        </w:rPr>
        <w:t>tbl_users</w:t>
      </w:r>
      <w:proofErr w:type="spellEnd"/>
      <w:r>
        <w:rPr>
          <w:rStyle w:val="HTMLCode"/>
          <w:rFonts w:ascii="Tahoma" w:eastAsia="Consolas" w:hAnsi="Tahoma" w:cs="Tahoma"/>
          <w:color w:val="0F1115"/>
          <w:sz w:val="24"/>
          <w:szCs w:val="24"/>
          <w:shd w:val="clear" w:color="auto" w:fill="EBEEF2"/>
        </w:rPr>
        <w:t>(id)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9"/>
        <w:gridCol w:w="1591"/>
        <w:gridCol w:w="1207"/>
        <w:gridCol w:w="5433"/>
      </w:tblGrid>
      <w:tr w:rsidR="00CF77BE" w14:paraId="731A5E74" w14:textId="77777777">
        <w:trPr>
          <w:tblHeader/>
        </w:trPr>
        <w:tc>
          <w:tcPr>
            <w:tcW w:w="0" w:type="auto"/>
            <w:shd w:val="clear" w:color="auto" w:fill="000000"/>
            <w:tcMar>
              <w:top w:w="150" w:type="dxa"/>
              <w:left w:w="0" w:type="dxa"/>
              <w:bottom w:w="150" w:type="dxa"/>
              <w:right w:w="240" w:type="dxa"/>
            </w:tcMar>
            <w:vAlign w:val="center"/>
          </w:tcPr>
          <w:p w14:paraId="4B277C7C" w14:textId="77777777" w:rsidR="00CF77BE" w:rsidRDefault="00000000">
            <w:pPr>
              <w:widowControl/>
              <w:rPr>
                <w:rFonts w:ascii="Tahoma" w:eastAsia="Segoe UI" w:hAnsi="Tahoma" w:cs="Tahoma"/>
              </w:rPr>
            </w:pPr>
            <w:r>
              <w:rPr>
                <w:rFonts w:ascii="Tahoma" w:eastAsia="Segoe UI" w:hAnsi="Tahoma" w:cs="Tahoma"/>
                <w:kern w:val="0"/>
                <w:lang w:eastAsia="zh-CN"/>
              </w:rPr>
              <w:t>Fieldname</w:t>
            </w:r>
          </w:p>
        </w:tc>
        <w:tc>
          <w:tcPr>
            <w:tcW w:w="0" w:type="auto"/>
            <w:shd w:val="clear" w:color="auto" w:fill="000000"/>
            <w:tcMar>
              <w:top w:w="150" w:type="dxa"/>
              <w:left w:w="240" w:type="dxa"/>
              <w:bottom w:w="150" w:type="dxa"/>
              <w:right w:w="240" w:type="dxa"/>
            </w:tcMar>
            <w:vAlign w:val="center"/>
          </w:tcPr>
          <w:p w14:paraId="44DF70B2" w14:textId="77777777" w:rsidR="00CF77BE" w:rsidRDefault="00000000">
            <w:pPr>
              <w:widowControl/>
              <w:rPr>
                <w:rFonts w:ascii="Tahoma" w:eastAsia="Segoe UI" w:hAnsi="Tahoma" w:cs="Tahoma"/>
              </w:rPr>
            </w:pPr>
            <w:r>
              <w:rPr>
                <w:rFonts w:ascii="Tahoma" w:eastAsia="Segoe UI" w:hAnsi="Tahoma" w:cs="Tahoma"/>
                <w:kern w:val="0"/>
                <w:lang w:eastAsia="zh-CN"/>
              </w:rPr>
              <w:t>Data Type</w:t>
            </w:r>
          </w:p>
        </w:tc>
        <w:tc>
          <w:tcPr>
            <w:tcW w:w="0" w:type="auto"/>
            <w:shd w:val="clear" w:color="auto" w:fill="000000"/>
            <w:tcMar>
              <w:top w:w="150" w:type="dxa"/>
              <w:left w:w="240" w:type="dxa"/>
              <w:bottom w:w="150" w:type="dxa"/>
              <w:right w:w="240" w:type="dxa"/>
            </w:tcMar>
            <w:vAlign w:val="center"/>
          </w:tcPr>
          <w:p w14:paraId="4AF339BA" w14:textId="77777777" w:rsidR="00CF77BE" w:rsidRDefault="00000000">
            <w:pPr>
              <w:widowControl/>
              <w:rPr>
                <w:rFonts w:ascii="Tahoma" w:eastAsia="Segoe UI" w:hAnsi="Tahoma" w:cs="Tahoma"/>
              </w:rPr>
            </w:pPr>
            <w:r>
              <w:rPr>
                <w:rFonts w:ascii="Tahoma" w:eastAsia="Segoe UI" w:hAnsi="Tahoma" w:cs="Tahoma"/>
                <w:kern w:val="0"/>
                <w:lang w:eastAsia="zh-CN"/>
              </w:rPr>
              <w:t>Length</w:t>
            </w:r>
          </w:p>
        </w:tc>
        <w:tc>
          <w:tcPr>
            <w:tcW w:w="0" w:type="auto"/>
            <w:shd w:val="clear" w:color="auto" w:fill="000000"/>
            <w:tcMar>
              <w:top w:w="150" w:type="dxa"/>
              <w:left w:w="240" w:type="dxa"/>
              <w:bottom w:w="150" w:type="dxa"/>
              <w:right w:w="240" w:type="dxa"/>
            </w:tcMar>
            <w:vAlign w:val="center"/>
          </w:tcPr>
          <w:p w14:paraId="6FFA5EF9" w14:textId="77777777" w:rsidR="00CF77BE" w:rsidRDefault="00000000">
            <w:pPr>
              <w:widowControl/>
              <w:rPr>
                <w:rFonts w:ascii="Tahoma" w:eastAsia="Segoe UI" w:hAnsi="Tahoma" w:cs="Tahoma"/>
              </w:rPr>
            </w:pPr>
            <w:r>
              <w:rPr>
                <w:rFonts w:ascii="Tahoma" w:eastAsia="Segoe UI" w:hAnsi="Tahoma" w:cs="Tahoma"/>
                <w:kern w:val="0"/>
                <w:lang w:eastAsia="zh-CN"/>
              </w:rPr>
              <w:t>Description</w:t>
            </w:r>
          </w:p>
        </w:tc>
      </w:tr>
      <w:tr w:rsidR="00CF77BE" w14:paraId="162990A1" w14:textId="77777777">
        <w:tc>
          <w:tcPr>
            <w:tcW w:w="0" w:type="auto"/>
            <w:tcMar>
              <w:top w:w="150" w:type="dxa"/>
              <w:left w:w="0" w:type="dxa"/>
              <w:bottom w:w="150" w:type="dxa"/>
              <w:right w:w="240" w:type="dxa"/>
            </w:tcMar>
            <w:vAlign w:val="center"/>
          </w:tcPr>
          <w:p w14:paraId="55A68CD6" w14:textId="77777777" w:rsidR="00CF77BE" w:rsidRDefault="00000000">
            <w:pPr>
              <w:widowControl/>
              <w:rPr>
                <w:rFonts w:ascii="Tahoma" w:eastAsia="Segoe UI" w:hAnsi="Tahoma" w:cs="Tahoma"/>
              </w:rPr>
            </w:pPr>
            <w:r>
              <w:rPr>
                <w:rStyle w:val="HTMLCode"/>
                <w:rFonts w:ascii="Tahoma" w:eastAsia="Consolas" w:hAnsi="Tahoma" w:cs="Tahoma"/>
                <w:kern w:val="0"/>
                <w:sz w:val="24"/>
                <w:szCs w:val="24"/>
                <w:shd w:val="clear" w:color="auto" w:fill="EBEEF2"/>
                <w:lang w:eastAsia="zh-CN"/>
              </w:rPr>
              <w:t>id</w:t>
            </w:r>
          </w:p>
        </w:tc>
        <w:tc>
          <w:tcPr>
            <w:tcW w:w="0" w:type="auto"/>
            <w:tcMar>
              <w:top w:w="150" w:type="dxa"/>
              <w:left w:w="240" w:type="dxa"/>
              <w:bottom w:w="150" w:type="dxa"/>
              <w:right w:w="240" w:type="dxa"/>
            </w:tcMar>
            <w:vAlign w:val="center"/>
          </w:tcPr>
          <w:p w14:paraId="7175E1F4" w14:textId="77777777" w:rsidR="00CF77BE" w:rsidRDefault="00000000">
            <w:pPr>
              <w:widowControl/>
              <w:rPr>
                <w:rFonts w:ascii="Tahoma" w:eastAsia="Segoe UI" w:hAnsi="Tahoma" w:cs="Tahoma"/>
              </w:rPr>
            </w:pPr>
            <w:r>
              <w:rPr>
                <w:rFonts w:ascii="Tahoma" w:eastAsia="Segoe UI" w:hAnsi="Tahoma" w:cs="Tahoma"/>
                <w:kern w:val="0"/>
                <w:lang w:eastAsia="zh-CN"/>
              </w:rPr>
              <w:t>int</w:t>
            </w:r>
          </w:p>
        </w:tc>
        <w:tc>
          <w:tcPr>
            <w:tcW w:w="0" w:type="auto"/>
            <w:tcMar>
              <w:top w:w="150" w:type="dxa"/>
              <w:left w:w="240" w:type="dxa"/>
              <w:bottom w:w="150" w:type="dxa"/>
              <w:right w:w="240" w:type="dxa"/>
            </w:tcMar>
            <w:vAlign w:val="center"/>
          </w:tcPr>
          <w:p w14:paraId="526A4347" w14:textId="77777777" w:rsidR="00CF77BE" w:rsidRDefault="00000000">
            <w:pPr>
              <w:widowControl/>
              <w:rPr>
                <w:rFonts w:ascii="Tahoma" w:eastAsia="Segoe UI" w:hAnsi="Tahoma" w:cs="Tahoma"/>
              </w:rPr>
            </w:pPr>
            <w:r>
              <w:rPr>
                <w:rFonts w:ascii="Tahoma" w:eastAsia="Segoe UI" w:hAnsi="Tahoma" w:cs="Tahoma"/>
                <w:kern w:val="0"/>
                <w:lang w:eastAsia="zh-CN"/>
              </w:rPr>
              <w:t>11</w:t>
            </w:r>
          </w:p>
        </w:tc>
        <w:tc>
          <w:tcPr>
            <w:tcW w:w="0" w:type="auto"/>
            <w:tcMar>
              <w:top w:w="150" w:type="dxa"/>
              <w:left w:w="240" w:type="dxa"/>
              <w:bottom w:w="150" w:type="dxa"/>
              <w:right w:w="0" w:type="dxa"/>
            </w:tcMar>
            <w:vAlign w:val="center"/>
          </w:tcPr>
          <w:p w14:paraId="51A3DB86"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unique record number for the audit log.</w:t>
            </w:r>
          </w:p>
        </w:tc>
      </w:tr>
      <w:tr w:rsidR="00CF77BE" w14:paraId="0D385A26" w14:textId="77777777">
        <w:tc>
          <w:tcPr>
            <w:tcW w:w="0" w:type="auto"/>
            <w:tcMar>
              <w:top w:w="150" w:type="dxa"/>
              <w:left w:w="0" w:type="dxa"/>
              <w:bottom w:w="150" w:type="dxa"/>
              <w:right w:w="240" w:type="dxa"/>
            </w:tcMar>
            <w:vAlign w:val="center"/>
          </w:tcPr>
          <w:p w14:paraId="539E2802"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user_id</w:t>
            </w:r>
            <w:proofErr w:type="spellEnd"/>
          </w:p>
        </w:tc>
        <w:tc>
          <w:tcPr>
            <w:tcW w:w="0" w:type="auto"/>
            <w:tcMar>
              <w:top w:w="150" w:type="dxa"/>
              <w:left w:w="240" w:type="dxa"/>
              <w:bottom w:w="150" w:type="dxa"/>
              <w:right w:w="240" w:type="dxa"/>
            </w:tcMar>
            <w:vAlign w:val="center"/>
          </w:tcPr>
          <w:p w14:paraId="7571C56A" w14:textId="77777777" w:rsidR="00CF77BE" w:rsidRDefault="00000000">
            <w:pPr>
              <w:widowControl/>
              <w:rPr>
                <w:rFonts w:ascii="Tahoma" w:eastAsia="Segoe UI" w:hAnsi="Tahoma" w:cs="Tahoma"/>
              </w:rPr>
            </w:pPr>
            <w:r>
              <w:rPr>
                <w:rFonts w:ascii="Tahoma" w:eastAsia="Segoe UI" w:hAnsi="Tahoma" w:cs="Tahoma"/>
                <w:kern w:val="0"/>
                <w:lang w:eastAsia="zh-CN"/>
              </w:rPr>
              <w:t>int</w:t>
            </w:r>
          </w:p>
        </w:tc>
        <w:tc>
          <w:tcPr>
            <w:tcW w:w="0" w:type="auto"/>
            <w:tcMar>
              <w:top w:w="150" w:type="dxa"/>
              <w:left w:w="240" w:type="dxa"/>
              <w:bottom w:w="150" w:type="dxa"/>
              <w:right w:w="240" w:type="dxa"/>
            </w:tcMar>
            <w:vAlign w:val="center"/>
          </w:tcPr>
          <w:p w14:paraId="28AF7AE8" w14:textId="77777777" w:rsidR="00CF77BE" w:rsidRDefault="00000000">
            <w:pPr>
              <w:widowControl/>
              <w:rPr>
                <w:rFonts w:ascii="Tahoma" w:eastAsia="Segoe UI" w:hAnsi="Tahoma" w:cs="Tahoma"/>
              </w:rPr>
            </w:pPr>
            <w:r>
              <w:rPr>
                <w:rFonts w:ascii="Tahoma" w:eastAsia="Segoe UI" w:hAnsi="Tahoma" w:cs="Tahoma"/>
                <w:kern w:val="0"/>
                <w:lang w:eastAsia="zh-CN"/>
              </w:rPr>
              <w:t>11</w:t>
            </w:r>
          </w:p>
        </w:tc>
        <w:tc>
          <w:tcPr>
            <w:tcW w:w="0" w:type="auto"/>
            <w:tcMar>
              <w:top w:w="150" w:type="dxa"/>
              <w:left w:w="240" w:type="dxa"/>
              <w:bottom w:w="150" w:type="dxa"/>
              <w:right w:w="0" w:type="dxa"/>
            </w:tcMar>
            <w:vAlign w:val="center"/>
          </w:tcPr>
          <w:p w14:paraId="6F0AD272"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ID of the user who performed the action.</w:t>
            </w:r>
          </w:p>
        </w:tc>
      </w:tr>
      <w:tr w:rsidR="00CF77BE" w14:paraId="04411CDA" w14:textId="77777777">
        <w:tc>
          <w:tcPr>
            <w:tcW w:w="0" w:type="auto"/>
            <w:tcMar>
              <w:top w:w="150" w:type="dxa"/>
              <w:left w:w="0" w:type="dxa"/>
              <w:bottom w:w="150" w:type="dxa"/>
              <w:right w:w="240" w:type="dxa"/>
            </w:tcMar>
            <w:vAlign w:val="center"/>
          </w:tcPr>
          <w:p w14:paraId="45E72BA9" w14:textId="77777777" w:rsidR="00CF77BE" w:rsidRDefault="00000000">
            <w:pPr>
              <w:widowControl/>
              <w:rPr>
                <w:rFonts w:ascii="Tahoma" w:eastAsia="Segoe UI" w:hAnsi="Tahoma" w:cs="Tahoma"/>
              </w:rPr>
            </w:pPr>
            <w:r>
              <w:rPr>
                <w:rStyle w:val="HTMLCode"/>
                <w:rFonts w:ascii="Tahoma" w:eastAsia="Consolas" w:hAnsi="Tahoma" w:cs="Tahoma"/>
                <w:kern w:val="0"/>
                <w:sz w:val="24"/>
                <w:szCs w:val="24"/>
                <w:shd w:val="clear" w:color="auto" w:fill="EBEEF2"/>
                <w:lang w:eastAsia="zh-CN"/>
              </w:rPr>
              <w:t>action</w:t>
            </w:r>
          </w:p>
        </w:tc>
        <w:tc>
          <w:tcPr>
            <w:tcW w:w="0" w:type="auto"/>
            <w:tcMar>
              <w:top w:w="150" w:type="dxa"/>
              <w:left w:w="240" w:type="dxa"/>
              <w:bottom w:w="150" w:type="dxa"/>
              <w:right w:w="240" w:type="dxa"/>
            </w:tcMar>
            <w:vAlign w:val="center"/>
          </w:tcPr>
          <w:p w14:paraId="5082D3A7" w14:textId="77777777" w:rsidR="00CF77BE" w:rsidRDefault="00000000">
            <w:pPr>
              <w:widowControl/>
              <w:rPr>
                <w:rFonts w:ascii="Tahoma" w:eastAsia="Segoe UI" w:hAnsi="Tahoma" w:cs="Tahoma"/>
              </w:rPr>
            </w:pPr>
            <w:r>
              <w:rPr>
                <w:rFonts w:ascii="Tahoma" w:eastAsia="Segoe UI" w:hAnsi="Tahoma" w:cs="Tahoma"/>
                <w:kern w:val="0"/>
                <w:lang w:eastAsia="zh-CN"/>
              </w:rPr>
              <w:t>varchar</w:t>
            </w:r>
          </w:p>
        </w:tc>
        <w:tc>
          <w:tcPr>
            <w:tcW w:w="0" w:type="auto"/>
            <w:tcMar>
              <w:top w:w="150" w:type="dxa"/>
              <w:left w:w="240" w:type="dxa"/>
              <w:bottom w:w="150" w:type="dxa"/>
              <w:right w:w="240" w:type="dxa"/>
            </w:tcMar>
            <w:vAlign w:val="center"/>
          </w:tcPr>
          <w:p w14:paraId="45FE7EAA" w14:textId="77777777" w:rsidR="00CF77BE" w:rsidRDefault="00000000">
            <w:pPr>
              <w:widowControl/>
              <w:rPr>
                <w:rFonts w:ascii="Tahoma" w:eastAsia="Segoe UI" w:hAnsi="Tahoma" w:cs="Tahoma"/>
              </w:rPr>
            </w:pPr>
            <w:r>
              <w:rPr>
                <w:rFonts w:ascii="Tahoma" w:eastAsia="Segoe UI" w:hAnsi="Tahoma" w:cs="Tahoma"/>
                <w:kern w:val="0"/>
                <w:lang w:eastAsia="zh-CN"/>
              </w:rPr>
              <w:t>50</w:t>
            </w:r>
          </w:p>
        </w:tc>
        <w:tc>
          <w:tcPr>
            <w:tcW w:w="0" w:type="auto"/>
            <w:tcMar>
              <w:top w:w="150" w:type="dxa"/>
              <w:left w:w="240" w:type="dxa"/>
              <w:bottom w:w="150" w:type="dxa"/>
              <w:right w:w="0" w:type="dxa"/>
            </w:tcMar>
            <w:vAlign w:val="center"/>
          </w:tcPr>
          <w:p w14:paraId="4F4E2729"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type of action performed (e.g., 'LOGIN', 'SCAN_ANSWER_SHEET', 'CREATE_USER').</w:t>
            </w:r>
          </w:p>
        </w:tc>
      </w:tr>
      <w:tr w:rsidR="00CF77BE" w14:paraId="1D68BF9C" w14:textId="77777777">
        <w:tc>
          <w:tcPr>
            <w:tcW w:w="0" w:type="auto"/>
            <w:tcMar>
              <w:top w:w="150" w:type="dxa"/>
              <w:left w:w="0" w:type="dxa"/>
              <w:bottom w:w="150" w:type="dxa"/>
              <w:right w:w="240" w:type="dxa"/>
            </w:tcMar>
            <w:vAlign w:val="center"/>
          </w:tcPr>
          <w:p w14:paraId="50FC7936"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table_name</w:t>
            </w:r>
            <w:proofErr w:type="spellEnd"/>
          </w:p>
        </w:tc>
        <w:tc>
          <w:tcPr>
            <w:tcW w:w="0" w:type="auto"/>
            <w:tcMar>
              <w:top w:w="150" w:type="dxa"/>
              <w:left w:w="240" w:type="dxa"/>
              <w:bottom w:w="150" w:type="dxa"/>
              <w:right w:w="240" w:type="dxa"/>
            </w:tcMar>
            <w:vAlign w:val="center"/>
          </w:tcPr>
          <w:p w14:paraId="00C2F84B" w14:textId="77777777" w:rsidR="00CF77BE" w:rsidRDefault="00000000">
            <w:pPr>
              <w:widowControl/>
              <w:rPr>
                <w:rFonts w:ascii="Tahoma" w:eastAsia="Segoe UI" w:hAnsi="Tahoma" w:cs="Tahoma"/>
              </w:rPr>
            </w:pPr>
            <w:r>
              <w:rPr>
                <w:rFonts w:ascii="Tahoma" w:eastAsia="Segoe UI" w:hAnsi="Tahoma" w:cs="Tahoma"/>
                <w:kern w:val="0"/>
                <w:lang w:eastAsia="zh-CN"/>
              </w:rPr>
              <w:t>varchar</w:t>
            </w:r>
          </w:p>
        </w:tc>
        <w:tc>
          <w:tcPr>
            <w:tcW w:w="0" w:type="auto"/>
            <w:tcMar>
              <w:top w:w="150" w:type="dxa"/>
              <w:left w:w="240" w:type="dxa"/>
              <w:bottom w:w="150" w:type="dxa"/>
              <w:right w:w="240" w:type="dxa"/>
            </w:tcMar>
            <w:vAlign w:val="center"/>
          </w:tcPr>
          <w:p w14:paraId="52BC0965" w14:textId="77777777" w:rsidR="00CF77BE" w:rsidRDefault="00000000">
            <w:pPr>
              <w:widowControl/>
              <w:rPr>
                <w:rFonts w:ascii="Tahoma" w:eastAsia="Segoe UI" w:hAnsi="Tahoma" w:cs="Tahoma"/>
              </w:rPr>
            </w:pPr>
            <w:r>
              <w:rPr>
                <w:rFonts w:ascii="Tahoma" w:eastAsia="Segoe UI" w:hAnsi="Tahoma" w:cs="Tahoma"/>
                <w:kern w:val="0"/>
                <w:lang w:eastAsia="zh-CN"/>
              </w:rPr>
              <w:t>100</w:t>
            </w:r>
          </w:p>
        </w:tc>
        <w:tc>
          <w:tcPr>
            <w:tcW w:w="0" w:type="auto"/>
            <w:tcMar>
              <w:top w:w="150" w:type="dxa"/>
              <w:left w:w="240" w:type="dxa"/>
              <w:bottom w:w="150" w:type="dxa"/>
              <w:right w:w="0" w:type="dxa"/>
            </w:tcMar>
            <w:vAlign w:val="center"/>
          </w:tcPr>
          <w:p w14:paraId="12C151B8"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name of the database table affected by the action.</w:t>
            </w:r>
          </w:p>
        </w:tc>
      </w:tr>
      <w:tr w:rsidR="00CF77BE" w14:paraId="10390CA7" w14:textId="77777777">
        <w:tc>
          <w:tcPr>
            <w:tcW w:w="0" w:type="auto"/>
            <w:tcMar>
              <w:top w:w="150" w:type="dxa"/>
              <w:left w:w="0" w:type="dxa"/>
              <w:bottom w:w="150" w:type="dxa"/>
              <w:right w:w="240" w:type="dxa"/>
            </w:tcMar>
            <w:vAlign w:val="center"/>
          </w:tcPr>
          <w:p w14:paraId="568B8D40"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record_id</w:t>
            </w:r>
            <w:proofErr w:type="spellEnd"/>
          </w:p>
        </w:tc>
        <w:tc>
          <w:tcPr>
            <w:tcW w:w="0" w:type="auto"/>
            <w:tcMar>
              <w:top w:w="150" w:type="dxa"/>
              <w:left w:w="240" w:type="dxa"/>
              <w:bottom w:w="150" w:type="dxa"/>
              <w:right w:w="240" w:type="dxa"/>
            </w:tcMar>
            <w:vAlign w:val="center"/>
          </w:tcPr>
          <w:p w14:paraId="42B6B853" w14:textId="77777777" w:rsidR="00CF77BE" w:rsidRDefault="00000000">
            <w:pPr>
              <w:widowControl/>
              <w:rPr>
                <w:rFonts w:ascii="Tahoma" w:eastAsia="Segoe UI" w:hAnsi="Tahoma" w:cs="Tahoma"/>
              </w:rPr>
            </w:pPr>
            <w:r>
              <w:rPr>
                <w:rFonts w:ascii="Tahoma" w:eastAsia="Segoe UI" w:hAnsi="Tahoma" w:cs="Tahoma"/>
                <w:kern w:val="0"/>
                <w:lang w:eastAsia="zh-CN"/>
              </w:rPr>
              <w:t>int</w:t>
            </w:r>
          </w:p>
        </w:tc>
        <w:tc>
          <w:tcPr>
            <w:tcW w:w="0" w:type="auto"/>
            <w:tcMar>
              <w:top w:w="150" w:type="dxa"/>
              <w:left w:w="240" w:type="dxa"/>
              <w:bottom w:w="150" w:type="dxa"/>
              <w:right w:w="240" w:type="dxa"/>
            </w:tcMar>
            <w:vAlign w:val="center"/>
          </w:tcPr>
          <w:p w14:paraId="76CA2D74" w14:textId="77777777" w:rsidR="00CF77BE" w:rsidRDefault="00000000">
            <w:pPr>
              <w:widowControl/>
              <w:rPr>
                <w:rFonts w:ascii="Tahoma" w:eastAsia="Segoe UI" w:hAnsi="Tahoma" w:cs="Tahoma"/>
              </w:rPr>
            </w:pPr>
            <w:r>
              <w:rPr>
                <w:rFonts w:ascii="Tahoma" w:eastAsia="Segoe UI" w:hAnsi="Tahoma" w:cs="Tahoma"/>
                <w:kern w:val="0"/>
                <w:lang w:eastAsia="zh-CN"/>
              </w:rPr>
              <w:t>11</w:t>
            </w:r>
          </w:p>
        </w:tc>
        <w:tc>
          <w:tcPr>
            <w:tcW w:w="0" w:type="auto"/>
            <w:tcMar>
              <w:top w:w="150" w:type="dxa"/>
              <w:left w:w="240" w:type="dxa"/>
              <w:bottom w:w="150" w:type="dxa"/>
              <w:right w:w="0" w:type="dxa"/>
            </w:tcMar>
            <w:vAlign w:val="center"/>
          </w:tcPr>
          <w:p w14:paraId="453EAB29"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ID of the specific record affected.</w:t>
            </w:r>
          </w:p>
        </w:tc>
      </w:tr>
      <w:tr w:rsidR="00CF77BE" w14:paraId="390D5F46" w14:textId="77777777">
        <w:tc>
          <w:tcPr>
            <w:tcW w:w="0" w:type="auto"/>
            <w:tcMar>
              <w:top w:w="150" w:type="dxa"/>
              <w:left w:w="0" w:type="dxa"/>
              <w:bottom w:w="150" w:type="dxa"/>
              <w:right w:w="240" w:type="dxa"/>
            </w:tcMar>
            <w:vAlign w:val="center"/>
          </w:tcPr>
          <w:p w14:paraId="77A72474"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ip_address</w:t>
            </w:r>
            <w:proofErr w:type="spellEnd"/>
          </w:p>
        </w:tc>
        <w:tc>
          <w:tcPr>
            <w:tcW w:w="0" w:type="auto"/>
            <w:tcMar>
              <w:top w:w="150" w:type="dxa"/>
              <w:left w:w="240" w:type="dxa"/>
              <w:bottom w:w="150" w:type="dxa"/>
              <w:right w:w="240" w:type="dxa"/>
            </w:tcMar>
            <w:vAlign w:val="center"/>
          </w:tcPr>
          <w:p w14:paraId="622E6269" w14:textId="77777777" w:rsidR="00CF77BE" w:rsidRDefault="00000000">
            <w:pPr>
              <w:widowControl/>
              <w:rPr>
                <w:rFonts w:ascii="Tahoma" w:eastAsia="Segoe UI" w:hAnsi="Tahoma" w:cs="Tahoma"/>
              </w:rPr>
            </w:pPr>
            <w:r>
              <w:rPr>
                <w:rFonts w:ascii="Tahoma" w:eastAsia="Segoe UI" w:hAnsi="Tahoma" w:cs="Tahoma"/>
                <w:kern w:val="0"/>
                <w:lang w:eastAsia="zh-CN"/>
              </w:rPr>
              <w:t>varchar</w:t>
            </w:r>
          </w:p>
        </w:tc>
        <w:tc>
          <w:tcPr>
            <w:tcW w:w="0" w:type="auto"/>
            <w:tcMar>
              <w:top w:w="150" w:type="dxa"/>
              <w:left w:w="240" w:type="dxa"/>
              <w:bottom w:w="150" w:type="dxa"/>
              <w:right w:w="240" w:type="dxa"/>
            </w:tcMar>
            <w:vAlign w:val="center"/>
          </w:tcPr>
          <w:p w14:paraId="2882421E" w14:textId="77777777" w:rsidR="00CF77BE" w:rsidRDefault="00000000">
            <w:pPr>
              <w:widowControl/>
              <w:rPr>
                <w:rFonts w:ascii="Tahoma" w:eastAsia="Segoe UI" w:hAnsi="Tahoma" w:cs="Tahoma"/>
              </w:rPr>
            </w:pPr>
            <w:r>
              <w:rPr>
                <w:rFonts w:ascii="Tahoma" w:eastAsia="Segoe UI" w:hAnsi="Tahoma" w:cs="Tahoma"/>
                <w:kern w:val="0"/>
                <w:lang w:eastAsia="zh-CN"/>
              </w:rPr>
              <w:t>45</w:t>
            </w:r>
          </w:p>
        </w:tc>
        <w:tc>
          <w:tcPr>
            <w:tcW w:w="0" w:type="auto"/>
            <w:tcMar>
              <w:top w:w="150" w:type="dxa"/>
              <w:left w:w="240" w:type="dxa"/>
              <w:bottom w:w="150" w:type="dxa"/>
              <w:right w:w="0" w:type="dxa"/>
            </w:tcMar>
            <w:vAlign w:val="center"/>
          </w:tcPr>
          <w:p w14:paraId="282F48EC"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IP address from which the action was performed.</w:t>
            </w:r>
          </w:p>
        </w:tc>
      </w:tr>
      <w:tr w:rsidR="00CF77BE" w14:paraId="283E5879" w14:textId="77777777">
        <w:tc>
          <w:tcPr>
            <w:tcW w:w="0" w:type="auto"/>
            <w:tcMar>
              <w:top w:w="150" w:type="dxa"/>
              <w:left w:w="0" w:type="dxa"/>
              <w:bottom w:w="150" w:type="dxa"/>
              <w:right w:w="240" w:type="dxa"/>
            </w:tcMar>
            <w:vAlign w:val="center"/>
          </w:tcPr>
          <w:p w14:paraId="510CDC97"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created_at</w:t>
            </w:r>
            <w:proofErr w:type="spellEnd"/>
          </w:p>
        </w:tc>
        <w:tc>
          <w:tcPr>
            <w:tcW w:w="0" w:type="auto"/>
            <w:tcMar>
              <w:top w:w="150" w:type="dxa"/>
              <w:left w:w="240" w:type="dxa"/>
              <w:bottom w:w="150" w:type="dxa"/>
              <w:right w:w="240" w:type="dxa"/>
            </w:tcMar>
            <w:vAlign w:val="center"/>
          </w:tcPr>
          <w:p w14:paraId="757776BA" w14:textId="77777777" w:rsidR="00CF77BE" w:rsidRDefault="00000000">
            <w:pPr>
              <w:widowControl/>
              <w:rPr>
                <w:rFonts w:ascii="Tahoma" w:eastAsia="Segoe UI" w:hAnsi="Tahoma" w:cs="Tahoma"/>
              </w:rPr>
            </w:pPr>
            <w:r>
              <w:rPr>
                <w:rFonts w:ascii="Tahoma" w:eastAsia="Segoe UI" w:hAnsi="Tahoma" w:cs="Tahoma"/>
                <w:kern w:val="0"/>
                <w:lang w:eastAsia="zh-CN"/>
              </w:rPr>
              <w:t>timestamp</w:t>
            </w:r>
          </w:p>
        </w:tc>
        <w:tc>
          <w:tcPr>
            <w:tcW w:w="0" w:type="auto"/>
            <w:tcMar>
              <w:top w:w="150" w:type="dxa"/>
              <w:left w:w="240" w:type="dxa"/>
              <w:bottom w:w="150" w:type="dxa"/>
              <w:right w:w="240" w:type="dxa"/>
            </w:tcMar>
            <w:vAlign w:val="center"/>
          </w:tcPr>
          <w:p w14:paraId="0312B0AA" w14:textId="77777777" w:rsidR="00CF77BE" w:rsidRDefault="00CF77BE">
            <w:pPr>
              <w:rPr>
                <w:rFonts w:ascii="Tahoma" w:eastAsia="Segoe UI" w:hAnsi="Tahoma" w:cs="Tahoma"/>
              </w:rPr>
            </w:pPr>
          </w:p>
        </w:tc>
        <w:tc>
          <w:tcPr>
            <w:tcW w:w="0" w:type="auto"/>
            <w:tcMar>
              <w:top w:w="150" w:type="dxa"/>
              <w:left w:w="240" w:type="dxa"/>
              <w:bottom w:w="150" w:type="dxa"/>
              <w:right w:w="0" w:type="dxa"/>
            </w:tcMar>
            <w:vAlign w:val="center"/>
          </w:tcPr>
          <w:p w14:paraId="7F101D3B"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timestamp when the action was logged.</w:t>
            </w:r>
          </w:p>
        </w:tc>
      </w:tr>
    </w:tbl>
    <w:p w14:paraId="7AD4E40F"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color w:val="0F1115"/>
          <w:sz w:val="24"/>
          <w:szCs w:val="24"/>
          <w:shd w:val="clear" w:color="auto" w:fill="EBEEF2"/>
          <w:lang w:eastAsia="en-US"/>
        </w:rPr>
      </w:pPr>
    </w:p>
    <w:p w14:paraId="543E05F0" w14:textId="77777777" w:rsidR="00CF77BE" w:rsidRDefault="00000000">
      <w:pPr>
        <w:suppressAutoHyphens w:val="0"/>
        <w:autoSpaceDE w:val="0"/>
        <w:autoSpaceDN w:val="0"/>
        <w:adjustRightInd w:val="0"/>
        <w:spacing w:line="360" w:lineRule="auto"/>
        <w:jc w:val="center"/>
        <w:rPr>
          <w:rFonts w:ascii="Tahoma" w:eastAsia="Times New Roman" w:hAnsi="Tahoma" w:cs="Tahoma"/>
          <w:color w:val="000000"/>
          <w:kern w:val="0"/>
          <w:lang w:eastAsia="en-US"/>
        </w:rPr>
      </w:pPr>
      <w:r>
        <w:rPr>
          <w:rFonts w:ascii="Tahoma" w:eastAsia="Times New Roman" w:hAnsi="Tahoma" w:cs="Tahoma"/>
          <w:color w:val="000000"/>
          <w:kern w:val="0"/>
          <w:lang w:eastAsia="en-US"/>
        </w:rPr>
        <w:t>Table 6.0 Audit Logs</w:t>
      </w:r>
    </w:p>
    <w:p w14:paraId="17F71FFE" w14:textId="77777777" w:rsidR="002F2AA9" w:rsidRDefault="002F2AA9">
      <w:pPr>
        <w:suppressAutoHyphens w:val="0"/>
        <w:autoSpaceDE w:val="0"/>
        <w:autoSpaceDN w:val="0"/>
        <w:adjustRightInd w:val="0"/>
        <w:spacing w:line="360" w:lineRule="auto"/>
        <w:jc w:val="center"/>
        <w:rPr>
          <w:rFonts w:ascii="Tahoma" w:eastAsia="Times New Roman" w:hAnsi="Tahoma" w:cs="Tahoma"/>
          <w:color w:val="000000"/>
          <w:kern w:val="0"/>
          <w:lang w:eastAsia="en-US"/>
        </w:rPr>
      </w:pPr>
    </w:p>
    <w:p w14:paraId="6DB55489" w14:textId="77777777" w:rsidR="002F2AA9" w:rsidRDefault="002F2AA9">
      <w:pPr>
        <w:suppressAutoHyphens w:val="0"/>
        <w:autoSpaceDE w:val="0"/>
        <w:autoSpaceDN w:val="0"/>
        <w:adjustRightInd w:val="0"/>
        <w:spacing w:line="360" w:lineRule="auto"/>
        <w:jc w:val="center"/>
        <w:rPr>
          <w:rFonts w:ascii="Tahoma" w:eastAsia="Times New Roman" w:hAnsi="Tahoma" w:cs="Tahoma"/>
          <w:color w:val="000000"/>
          <w:kern w:val="0"/>
          <w:lang w:eastAsia="en-US"/>
        </w:rPr>
      </w:pPr>
    </w:p>
    <w:p w14:paraId="1B40CA13" w14:textId="77777777" w:rsidR="002F2AA9" w:rsidRDefault="002F2AA9">
      <w:pPr>
        <w:suppressAutoHyphens w:val="0"/>
        <w:autoSpaceDE w:val="0"/>
        <w:autoSpaceDN w:val="0"/>
        <w:adjustRightInd w:val="0"/>
        <w:spacing w:line="360" w:lineRule="auto"/>
        <w:jc w:val="center"/>
        <w:rPr>
          <w:rFonts w:ascii="Tahoma" w:eastAsia="Times New Roman" w:hAnsi="Tahoma" w:cs="Tahoma"/>
          <w:color w:val="000000"/>
          <w:kern w:val="0"/>
          <w:lang w:eastAsia="en-US"/>
        </w:rPr>
      </w:pPr>
    </w:p>
    <w:p w14:paraId="6D568330"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color w:val="0F1115"/>
          <w:sz w:val="24"/>
          <w:szCs w:val="24"/>
          <w:shd w:val="clear" w:color="auto" w:fill="EBEEF2"/>
          <w:lang w:eastAsia="en-US"/>
        </w:rPr>
      </w:pPr>
    </w:p>
    <w:p w14:paraId="2AF3BE00" w14:textId="77777777" w:rsidR="00CF77BE" w:rsidRDefault="00000000">
      <w:pPr>
        <w:numPr>
          <w:ilvl w:val="2"/>
          <w:numId w:val="1"/>
        </w:numPr>
        <w:tabs>
          <w:tab w:val="clear" w:pos="360"/>
        </w:tabs>
        <w:suppressAutoHyphens w:val="0"/>
        <w:autoSpaceDE w:val="0"/>
        <w:autoSpaceDN w:val="0"/>
        <w:adjustRightInd w:val="0"/>
        <w:ind w:left="274" w:hanging="274"/>
        <w:jc w:val="both"/>
        <w:rPr>
          <w:rStyle w:val="HTMLCode"/>
          <w:rFonts w:ascii="Tahoma" w:eastAsia="Consolas" w:hAnsi="Tahoma" w:cs="Tahoma"/>
          <w:b/>
          <w:bCs/>
          <w:color w:val="0F1115"/>
          <w:sz w:val="24"/>
          <w:szCs w:val="24"/>
          <w:shd w:val="clear" w:color="auto" w:fill="EBEEF2"/>
          <w:lang w:eastAsia="en-US"/>
        </w:rPr>
      </w:pPr>
      <w:r>
        <w:rPr>
          <w:rStyle w:val="HTMLCode"/>
          <w:rFonts w:ascii="Tahoma" w:eastAsia="Consolas" w:hAnsi="Tahoma" w:cs="Tahoma"/>
          <w:b/>
          <w:bCs/>
          <w:color w:val="0F1115"/>
          <w:sz w:val="24"/>
          <w:szCs w:val="24"/>
          <w:shd w:val="clear" w:color="auto" w:fill="EBEEF2"/>
          <w:lang w:eastAsia="en-US"/>
        </w:rPr>
        <w:lastRenderedPageBreak/>
        <w:t>Examination Folders</w:t>
      </w:r>
    </w:p>
    <w:p w14:paraId="63CCDFB0" w14:textId="77777777" w:rsidR="00CF77BE" w:rsidRDefault="00000000">
      <w:pPr>
        <w:pStyle w:val="NormalWeb"/>
        <w:widowControl/>
        <w:shd w:val="clear" w:color="auto" w:fill="FFFFFF"/>
        <w:spacing w:before="240" w:after="240" w:line="360" w:lineRule="auto"/>
        <w:rPr>
          <w:rFonts w:ascii="Tahoma" w:eastAsia="Segoe UI" w:hAnsi="Tahoma" w:cs="Tahoma"/>
          <w:color w:val="0F1115"/>
        </w:rPr>
      </w:pPr>
      <w:r>
        <w:rPr>
          <w:rFonts w:ascii="Tahoma" w:eastAsia="Segoe UI" w:hAnsi="Tahoma" w:cs="Tahoma"/>
          <w:color w:val="0F1115"/>
          <w:shd w:val="clear" w:color="auto" w:fill="FFFFFF"/>
        </w:rPr>
        <w:t>Table Name:</w:t>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t> </w:t>
      </w:r>
      <w:proofErr w:type="spellStart"/>
      <w:r>
        <w:rPr>
          <w:rStyle w:val="HTMLCode"/>
          <w:rFonts w:ascii="Tahoma" w:eastAsia="Consolas" w:hAnsi="Tahoma" w:cs="Tahoma"/>
          <w:color w:val="0F1115"/>
          <w:sz w:val="24"/>
          <w:szCs w:val="24"/>
          <w:shd w:val="clear" w:color="auto" w:fill="EBEEF2"/>
        </w:rPr>
        <w:t>tbl_examination_folders</w:t>
      </w:r>
      <w:proofErr w:type="spellEnd"/>
      <w:r>
        <w:rPr>
          <w:rFonts w:ascii="Tahoma" w:eastAsia="Segoe UI" w:hAnsi="Tahoma" w:cs="Tahoma"/>
          <w:color w:val="0F1115"/>
          <w:shd w:val="clear" w:color="auto" w:fill="FFFFFF"/>
        </w:rPr>
        <w:br/>
        <w:t>Table Description: </w:t>
      </w:r>
      <w:r>
        <w:rPr>
          <w:rFonts w:ascii="Tahoma" w:eastAsia="Segoe UI" w:hAnsi="Tahoma" w:cs="Tahoma"/>
          <w:color w:val="0F1115"/>
          <w:shd w:val="clear" w:color="auto" w:fill="FFFFFF"/>
        </w:rPr>
        <w:tab/>
        <w:t>Table where the organizational folders for examination results are stored, typically categorized by course and school year.</w:t>
      </w:r>
      <w:r>
        <w:rPr>
          <w:rFonts w:ascii="Tahoma" w:eastAsia="Segoe UI" w:hAnsi="Tahoma" w:cs="Tahoma"/>
          <w:color w:val="0F1115"/>
          <w:shd w:val="clear" w:color="auto" w:fill="FFFFFF"/>
        </w:rPr>
        <w:br/>
        <w:t>Primary Key: </w:t>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r>
        <w:rPr>
          <w:rStyle w:val="HTMLCode"/>
          <w:rFonts w:ascii="Tahoma" w:eastAsia="Consolas" w:hAnsi="Tahoma" w:cs="Tahoma"/>
          <w:color w:val="0F1115"/>
          <w:sz w:val="24"/>
          <w:szCs w:val="24"/>
          <w:shd w:val="clear" w:color="auto" w:fill="EBEEF2"/>
        </w:rPr>
        <w:t>id</w:t>
      </w:r>
      <w:r>
        <w:rPr>
          <w:rFonts w:ascii="Tahoma" w:eastAsia="Segoe UI" w:hAnsi="Tahoma" w:cs="Tahoma"/>
          <w:color w:val="0F1115"/>
          <w:shd w:val="clear" w:color="auto" w:fill="FFFFFF"/>
        </w:rPr>
        <w:br/>
        <w:t>Foreign Key: </w:t>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proofErr w:type="spellStart"/>
      <w:r>
        <w:rPr>
          <w:rStyle w:val="HTMLCode"/>
          <w:rFonts w:ascii="Tahoma" w:eastAsia="Consolas" w:hAnsi="Tahoma" w:cs="Tahoma"/>
          <w:color w:val="0F1115"/>
          <w:sz w:val="24"/>
          <w:szCs w:val="24"/>
          <w:shd w:val="clear" w:color="auto" w:fill="EBEEF2"/>
        </w:rPr>
        <w:t>created_by</w:t>
      </w:r>
      <w:proofErr w:type="spellEnd"/>
      <w:r>
        <w:rPr>
          <w:rFonts w:ascii="Tahoma" w:eastAsia="Segoe UI" w:hAnsi="Tahoma" w:cs="Tahoma"/>
          <w:color w:val="0F1115"/>
          <w:shd w:val="clear" w:color="auto" w:fill="FFFFFF"/>
        </w:rPr>
        <w:t> references </w:t>
      </w:r>
      <w:proofErr w:type="spellStart"/>
      <w:r>
        <w:rPr>
          <w:rStyle w:val="HTMLCode"/>
          <w:rFonts w:ascii="Tahoma" w:eastAsia="Consolas" w:hAnsi="Tahoma" w:cs="Tahoma"/>
          <w:color w:val="0F1115"/>
          <w:sz w:val="24"/>
          <w:szCs w:val="24"/>
          <w:shd w:val="clear" w:color="auto" w:fill="EBEEF2"/>
        </w:rPr>
        <w:t>tbl_users</w:t>
      </w:r>
      <w:proofErr w:type="spellEnd"/>
      <w:r>
        <w:rPr>
          <w:rStyle w:val="HTMLCode"/>
          <w:rFonts w:ascii="Tahoma" w:eastAsia="Consolas" w:hAnsi="Tahoma" w:cs="Tahoma"/>
          <w:color w:val="0F1115"/>
          <w:sz w:val="24"/>
          <w:szCs w:val="24"/>
          <w:shd w:val="clear" w:color="auto" w:fill="EBEEF2"/>
        </w:rPr>
        <w:t>(id)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7"/>
        <w:gridCol w:w="1591"/>
        <w:gridCol w:w="1207"/>
        <w:gridCol w:w="5415"/>
      </w:tblGrid>
      <w:tr w:rsidR="00CF77BE" w14:paraId="60BE8D3C" w14:textId="77777777">
        <w:trPr>
          <w:tblHeader/>
        </w:trPr>
        <w:tc>
          <w:tcPr>
            <w:tcW w:w="0" w:type="auto"/>
            <w:shd w:val="clear" w:color="auto" w:fill="000000"/>
            <w:tcMar>
              <w:top w:w="150" w:type="dxa"/>
              <w:left w:w="0" w:type="dxa"/>
              <w:bottom w:w="150" w:type="dxa"/>
              <w:right w:w="240" w:type="dxa"/>
            </w:tcMar>
            <w:vAlign w:val="center"/>
          </w:tcPr>
          <w:p w14:paraId="45AE4D09" w14:textId="77777777" w:rsidR="00CF77BE" w:rsidRDefault="00000000">
            <w:pPr>
              <w:widowControl/>
              <w:jc w:val="center"/>
              <w:rPr>
                <w:rFonts w:ascii="Tahoma" w:eastAsia="Segoe UI" w:hAnsi="Tahoma" w:cs="Tahoma"/>
              </w:rPr>
            </w:pPr>
            <w:r>
              <w:rPr>
                <w:rFonts w:ascii="Tahoma" w:eastAsia="Segoe UI" w:hAnsi="Tahoma" w:cs="Tahoma"/>
                <w:kern w:val="0"/>
                <w:lang w:eastAsia="zh-CN"/>
              </w:rPr>
              <w:t>Fieldname</w:t>
            </w:r>
          </w:p>
        </w:tc>
        <w:tc>
          <w:tcPr>
            <w:tcW w:w="0" w:type="auto"/>
            <w:shd w:val="clear" w:color="auto" w:fill="000000"/>
            <w:tcMar>
              <w:top w:w="150" w:type="dxa"/>
              <w:left w:w="240" w:type="dxa"/>
              <w:bottom w:w="150" w:type="dxa"/>
              <w:right w:w="240" w:type="dxa"/>
            </w:tcMar>
            <w:vAlign w:val="center"/>
          </w:tcPr>
          <w:p w14:paraId="4ACE33E7" w14:textId="77777777" w:rsidR="00CF77BE" w:rsidRDefault="00000000">
            <w:pPr>
              <w:widowControl/>
              <w:jc w:val="center"/>
              <w:rPr>
                <w:rFonts w:ascii="Tahoma" w:eastAsia="Segoe UI" w:hAnsi="Tahoma" w:cs="Tahoma"/>
              </w:rPr>
            </w:pPr>
            <w:r>
              <w:rPr>
                <w:rFonts w:ascii="Tahoma" w:eastAsia="Segoe UI" w:hAnsi="Tahoma" w:cs="Tahoma"/>
                <w:kern w:val="0"/>
                <w:lang w:eastAsia="zh-CN"/>
              </w:rPr>
              <w:t>Data Type</w:t>
            </w:r>
          </w:p>
        </w:tc>
        <w:tc>
          <w:tcPr>
            <w:tcW w:w="0" w:type="auto"/>
            <w:shd w:val="clear" w:color="auto" w:fill="000000"/>
            <w:tcMar>
              <w:top w:w="150" w:type="dxa"/>
              <w:left w:w="240" w:type="dxa"/>
              <w:bottom w:w="150" w:type="dxa"/>
              <w:right w:w="240" w:type="dxa"/>
            </w:tcMar>
            <w:vAlign w:val="center"/>
          </w:tcPr>
          <w:p w14:paraId="63A9F264" w14:textId="77777777" w:rsidR="00CF77BE" w:rsidRDefault="00000000">
            <w:pPr>
              <w:widowControl/>
              <w:jc w:val="center"/>
              <w:rPr>
                <w:rFonts w:ascii="Tahoma" w:eastAsia="Segoe UI" w:hAnsi="Tahoma" w:cs="Tahoma"/>
              </w:rPr>
            </w:pPr>
            <w:r>
              <w:rPr>
                <w:rFonts w:ascii="Tahoma" w:eastAsia="Segoe UI" w:hAnsi="Tahoma" w:cs="Tahoma"/>
                <w:kern w:val="0"/>
                <w:lang w:eastAsia="zh-CN"/>
              </w:rPr>
              <w:t>Length</w:t>
            </w:r>
          </w:p>
        </w:tc>
        <w:tc>
          <w:tcPr>
            <w:tcW w:w="0" w:type="auto"/>
            <w:shd w:val="clear" w:color="auto" w:fill="000000"/>
            <w:tcMar>
              <w:top w:w="150" w:type="dxa"/>
              <w:left w:w="240" w:type="dxa"/>
              <w:bottom w:w="150" w:type="dxa"/>
              <w:right w:w="240" w:type="dxa"/>
            </w:tcMar>
            <w:vAlign w:val="center"/>
          </w:tcPr>
          <w:p w14:paraId="09C4DF7E" w14:textId="77777777" w:rsidR="00CF77BE" w:rsidRDefault="00000000">
            <w:pPr>
              <w:widowControl/>
              <w:jc w:val="center"/>
              <w:rPr>
                <w:rFonts w:ascii="Tahoma" w:eastAsia="Segoe UI" w:hAnsi="Tahoma" w:cs="Tahoma"/>
              </w:rPr>
            </w:pPr>
            <w:r>
              <w:rPr>
                <w:rFonts w:ascii="Tahoma" w:eastAsia="Segoe UI" w:hAnsi="Tahoma" w:cs="Tahoma"/>
                <w:kern w:val="0"/>
                <w:lang w:eastAsia="zh-CN"/>
              </w:rPr>
              <w:t>Description</w:t>
            </w:r>
          </w:p>
        </w:tc>
      </w:tr>
      <w:tr w:rsidR="00CF77BE" w14:paraId="0E657D03" w14:textId="77777777">
        <w:tc>
          <w:tcPr>
            <w:tcW w:w="0" w:type="auto"/>
            <w:tcMar>
              <w:top w:w="150" w:type="dxa"/>
              <w:left w:w="0" w:type="dxa"/>
              <w:bottom w:w="150" w:type="dxa"/>
              <w:right w:w="240" w:type="dxa"/>
            </w:tcMar>
            <w:vAlign w:val="center"/>
          </w:tcPr>
          <w:p w14:paraId="093D13F0" w14:textId="77777777" w:rsidR="00CF77BE" w:rsidRDefault="00000000">
            <w:pPr>
              <w:widowControl/>
              <w:rPr>
                <w:rFonts w:ascii="Tahoma" w:eastAsia="Segoe UI" w:hAnsi="Tahoma" w:cs="Tahoma"/>
              </w:rPr>
            </w:pPr>
            <w:r>
              <w:rPr>
                <w:rStyle w:val="HTMLCode"/>
                <w:rFonts w:ascii="Tahoma" w:eastAsia="Consolas" w:hAnsi="Tahoma" w:cs="Tahoma"/>
                <w:kern w:val="0"/>
                <w:sz w:val="24"/>
                <w:szCs w:val="24"/>
                <w:shd w:val="clear" w:color="auto" w:fill="EBEEF2"/>
                <w:lang w:eastAsia="zh-CN"/>
              </w:rPr>
              <w:t>id</w:t>
            </w:r>
          </w:p>
        </w:tc>
        <w:tc>
          <w:tcPr>
            <w:tcW w:w="0" w:type="auto"/>
            <w:tcMar>
              <w:top w:w="150" w:type="dxa"/>
              <w:left w:w="240" w:type="dxa"/>
              <w:bottom w:w="150" w:type="dxa"/>
              <w:right w:w="240" w:type="dxa"/>
            </w:tcMar>
            <w:vAlign w:val="center"/>
          </w:tcPr>
          <w:p w14:paraId="07328933" w14:textId="77777777" w:rsidR="00CF77BE" w:rsidRDefault="00000000">
            <w:pPr>
              <w:widowControl/>
              <w:rPr>
                <w:rFonts w:ascii="Tahoma" w:eastAsia="Segoe UI" w:hAnsi="Tahoma" w:cs="Tahoma"/>
              </w:rPr>
            </w:pPr>
            <w:r>
              <w:rPr>
                <w:rFonts w:ascii="Tahoma" w:eastAsia="Segoe UI" w:hAnsi="Tahoma" w:cs="Tahoma"/>
                <w:kern w:val="0"/>
                <w:lang w:eastAsia="zh-CN"/>
              </w:rPr>
              <w:t>int</w:t>
            </w:r>
          </w:p>
        </w:tc>
        <w:tc>
          <w:tcPr>
            <w:tcW w:w="0" w:type="auto"/>
            <w:tcMar>
              <w:top w:w="150" w:type="dxa"/>
              <w:left w:w="240" w:type="dxa"/>
              <w:bottom w:w="150" w:type="dxa"/>
              <w:right w:w="240" w:type="dxa"/>
            </w:tcMar>
            <w:vAlign w:val="center"/>
          </w:tcPr>
          <w:p w14:paraId="38C6270B" w14:textId="77777777" w:rsidR="00CF77BE" w:rsidRDefault="00000000">
            <w:pPr>
              <w:widowControl/>
              <w:rPr>
                <w:rFonts w:ascii="Tahoma" w:eastAsia="Segoe UI" w:hAnsi="Tahoma" w:cs="Tahoma"/>
              </w:rPr>
            </w:pPr>
            <w:r>
              <w:rPr>
                <w:rFonts w:ascii="Tahoma" w:eastAsia="Segoe UI" w:hAnsi="Tahoma" w:cs="Tahoma"/>
                <w:kern w:val="0"/>
                <w:lang w:eastAsia="zh-CN"/>
              </w:rPr>
              <w:t>11</w:t>
            </w:r>
          </w:p>
        </w:tc>
        <w:tc>
          <w:tcPr>
            <w:tcW w:w="0" w:type="auto"/>
            <w:tcMar>
              <w:top w:w="150" w:type="dxa"/>
              <w:left w:w="240" w:type="dxa"/>
              <w:bottom w:w="150" w:type="dxa"/>
              <w:right w:w="0" w:type="dxa"/>
            </w:tcMar>
            <w:vAlign w:val="center"/>
          </w:tcPr>
          <w:p w14:paraId="24D4AFB5"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unique record number for the folder.</w:t>
            </w:r>
          </w:p>
        </w:tc>
      </w:tr>
      <w:tr w:rsidR="00CF77BE" w14:paraId="18D86130" w14:textId="77777777">
        <w:tc>
          <w:tcPr>
            <w:tcW w:w="0" w:type="auto"/>
            <w:tcMar>
              <w:top w:w="150" w:type="dxa"/>
              <w:left w:w="0" w:type="dxa"/>
              <w:bottom w:w="150" w:type="dxa"/>
              <w:right w:w="240" w:type="dxa"/>
            </w:tcMar>
            <w:vAlign w:val="center"/>
          </w:tcPr>
          <w:p w14:paraId="66798FCA" w14:textId="77777777" w:rsidR="00CF77BE" w:rsidRDefault="00000000">
            <w:pPr>
              <w:widowControl/>
              <w:rPr>
                <w:rFonts w:ascii="Tahoma" w:eastAsia="Segoe UI" w:hAnsi="Tahoma" w:cs="Tahoma"/>
              </w:rPr>
            </w:pPr>
            <w:r>
              <w:rPr>
                <w:rStyle w:val="HTMLCode"/>
                <w:rFonts w:ascii="Tahoma" w:eastAsia="Consolas" w:hAnsi="Tahoma" w:cs="Tahoma"/>
                <w:kern w:val="0"/>
                <w:sz w:val="24"/>
                <w:szCs w:val="24"/>
                <w:shd w:val="clear" w:color="auto" w:fill="EBEEF2"/>
                <w:lang w:eastAsia="zh-CN"/>
              </w:rPr>
              <w:t>course</w:t>
            </w:r>
          </w:p>
        </w:tc>
        <w:tc>
          <w:tcPr>
            <w:tcW w:w="0" w:type="auto"/>
            <w:tcMar>
              <w:top w:w="150" w:type="dxa"/>
              <w:left w:w="240" w:type="dxa"/>
              <w:bottom w:w="150" w:type="dxa"/>
              <w:right w:w="240" w:type="dxa"/>
            </w:tcMar>
            <w:vAlign w:val="center"/>
          </w:tcPr>
          <w:p w14:paraId="608E1EF5" w14:textId="77777777" w:rsidR="00CF77BE" w:rsidRDefault="00000000">
            <w:pPr>
              <w:widowControl/>
              <w:rPr>
                <w:rFonts w:ascii="Tahoma" w:eastAsia="Segoe UI" w:hAnsi="Tahoma" w:cs="Tahoma"/>
              </w:rPr>
            </w:pPr>
            <w:r>
              <w:rPr>
                <w:rFonts w:ascii="Tahoma" w:eastAsia="Segoe UI" w:hAnsi="Tahoma" w:cs="Tahoma"/>
                <w:kern w:val="0"/>
                <w:lang w:eastAsia="zh-CN"/>
              </w:rPr>
              <w:t>varchar</w:t>
            </w:r>
          </w:p>
        </w:tc>
        <w:tc>
          <w:tcPr>
            <w:tcW w:w="0" w:type="auto"/>
            <w:tcMar>
              <w:top w:w="150" w:type="dxa"/>
              <w:left w:w="240" w:type="dxa"/>
              <w:bottom w:w="150" w:type="dxa"/>
              <w:right w:w="240" w:type="dxa"/>
            </w:tcMar>
            <w:vAlign w:val="center"/>
          </w:tcPr>
          <w:p w14:paraId="47469065" w14:textId="77777777" w:rsidR="00CF77BE" w:rsidRDefault="00000000">
            <w:pPr>
              <w:widowControl/>
              <w:rPr>
                <w:rFonts w:ascii="Tahoma" w:eastAsia="Segoe UI" w:hAnsi="Tahoma" w:cs="Tahoma"/>
              </w:rPr>
            </w:pPr>
            <w:r>
              <w:rPr>
                <w:rFonts w:ascii="Tahoma" w:eastAsia="Segoe UI" w:hAnsi="Tahoma" w:cs="Tahoma"/>
                <w:kern w:val="0"/>
                <w:lang w:eastAsia="zh-CN"/>
              </w:rPr>
              <w:t>100</w:t>
            </w:r>
          </w:p>
        </w:tc>
        <w:tc>
          <w:tcPr>
            <w:tcW w:w="0" w:type="auto"/>
            <w:tcMar>
              <w:top w:w="150" w:type="dxa"/>
              <w:left w:w="240" w:type="dxa"/>
              <w:bottom w:w="150" w:type="dxa"/>
              <w:right w:w="0" w:type="dxa"/>
            </w:tcMar>
            <w:vAlign w:val="center"/>
          </w:tcPr>
          <w:p w14:paraId="791E420A"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course name or code for the folder.</w:t>
            </w:r>
          </w:p>
        </w:tc>
      </w:tr>
      <w:tr w:rsidR="00CF77BE" w14:paraId="7E879AA3" w14:textId="77777777">
        <w:tc>
          <w:tcPr>
            <w:tcW w:w="0" w:type="auto"/>
            <w:tcMar>
              <w:top w:w="150" w:type="dxa"/>
              <w:left w:w="0" w:type="dxa"/>
              <w:bottom w:w="150" w:type="dxa"/>
              <w:right w:w="240" w:type="dxa"/>
            </w:tcMar>
            <w:vAlign w:val="center"/>
          </w:tcPr>
          <w:p w14:paraId="4015231D"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school_year</w:t>
            </w:r>
            <w:proofErr w:type="spellEnd"/>
          </w:p>
        </w:tc>
        <w:tc>
          <w:tcPr>
            <w:tcW w:w="0" w:type="auto"/>
            <w:tcMar>
              <w:top w:w="150" w:type="dxa"/>
              <w:left w:w="240" w:type="dxa"/>
              <w:bottom w:w="150" w:type="dxa"/>
              <w:right w:w="240" w:type="dxa"/>
            </w:tcMar>
            <w:vAlign w:val="center"/>
          </w:tcPr>
          <w:p w14:paraId="05F0DD9D" w14:textId="77777777" w:rsidR="00CF77BE" w:rsidRDefault="00000000">
            <w:pPr>
              <w:widowControl/>
              <w:rPr>
                <w:rFonts w:ascii="Tahoma" w:eastAsia="Segoe UI" w:hAnsi="Tahoma" w:cs="Tahoma"/>
              </w:rPr>
            </w:pPr>
            <w:r>
              <w:rPr>
                <w:rFonts w:ascii="Tahoma" w:eastAsia="Segoe UI" w:hAnsi="Tahoma" w:cs="Tahoma"/>
                <w:kern w:val="0"/>
                <w:lang w:eastAsia="zh-CN"/>
              </w:rPr>
              <w:t>varchar</w:t>
            </w:r>
          </w:p>
        </w:tc>
        <w:tc>
          <w:tcPr>
            <w:tcW w:w="0" w:type="auto"/>
            <w:tcMar>
              <w:top w:w="150" w:type="dxa"/>
              <w:left w:w="240" w:type="dxa"/>
              <w:bottom w:w="150" w:type="dxa"/>
              <w:right w:w="240" w:type="dxa"/>
            </w:tcMar>
            <w:vAlign w:val="center"/>
          </w:tcPr>
          <w:p w14:paraId="04728DDB" w14:textId="77777777" w:rsidR="00CF77BE" w:rsidRDefault="00000000">
            <w:pPr>
              <w:widowControl/>
              <w:rPr>
                <w:rFonts w:ascii="Tahoma" w:eastAsia="Segoe UI" w:hAnsi="Tahoma" w:cs="Tahoma"/>
              </w:rPr>
            </w:pPr>
            <w:r>
              <w:rPr>
                <w:rFonts w:ascii="Tahoma" w:eastAsia="Segoe UI" w:hAnsi="Tahoma" w:cs="Tahoma"/>
                <w:kern w:val="0"/>
                <w:lang w:eastAsia="zh-CN"/>
              </w:rPr>
              <w:t>50</w:t>
            </w:r>
          </w:p>
        </w:tc>
        <w:tc>
          <w:tcPr>
            <w:tcW w:w="0" w:type="auto"/>
            <w:tcMar>
              <w:top w:w="150" w:type="dxa"/>
              <w:left w:w="240" w:type="dxa"/>
              <w:bottom w:w="150" w:type="dxa"/>
              <w:right w:w="0" w:type="dxa"/>
            </w:tcMar>
            <w:vAlign w:val="center"/>
          </w:tcPr>
          <w:p w14:paraId="39B8B86A" w14:textId="77777777" w:rsidR="00CF77BE" w:rsidRDefault="00000000">
            <w:pPr>
              <w:widowControl/>
              <w:rPr>
                <w:rFonts w:ascii="Tahoma" w:eastAsia="Segoe UI" w:hAnsi="Tahoma" w:cs="Tahoma"/>
              </w:rPr>
            </w:pPr>
            <w:r>
              <w:rPr>
                <w:rFonts w:ascii="Tahoma" w:eastAsia="Segoe UI" w:hAnsi="Tahoma" w:cs="Tahoma"/>
                <w:kern w:val="0"/>
                <w:lang w:eastAsia="zh-CN"/>
              </w:rPr>
              <w:t>Field that identifies the school year for the folder.</w:t>
            </w:r>
          </w:p>
        </w:tc>
      </w:tr>
      <w:tr w:rsidR="00CF77BE" w14:paraId="47763BF2" w14:textId="77777777">
        <w:tc>
          <w:tcPr>
            <w:tcW w:w="0" w:type="auto"/>
            <w:tcMar>
              <w:top w:w="150" w:type="dxa"/>
              <w:left w:w="0" w:type="dxa"/>
              <w:bottom w:w="150" w:type="dxa"/>
              <w:right w:w="240" w:type="dxa"/>
            </w:tcMar>
            <w:vAlign w:val="center"/>
          </w:tcPr>
          <w:p w14:paraId="33446124" w14:textId="77777777" w:rsidR="00CF77BE" w:rsidRDefault="00000000">
            <w:pPr>
              <w:widowControl/>
              <w:rPr>
                <w:rFonts w:ascii="Tahoma" w:eastAsia="Segoe UI" w:hAnsi="Tahoma" w:cs="Tahoma"/>
              </w:rPr>
            </w:pPr>
            <w:r>
              <w:rPr>
                <w:rStyle w:val="HTMLCode"/>
                <w:rFonts w:ascii="Tahoma" w:eastAsia="Consolas" w:hAnsi="Tahoma" w:cs="Tahoma"/>
                <w:kern w:val="0"/>
                <w:sz w:val="24"/>
                <w:szCs w:val="24"/>
                <w:shd w:val="clear" w:color="auto" w:fill="EBEEF2"/>
                <w:lang w:eastAsia="zh-CN"/>
              </w:rPr>
              <w:t>description</w:t>
            </w:r>
          </w:p>
        </w:tc>
        <w:tc>
          <w:tcPr>
            <w:tcW w:w="0" w:type="auto"/>
            <w:tcMar>
              <w:top w:w="150" w:type="dxa"/>
              <w:left w:w="240" w:type="dxa"/>
              <w:bottom w:w="150" w:type="dxa"/>
              <w:right w:w="240" w:type="dxa"/>
            </w:tcMar>
            <w:vAlign w:val="center"/>
          </w:tcPr>
          <w:p w14:paraId="614F7AB7" w14:textId="77777777" w:rsidR="00CF77BE" w:rsidRDefault="00000000">
            <w:pPr>
              <w:widowControl/>
              <w:rPr>
                <w:rFonts w:ascii="Tahoma" w:eastAsia="Segoe UI" w:hAnsi="Tahoma" w:cs="Tahoma"/>
              </w:rPr>
            </w:pPr>
            <w:r>
              <w:rPr>
                <w:rFonts w:ascii="Tahoma" w:eastAsia="Segoe UI" w:hAnsi="Tahoma" w:cs="Tahoma"/>
                <w:kern w:val="0"/>
                <w:lang w:eastAsia="zh-CN"/>
              </w:rPr>
              <w:t>text</w:t>
            </w:r>
          </w:p>
        </w:tc>
        <w:tc>
          <w:tcPr>
            <w:tcW w:w="0" w:type="auto"/>
            <w:tcMar>
              <w:top w:w="150" w:type="dxa"/>
              <w:left w:w="240" w:type="dxa"/>
              <w:bottom w:w="150" w:type="dxa"/>
              <w:right w:w="240" w:type="dxa"/>
            </w:tcMar>
            <w:vAlign w:val="center"/>
          </w:tcPr>
          <w:p w14:paraId="4123BA1D" w14:textId="77777777" w:rsidR="00CF77BE" w:rsidRDefault="00CF77BE">
            <w:pPr>
              <w:rPr>
                <w:rFonts w:ascii="Tahoma" w:eastAsia="Segoe UI" w:hAnsi="Tahoma" w:cs="Tahoma"/>
              </w:rPr>
            </w:pPr>
          </w:p>
        </w:tc>
        <w:tc>
          <w:tcPr>
            <w:tcW w:w="0" w:type="auto"/>
            <w:tcMar>
              <w:top w:w="150" w:type="dxa"/>
              <w:left w:w="240" w:type="dxa"/>
              <w:bottom w:w="150" w:type="dxa"/>
              <w:right w:w="0" w:type="dxa"/>
            </w:tcMar>
            <w:vAlign w:val="center"/>
          </w:tcPr>
          <w:p w14:paraId="12A7B923" w14:textId="77777777" w:rsidR="00CF77BE" w:rsidRDefault="00000000">
            <w:pPr>
              <w:widowControl/>
              <w:rPr>
                <w:rFonts w:ascii="Tahoma" w:eastAsia="Segoe UI" w:hAnsi="Tahoma" w:cs="Tahoma"/>
              </w:rPr>
            </w:pPr>
            <w:r>
              <w:rPr>
                <w:rFonts w:ascii="Tahoma" w:eastAsia="Segoe UI" w:hAnsi="Tahoma" w:cs="Tahoma"/>
                <w:kern w:val="0"/>
                <w:lang w:eastAsia="zh-CN"/>
              </w:rPr>
              <w:t>Field that holds a detailed description or additional notes for the folder.</w:t>
            </w:r>
          </w:p>
        </w:tc>
      </w:tr>
      <w:tr w:rsidR="00CF77BE" w14:paraId="357A9E74" w14:textId="77777777">
        <w:tc>
          <w:tcPr>
            <w:tcW w:w="0" w:type="auto"/>
            <w:tcMar>
              <w:top w:w="150" w:type="dxa"/>
              <w:left w:w="0" w:type="dxa"/>
              <w:bottom w:w="150" w:type="dxa"/>
              <w:right w:w="240" w:type="dxa"/>
            </w:tcMar>
            <w:vAlign w:val="center"/>
          </w:tcPr>
          <w:p w14:paraId="1DE690A7" w14:textId="77777777" w:rsidR="00CF77BE" w:rsidRDefault="00000000">
            <w:pPr>
              <w:widowControl/>
              <w:rPr>
                <w:rFonts w:ascii="Tahoma" w:eastAsia="Segoe UI" w:hAnsi="Tahoma" w:cs="Tahoma"/>
              </w:rPr>
            </w:pPr>
            <w:r>
              <w:rPr>
                <w:rStyle w:val="HTMLCode"/>
                <w:rFonts w:ascii="Tahoma" w:eastAsia="Consolas" w:hAnsi="Tahoma" w:cs="Tahoma"/>
                <w:kern w:val="0"/>
                <w:sz w:val="24"/>
                <w:szCs w:val="24"/>
                <w:shd w:val="clear" w:color="auto" w:fill="EBEEF2"/>
                <w:lang w:eastAsia="zh-CN"/>
              </w:rPr>
              <w:t>status</w:t>
            </w:r>
          </w:p>
        </w:tc>
        <w:tc>
          <w:tcPr>
            <w:tcW w:w="0" w:type="auto"/>
            <w:tcMar>
              <w:top w:w="150" w:type="dxa"/>
              <w:left w:w="240" w:type="dxa"/>
              <w:bottom w:w="150" w:type="dxa"/>
              <w:right w:w="240" w:type="dxa"/>
            </w:tcMar>
            <w:vAlign w:val="center"/>
          </w:tcPr>
          <w:p w14:paraId="31481310" w14:textId="77777777" w:rsidR="00CF77BE" w:rsidRDefault="00000000">
            <w:pPr>
              <w:widowControl/>
              <w:rPr>
                <w:rFonts w:ascii="Tahoma" w:eastAsia="Segoe UI" w:hAnsi="Tahoma" w:cs="Tahoma"/>
              </w:rPr>
            </w:pPr>
            <w:r>
              <w:rPr>
                <w:rFonts w:ascii="Tahoma" w:eastAsia="Segoe UI" w:hAnsi="Tahoma" w:cs="Tahoma"/>
                <w:kern w:val="0"/>
                <w:lang w:eastAsia="zh-CN"/>
              </w:rPr>
              <w:t>varchar</w:t>
            </w:r>
          </w:p>
        </w:tc>
        <w:tc>
          <w:tcPr>
            <w:tcW w:w="0" w:type="auto"/>
            <w:tcMar>
              <w:top w:w="150" w:type="dxa"/>
              <w:left w:w="240" w:type="dxa"/>
              <w:bottom w:w="150" w:type="dxa"/>
              <w:right w:w="240" w:type="dxa"/>
            </w:tcMar>
            <w:vAlign w:val="center"/>
          </w:tcPr>
          <w:p w14:paraId="35100FB9" w14:textId="77777777" w:rsidR="00CF77BE" w:rsidRDefault="00000000">
            <w:pPr>
              <w:widowControl/>
              <w:rPr>
                <w:rFonts w:ascii="Tahoma" w:eastAsia="Segoe UI" w:hAnsi="Tahoma" w:cs="Tahoma"/>
              </w:rPr>
            </w:pPr>
            <w:r>
              <w:rPr>
                <w:rFonts w:ascii="Tahoma" w:eastAsia="Segoe UI" w:hAnsi="Tahoma" w:cs="Tahoma"/>
                <w:kern w:val="0"/>
                <w:lang w:eastAsia="zh-CN"/>
              </w:rPr>
              <w:t>50</w:t>
            </w:r>
          </w:p>
        </w:tc>
        <w:tc>
          <w:tcPr>
            <w:tcW w:w="0" w:type="auto"/>
            <w:tcMar>
              <w:top w:w="150" w:type="dxa"/>
              <w:left w:w="240" w:type="dxa"/>
              <w:bottom w:w="150" w:type="dxa"/>
              <w:right w:w="0" w:type="dxa"/>
            </w:tcMar>
            <w:vAlign w:val="center"/>
          </w:tcPr>
          <w:p w14:paraId="44380DEA"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status of the folder (e.g., 'Active', 'Archived').</w:t>
            </w:r>
          </w:p>
        </w:tc>
      </w:tr>
      <w:tr w:rsidR="00CF77BE" w14:paraId="09F42FB7" w14:textId="77777777">
        <w:tc>
          <w:tcPr>
            <w:tcW w:w="0" w:type="auto"/>
            <w:tcMar>
              <w:top w:w="150" w:type="dxa"/>
              <w:left w:w="0" w:type="dxa"/>
              <w:bottom w:w="150" w:type="dxa"/>
              <w:right w:w="240" w:type="dxa"/>
            </w:tcMar>
            <w:vAlign w:val="center"/>
          </w:tcPr>
          <w:p w14:paraId="3C1D96D1"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created_by</w:t>
            </w:r>
            <w:proofErr w:type="spellEnd"/>
          </w:p>
        </w:tc>
        <w:tc>
          <w:tcPr>
            <w:tcW w:w="0" w:type="auto"/>
            <w:tcMar>
              <w:top w:w="150" w:type="dxa"/>
              <w:left w:w="240" w:type="dxa"/>
              <w:bottom w:w="150" w:type="dxa"/>
              <w:right w:w="240" w:type="dxa"/>
            </w:tcMar>
            <w:vAlign w:val="center"/>
          </w:tcPr>
          <w:p w14:paraId="562F9F20" w14:textId="77777777" w:rsidR="00CF77BE" w:rsidRDefault="00000000">
            <w:pPr>
              <w:widowControl/>
              <w:rPr>
                <w:rFonts w:ascii="Tahoma" w:eastAsia="Segoe UI" w:hAnsi="Tahoma" w:cs="Tahoma"/>
              </w:rPr>
            </w:pPr>
            <w:r>
              <w:rPr>
                <w:rFonts w:ascii="Tahoma" w:eastAsia="Segoe UI" w:hAnsi="Tahoma" w:cs="Tahoma"/>
                <w:kern w:val="0"/>
                <w:lang w:eastAsia="zh-CN"/>
              </w:rPr>
              <w:t>int</w:t>
            </w:r>
          </w:p>
        </w:tc>
        <w:tc>
          <w:tcPr>
            <w:tcW w:w="0" w:type="auto"/>
            <w:tcMar>
              <w:top w:w="150" w:type="dxa"/>
              <w:left w:w="240" w:type="dxa"/>
              <w:bottom w:w="150" w:type="dxa"/>
              <w:right w:w="240" w:type="dxa"/>
            </w:tcMar>
            <w:vAlign w:val="center"/>
          </w:tcPr>
          <w:p w14:paraId="7BF8683C" w14:textId="77777777" w:rsidR="00CF77BE" w:rsidRDefault="00000000">
            <w:pPr>
              <w:widowControl/>
              <w:rPr>
                <w:rFonts w:ascii="Tahoma" w:eastAsia="Segoe UI" w:hAnsi="Tahoma" w:cs="Tahoma"/>
              </w:rPr>
            </w:pPr>
            <w:r>
              <w:rPr>
                <w:rFonts w:ascii="Tahoma" w:eastAsia="Segoe UI" w:hAnsi="Tahoma" w:cs="Tahoma"/>
                <w:kern w:val="0"/>
                <w:lang w:eastAsia="zh-CN"/>
              </w:rPr>
              <w:t>11</w:t>
            </w:r>
          </w:p>
        </w:tc>
        <w:tc>
          <w:tcPr>
            <w:tcW w:w="0" w:type="auto"/>
            <w:tcMar>
              <w:top w:w="150" w:type="dxa"/>
              <w:left w:w="240" w:type="dxa"/>
              <w:bottom w:w="150" w:type="dxa"/>
              <w:right w:w="0" w:type="dxa"/>
            </w:tcMar>
            <w:vAlign w:val="center"/>
          </w:tcPr>
          <w:p w14:paraId="03C3CF4B"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user ID of the administrator who created the folder.</w:t>
            </w:r>
          </w:p>
        </w:tc>
      </w:tr>
      <w:tr w:rsidR="00CF77BE" w14:paraId="4D8B1E32" w14:textId="77777777">
        <w:tc>
          <w:tcPr>
            <w:tcW w:w="0" w:type="auto"/>
            <w:tcMar>
              <w:top w:w="150" w:type="dxa"/>
              <w:left w:w="0" w:type="dxa"/>
              <w:bottom w:w="150" w:type="dxa"/>
              <w:right w:w="240" w:type="dxa"/>
            </w:tcMar>
            <w:vAlign w:val="center"/>
          </w:tcPr>
          <w:p w14:paraId="77D72D2F"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created_at</w:t>
            </w:r>
            <w:proofErr w:type="spellEnd"/>
          </w:p>
        </w:tc>
        <w:tc>
          <w:tcPr>
            <w:tcW w:w="0" w:type="auto"/>
            <w:tcMar>
              <w:top w:w="150" w:type="dxa"/>
              <w:left w:w="240" w:type="dxa"/>
              <w:bottom w:w="150" w:type="dxa"/>
              <w:right w:w="240" w:type="dxa"/>
            </w:tcMar>
            <w:vAlign w:val="center"/>
          </w:tcPr>
          <w:p w14:paraId="14ED5CA3" w14:textId="77777777" w:rsidR="00CF77BE" w:rsidRDefault="00000000">
            <w:pPr>
              <w:widowControl/>
              <w:rPr>
                <w:rFonts w:ascii="Tahoma" w:eastAsia="Segoe UI" w:hAnsi="Tahoma" w:cs="Tahoma"/>
              </w:rPr>
            </w:pPr>
            <w:r>
              <w:rPr>
                <w:rFonts w:ascii="Tahoma" w:eastAsia="Segoe UI" w:hAnsi="Tahoma" w:cs="Tahoma"/>
                <w:kern w:val="0"/>
                <w:lang w:eastAsia="zh-CN"/>
              </w:rPr>
              <w:t>timestamp</w:t>
            </w:r>
          </w:p>
        </w:tc>
        <w:tc>
          <w:tcPr>
            <w:tcW w:w="0" w:type="auto"/>
            <w:tcMar>
              <w:top w:w="150" w:type="dxa"/>
              <w:left w:w="240" w:type="dxa"/>
              <w:bottom w:w="150" w:type="dxa"/>
              <w:right w:w="240" w:type="dxa"/>
            </w:tcMar>
            <w:vAlign w:val="center"/>
          </w:tcPr>
          <w:p w14:paraId="710796BA" w14:textId="77777777" w:rsidR="00CF77BE" w:rsidRDefault="00CF77BE">
            <w:pPr>
              <w:rPr>
                <w:rFonts w:ascii="Tahoma" w:eastAsia="Segoe UI" w:hAnsi="Tahoma" w:cs="Tahoma"/>
              </w:rPr>
            </w:pPr>
          </w:p>
        </w:tc>
        <w:tc>
          <w:tcPr>
            <w:tcW w:w="0" w:type="auto"/>
            <w:tcMar>
              <w:top w:w="150" w:type="dxa"/>
              <w:left w:w="240" w:type="dxa"/>
              <w:bottom w:w="150" w:type="dxa"/>
              <w:right w:w="0" w:type="dxa"/>
            </w:tcMar>
            <w:vAlign w:val="center"/>
          </w:tcPr>
          <w:p w14:paraId="4B2E62A5"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timestamp when the folder was created.</w:t>
            </w:r>
          </w:p>
        </w:tc>
      </w:tr>
      <w:tr w:rsidR="00CF77BE" w14:paraId="5DF72462" w14:textId="77777777">
        <w:tc>
          <w:tcPr>
            <w:tcW w:w="0" w:type="auto"/>
            <w:tcMar>
              <w:top w:w="150" w:type="dxa"/>
              <w:left w:w="0" w:type="dxa"/>
              <w:bottom w:w="150" w:type="dxa"/>
              <w:right w:w="240" w:type="dxa"/>
            </w:tcMar>
            <w:vAlign w:val="center"/>
          </w:tcPr>
          <w:p w14:paraId="6D123E3A"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updated_at</w:t>
            </w:r>
            <w:proofErr w:type="spellEnd"/>
          </w:p>
        </w:tc>
        <w:tc>
          <w:tcPr>
            <w:tcW w:w="0" w:type="auto"/>
            <w:tcMar>
              <w:top w:w="150" w:type="dxa"/>
              <w:left w:w="240" w:type="dxa"/>
              <w:bottom w:w="150" w:type="dxa"/>
              <w:right w:w="240" w:type="dxa"/>
            </w:tcMar>
            <w:vAlign w:val="center"/>
          </w:tcPr>
          <w:p w14:paraId="6FEA1DA5" w14:textId="77777777" w:rsidR="00CF77BE" w:rsidRDefault="00000000">
            <w:pPr>
              <w:widowControl/>
              <w:rPr>
                <w:rFonts w:ascii="Tahoma" w:eastAsia="Segoe UI" w:hAnsi="Tahoma" w:cs="Tahoma"/>
              </w:rPr>
            </w:pPr>
            <w:r>
              <w:rPr>
                <w:rFonts w:ascii="Tahoma" w:eastAsia="Segoe UI" w:hAnsi="Tahoma" w:cs="Tahoma"/>
                <w:kern w:val="0"/>
                <w:lang w:eastAsia="zh-CN"/>
              </w:rPr>
              <w:t>timestamp</w:t>
            </w:r>
          </w:p>
        </w:tc>
        <w:tc>
          <w:tcPr>
            <w:tcW w:w="0" w:type="auto"/>
            <w:tcMar>
              <w:top w:w="150" w:type="dxa"/>
              <w:left w:w="240" w:type="dxa"/>
              <w:bottom w:w="150" w:type="dxa"/>
              <w:right w:w="240" w:type="dxa"/>
            </w:tcMar>
            <w:vAlign w:val="center"/>
          </w:tcPr>
          <w:p w14:paraId="03803669" w14:textId="77777777" w:rsidR="00CF77BE" w:rsidRDefault="00CF77BE">
            <w:pPr>
              <w:rPr>
                <w:rFonts w:ascii="Tahoma" w:eastAsia="Segoe UI" w:hAnsi="Tahoma" w:cs="Tahoma"/>
              </w:rPr>
            </w:pPr>
          </w:p>
        </w:tc>
        <w:tc>
          <w:tcPr>
            <w:tcW w:w="0" w:type="auto"/>
            <w:tcMar>
              <w:top w:w="150" w:type="dxa"/>
              <w:left w:w="240" w:type="dxa"/>
              <w:bottom w:w="150" w:type="dxa"/>
              <w:right w:w="0" w:type="dxa"/>
            </w:tcMar>
            <w:vAlign w:val="center"/>
          </w:tcPr>
          <w:p w14:paraId="68B40A2C"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timestamp when the folder was last updated.</w:t>
            </w:r>
          </w:p>
        </w:tc>
      </w:tr>
    </w:tbl>
    <w:p w14:paraId="6D3B9ABE"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b/>
          <w:bCs/>
          <w:color w:val="0F1115"/>
          <w:sz w:val="24"/>
          <w:szCs w:val="24"/>
          <w:shd w:val="clear" w:color="auto" w:fill="EBEEF2"/>
          <w:lang w:eastAsia="en-US"/>
        </w:rPr>
      </w:pPr>
    </w:p>
    <w:p w14:paraId="22AC4E61" w14:textId="77777777" w:rsidR="00CF77BE" w:rsidRDefault="00000000">
      <w:pPr>
        <w:suppressAutoHyphens w:val="0"/>
        <w:autoSpaceDE w:val="0"/>
        <w:autoSpaceDN w:val="0"/>
        <w:adjustRightInd w:val="0"/>
        <w:spacing w:line="360" w:lineRule="auto"/>
        <w:jc w:val="center"/>
        <w:rPr>
          <w:rFonts w:ascii="Tahoma" w:eastAsia="Times New Roman" w:hAnsi="Tahoma" w:cs="Tahoma"/>
          <w:color w:val="000000"/>
          <w:kern w:val="0"/>
          <w:lang w:eastAsia="en-US"/>
        </w:rPr>
      </w:pPr>
      <w:r>
        <w:rPr>
          <w:rFonts w:ascii="Tahoma" w:eastAsia="Times New Roman" w:hAnsi="Tahoma" w:cs="Tahoma"/>
          <w:color w:val="000000"/>
          <w:kern w:val="0"/>
          <w:lang w:eastAsia="en-US"/>
        </w:rPr>
        <w:t>Table 7.0 Examination Folders</w:t>
      </w:r>
    </w:p>
    <w:p w14:paraId="4747B3AF"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b/>
          <w:bCs/>
          <w:color w:val="0F1115"/>
          <w:sz w:val="24"/>
          <w:szCs w:val="24"/>
          <w:shd w:val="clear" w:color="auto" w:fill="EBEEF2"/>
          <w:lang w:eastAsia="en-US"/>
        </w:rPr>
      </w:pPr>
    </w:p>
    <w:p w14:paraId="24C50F40"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b/>
          <w:bCs/>
          <w:color w:val="0F1115"/>
          <w:sz w:val="24"/>
          <w:szCs w:val="24"/>
          <w:shd w:val="clear" w:color="auto" w:fill="EBEEF2"/>
          <w:lang w:eastAsia="en-US"/>
        </w:rPr>
      </w:pPr>
    </w:p>
    <w:p w14:paraId="36E6D973"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b/>
          <w:bCs/>
          <w:color w:val="0F1115"/>
          <w:sz w:val="24"/>
          <w:szCs w:val="24"/>
          <w:shd w:val="clear" w:color="auto" w:fill="EBEEF2"/>
          <w:lang w:eastAsia="en-US"/>
        </w:rPr>
      </w:pPr>
    </w:p>
    <w:p w14:paraId="5130EA64"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b/>
          <w:bCs/>
          <w:color w:val="0F1115"/>
          <w:sz w:val="24"/>
          <w:szCs w:val="24"/>
          <w:shd w:val="clear" w:color="auto" w:fill="EBEEF2"/>
          <w:lang w:eastAsia="en-US"/>
        </w:rPr>
      </w:pPr>
    </w:p>
    <w:p w14:paraId="09822B43"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b/>
          <w:bCs/>
          <w:color w:val="0F1115"/>
          <w:sz w:val="24"/>
          <w:szCs w:val="24"/>
          <w:shd w:val="clear" w:color="auto" w:fill="EBEEF2"/>
          <w:lang w:eastAsia="en-US"/>
        </w:rPr>
      </w:pPr>
    </w:p>
    <w:p w14:paraId="61C25013" w14:textId="77777777" w:rsidR="00CF77BE" w:rsidRDefault="00000000">
      <w:pPr>
        <w:numPr>
          <w:ilvl w:val="2"/>
          <w:numId w:val="1"/>
        </w:numPr>
        <w:tabs>
          <w:tab w:val="clear" w:pos="360"/>
        </w:tabs>
        <w:suppressAutoHyphens w:val="0"/>
        <w:autoSpaceDE w:val="0"/>
        <w:autoSpaceDN w:val="0"/>
        <w:adjustRightInd w:val="0"/>
        <w:ind w:left="274" w:hanging="274"/>
        <w:jc w:val="both"/>
        <w:rPr>
          <w:rStyle w:val="HTMLCode"/>
          <w:rFonts w:ascii="Tahoma" w:eastAsia="Consolas" w:hAnsi="Tahoma" w:cs="Tahoma"/>
          <w:color w:val="0F1115"/>
          <w:sz w:val="24"/>
          <w:szCs w:val="24"/>
          <w:shd w:val="clear" w:color="auto" w:fill="EBEEF2"/>
          <w:lang w:eastAsia="en-US"/>
        </w:rPr>
      </w:pPr>
      <w:r>
        <w:rPr>
          <w:rStyle w:val="HTMLCode"/>
          <w:rFonts w:ascii="Tahoma" w:eastAsia="Consolas" w:hAnsi="Tahoma" w:cs="Tahoma"/>
          <w:b/>
          <w:bCs/>
          <w:color w:val="0F1115"/>
          <w:sz w:val="24"/>
          <w:szCs w:val="24"/>
          <w:shd w:val="clear" w:color="auto" w:fill="EBEEF2"/>
          <w:lang w:eastAsia="en-US"/>
        </w:rPr>
        <w:lastRenderedPageBreak/>
        <w:t>Examination Result</w:t>
      </w:r>
    </w:p>
    <w:p w14:paraId="7686E594" w14:textId="77777777" w:rsidR="00CF77BE" w:rsidRDefault="00000000">
      <w:pPr>
        <w:pStyle w:val="NormalWeb"/>
        <w:widowControl/>
        <w:shd w:val="clear" w:color="auto" w:fill="FFFFFF"/>
        <w:spacing w:before="240" w:after="240" w:line="360" w:lineRule="auto"/>
        <w:jc w:val="both"/>
        <w:rPr>
          <w:rFonts w:ascii="Tahoma" w:eastAsia="Segoe UI" w:hAnsi="Tahoma" w:cs="Tahoma"/>
          <w:color w:val="000000"/>
        </w:rPr>
      </w:pPr>
      <w:r>
        <w:rPr>
          <w:rFonts w:ascii="Tahoma" w:eastAsia="Segoe UI" w:hAnsi="Tahoma" w:cs="Tahoma"/>
          <w:color w:val="0F1115"/>
          <w:shd w:val="clear" w:color="auto" w:fill="FFFFFF"/>
        </w:rPr>
        <w:t>Table Name: </w:t>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proofErr w:type="spellStart"/>
      <w:r>
        <w:rPr>
          <w:rStyle w:val="HTMLCode"/>
          <w:rFonts w:ascii="Tahoma" w:eastAsia="Consolas" w:hAnsi="Tahoma" w:cs="Tahoma"/>
          <w:color w:val="0F1115"/>
          <w:sz w:val="24"/>
          <w:szCs w:val="24"/>
          <w:shd w:val="clear" w:color="auto" w:fill="EBEEF2"/>
        </w:rPr>
        <w:t>tbl_examination_results</w:t>
      </w:r>
      <w:proofErr w:type="spellEnd"/>
      <w:r>
        <w:rPr>
          <w:rFonts w:ascii="Tahoma" w:eastAsia="Segoe UI" w:hAnsi="Tahoma" w:cs="Tahoma"/>
          <w:color w:val="0F1115"/>
          <w:shd w:val="clear" w:color="auto" w:fill="FFFFFF"/>
        </w:rPr>
        <w:br/>
        <w:t>Table Description: </w:t>
      </w:r>
      <w:r>
        <w:rPr>
          <w:rFonts w:ascii="Tahoma" w:eastAsia="Segoe UI" w:hAnsi="Tahoma" w:cs="Tahoma"/>
          <w:color w:val="0F1115"/>
          <w:shd w:val="clear" w:color="auto" w:fill="FFFFFF"/>
        </w:rPr>
        <w:tab/>
        <w:t>Table where the final computed scores and statuses for each applicant are stored.</w:t>
      </w:r>
      <w:r>
        <w:rPr>
          <w:rFonts w:ascii="Tahoma" w:eastAsia="Segoe UI" w:hAnsi="Tahoma" w:cs="Tahoma"/>
          <w:color w:val="0F1115"/>
          <w:shd w:val="clear" w:color="auto" w:fill="FFFFFF"/>
        </w:rPr>
        <w:br/>
        <w:t>Primary Key: </w:t>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r>
        <w:rPr>
          <w:rStyle w:val="HTMLCode"/>
          <w:rFonts w:ascii="Tahoma" w:eastAsia="Consolas" w:hAnsi="Tahoma" w:cs="Tahoma"/>
          <w:color w:val="0F1115"/>
          <w:sz w:val="24"/>
          <w:szCs w:val="24"/>
          <w:shd w:val="clear" w:color="auto" w:fill="EBEEF2"/>
        </w:rPr>
        <w:t>id</w:t>
      </w:r>
      <w:r>
        <w:rPr>
          <w:rFonts w:ascii="Tahoma" w:eastAsia="Segoe UI" w:hAnsi="Tahoma" w:cs="Tahoma"/>
          <w:color w:val="0F1115"/>
          <w:shd w:val="clear" w:color="auto" w:fill="FFFFFF"/>
        </w:rPr>
        <w:br/>
      </w:r>
      <w:proofErr w:type="gramStart"/>
      <w:r>
        <w:rPr>
          <w:rFonts w:ascii="Tahoma" w:eastAsia="Segoe UI" w:hAnsi="Tahoma" w:cs="Tahoma"/>
          <w:color w:val="0F1115"/>
          <w:shd w:val="clear" w:color="auto" w:fill="FFFFFF"/>
        </w:rPr>
        <w:t>ForeignKey:</w:t>
      </w:r>
      <w:r>
        <w:rPr>
          <w:rStyle w:val="HTMLCode"/>
          <w:rFonts w:ascii="Tahoma" w:eastAsia="Consolas" w:hAnsi="Tahoma" w:cs="Tahoma"/>
          <w:color w:val="000000"/>
          <w:sz w:val="24"/>
          <w:szCs w:val="24"/>
          <w:shd w:val="clear" w:color="auto" w:fill="EBEEF2"/>
        </w:rPr>
        <w:t>applicant</w:t>
      </w:r>
      <w:proofErr w:type="gramEnd"/>
      <w:r>
        <w:rPr>
          <w:rStyle w:val="HTMLCode"/>
          <w:rFonts w:ascii="Tahoma" w:eastAsia="Consolas" w:hAnsi="Tahoma" w:cs="Tahoma"/>
          <w:color w:val="000000"/>
          <w:sz w:val="24"/>
          <w:szCs w:val="24"/>
          <w:shd w:val="clear" w:color="auto" w:fill="EBEEF2"/>
        </w:rPr>
        <w:t>_id</w:t>
      </w:r>
      <w:r>
        <w:rPr>
          <w:rFonts w:ascii="Tahoma" w:eastAsia="Segoe UI" w:hAnsi="Tahoma" w:cs="Tahoma"/>
          <w:color w:val="000000"/>
          <w:shd w:val="clear" w:color="auto" w:fill="FFFFFF"/>
        </w:rPr>
        <w:t> references </w:t>
      </w:r>
      <w:r>
        <w:rPr>
          <w:rStyle w:val="HTMLCode"/>
          <w:rFonts w:ascii="Tahoma" w:eastAsia="Consolas" w:hAnsi="Tahoma" w:cs="Tahoma"/>
          <w:color w:val="000000"/>
          <w:sz w:val="24"/>
          <w:szCs w:val="24"/>
          <w:shd w:val="clear" w:color="auto" w:fill="EBEEF2"/>
        </w:rPr>
        <w:t>tbl_examination_applicants(id)</w:t>
      </w:r>
      <w:r>
        <w:rPr>
          <w:rFonts w:ascii="Tahoma" w:eastAsia="Segoe UI" w:hAnsi="Tahoma" w:cs="Tahoma"/>
          <w:color w:val="000000"/>
          <w:shd w:val="clear" w:color="auto" w:fill="FFFFFF"/>
        </w:rPr>
        <w:t>, </w:t>
      </w:r>
      <w:r>
        <w:rPr>
          <w:rStyle w:val="HTMLCode"/>
          <w:rFonts w:ascii="Tahoma" w:eastAsia="Consolas" w:hAnsi="Tahoma" w:cs="Tahoma"/>
          <w:color w:val="000000"/>
          <w:sz w:val="24"/>
          <w:szCs w:val="24"/>
          <w:shd w:val="clear" w:color="auto" w:fill="EBEEF2"/>
        </w:rPr>
        <w:t>answer_key_id</w:t>
      </w:r>
      <w:r>
        <w:rPr>
          <w:rFonts w:ascii="Tahoma" w:eastAsia="Segoe UI" w:hAnsi="Tahoma" w:cs="Tahoma"/>
          <w:color w:val="000000"/>
          <w:shd w:val="clear" w:color="auto" w:fill="FFFFFF"/>
        </w:rPr>
        <w:t> references </w:t>
      </w:r>
      <w:r>
        <w:rPr>
          <w:rStyle w:val="HTMLCode"/>
          <w:rFonts w:ascii="Tahoma" w:eastAsia="Consolas" w:hAnsi="Tahoma" w:cs="Tahoma"/>
          <w:color w:val="000000"/>
          <w:sz w:val="24"/>
          <w:szCs w:val="24"/>
          <w:shd w:val="clear" w:color="auto" w:fill="EBEEF2"/>
        </w:rPr>
        <w:t>tbl_answer_keys(id)</w:t>
      </w:r>
      <w:r>
        <w:rPr>
          <w:rFonts w:ascii="Tahoma" w:eastAsia="Segoe UI" w:hAnsi="Tahoma" w:cs="Tahoma"/>
          <w:color w:val="000000"/>
          <w:shd w:val="clear" w:color="auto" w:fill="FFFFFF"/>
        </w:rPr>
        <w:t>, </w:t>
      </w:r>
      <w:r>
        <w:rPr>
          <w:rStyle w:val="HTMLCode"/>
          <w:rFonts w:ascii="Tahoma" w:eastAsia="Consolas" w:hAnsi="Tahoma" w:cs="Tahoma"/>
          <w:color w:val="000000"/>
          <w:sz w:val="24"/>
          <w:szCs w:val="24"/>
          <w:shd w:val="clear" w:color="auto" w:fill="EBEEF2"/>
        </w:rPr>
        <w:t>computed_by</w:t>
      </w:r>
      <w:r>
        <w:rPr>
          <w:rFonts w:ascii="Tahoma" w:eastAsia="Segoe UI" w:hAnsi="Tahoma" w:cs="Tahoma"/>
          <w:color w:val="000000"/>
          <w:shd w:val="clear" w:color="auto" w:fill="FFFFFF"/>
        </w:rPr>
        <w:t> references </w:t>
      </w:r>
      <w:r>
        <w:rPr>
          <w:rStyle w:val="HTMLCode"/>
          <w:rFonts w:ascii="Tahoma" w:eastAsia="Consolas" w:hAnsi="Tahoma" w:cs="Tahoma"/>
          <w:color w:val="000000"/>
          <w:sz w:val="24"/>
          <w:szCs w:val="24"/>
          <w:shd w:val="clear" w:color="auto" w:fill="EBEEF2"/>
        </w:rPr>
        <w:t>tbl_users(id)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1"/>
        <w:gridCol w:w="1591"/>
        <w:gridCol w:w="1207"/>
        <w:gridCol w:w="5031"/>
      </w:tblGrid>
      <w:tr w:rsidR="00CF77BE" w14:paraId="2F519E9A" w14:textId="77777777">
        <w:trPr>
          <w:trHeight w:val="90"/>
        </w:trPr>
        <w:tc>
          <w:tcPr>
            <w:tcW w:w="0" w:type="auto"/>
            <w:shd w:val="clear" w:color="auto" w:fill="000000"/>
            <w:tcMar>
              <w:top w:w="150" w:type="dxa"/>
              <w:left w:w="0" w:type="dxa"/>
              <w:bottom w:w="150" w:type="dxa"/>
              <w:right w:w="240" w:type="dxa"/>
            </w:tcMar>
            <w:vAlign w:val="center"/>
          </w:tcPr>
          <w:p w14:paraId="3022688F" w14:textId="77777777" w:rsidR="00CF77BE" w:rsidRDefault="00000000">
            <w:pPr>
              <w:widowControl/>
              <w:jc w:val="center"/>
              <w:rPr>
                <w:rFonts w:ascii="Tahoma" w:eastAsia="Segoe UI" w:hAnsi="Tahoma" w:cs="Tahoma"/>
              </w:rPr>
            </w:pPr>
            <w:r>
              <w:rPr>
                <w:rFonts w:ascii="Tahoma" w:eastAsia="Segoe UI" w:hAnsi="Tahoma" w:cs="Tahoma"/>
                <w:kern w:val="0"/>
                <w:lang w:eastAsia="zh-CN"/>
              </w:rPr>
              <w:t>Fieldname</w:t>
            </w:r>
          </w:p>
        </w:tc>
        <w:tc>
          <w:tcPr>
            <w:tcW w:w="0" w:type="auto"/>
            <w:shd w:val="clear" w:color="auto" w:fill="000000"/>
            <w:tcMar>
              <w:top w:w="150" w:type="dxa"/>
              <w:left w:w="240" w:type="dxa"/>
              <w:bottom w:w="150" w:type="dxa"/>
              <w:right w:w="240" w:type="dxa"/>
            </w:tcMar>
            <w:vAlign w:val="center"/>
          </w:tcPr>
          <w:p w14:paraId="3312114A" w14:textId="77777777" w:rsidR="00CF77BE" w:rsidRDefault="00000000">
            <w:pPr>
              <w:widowControl/>
              <w:jc w:val="center"/>
              <w:rPr>
                <w:rFonts w:ascii="Tahoma" w:eastAsia="Segoe UI" w:hAnsi="Tahoma" w:cs="Tahoma"/>
              </w:rPr>
            </w:pPr>
            <w:r>
              <w:rPr>
                <w:rFonts w:ascii="Tahoma" w:eastAsia="Segoe UI" w:hAnsi="Tahoma" w:cs="Tahoma"/>
                <w:kern w:val="0"/>
                <w:lang w:eastAsia="zh-CN"/>
              </w:rPr>
              <w:t>Data Type</w:t>
            </w:r>
          </w:p>
        </w:tc>
        <w:tc>
          <w:tcPr>
            <w:tcW w:w="0" w:type="auto"/>
            <w:shd w:val="clear" w:color="auto" w:fill="000000"/>
            <w:tcMar>
              <w:top w:w="150" w:type="dxa"/>
              <w:left w:w="240" w:type="dxa"/>
              <w:bottom w:w="150" w:type="dxa"/>
              <w:right w:w="240" w:type="dxa"/>
            </w:tcMar>
            <w:vAlign w:val="center"/>
          </w:tcPr>
          <w:p w14:paraId="572E0778" w14:textId="77777777" w:rsidR="00CF77BE" w:rsidRDefault="00000000">
            <w:pPr>
              <w:widowControl/>
              <w:jc w:val="center"/>
              <w:rPr>
                <w:rFonts w:ascii="Tahoma" w:eastAsia="Segoe UI" w:hAnsi="Tahoma" w:cs="Tahoma"/>
              </w:rPr>
            </w:pPr>
            <w:r>
              <w:rPr>
                <w:rFonts w:ascii="Tahoma" w:eastAsia="Segoe UI" w:hAnsi="Tahoma" w:cs="Tahoma"/>
                <w:kern w:val="0"/>
                <w:lang w:eastAsia="zh-CN"/>
              </w:rPr>
              <w:t>Length</w:t>
            </w:r>
          </w:p>
        </w:tc>
        <w:tc>
          <w:tcPr>
            <w:tcW w:w="0" w:type="auto"/>
            <w:shd w:val="clear" w:color="auto" w:fill="000000"/>
            <w:tcMar>
              <w:top w:w="150" w:type="dxa"/>
              <w:left w:w="240" w:type="dxa"/>
              <w:bottom w:w="150" w:type="dxa"/>
              <w:right w:w="240" w:type="dxa"/>
            </w:tcMar>
            <w:vAlign w:val="center"/>
          </w:tcPr>
          <w:p w14:paraId="1BE15A4B" w14:textId="77777777" w:rsidR="00CF77BE" w:rsidRDefault="00000000">
            <w:pPr>
              <w:widowControl/>
              <w:jc w:val="center"/>
              <w:rPr>
                <w:rFonts w:ascii="Tahoma" w:eastAsia="Segoe UI" w:hAnsi="Tahoma" w:cs="Tahoma"/>
              </w:rPr>
            </w:pPr>
            <w:r>
              <w:rPr>
                <w:rFonts w:ascii="Tahoma" w:eastAsia="Segoe UI" w:hAnsi="Tahoma" w:cs="Tahoma"/>
                <w:kern w:val="0"/>
                <w:lang w:eastAsia="zh-CN"/>
              </w:rPr>
              <w:t>Description</w:t>
            </w:r>
          </w:p>
        </w:tc>
      </w:tr>
      <w:tr w:rsidR="00CF77BE" w14:paraId="2435166C" w14:textId="77777777">
        <w:trPr>
          <w:trHeight w:val="90"/>
        </w:trPr>
        <w:tc>
          <w:tcPr>
            <w:tcW w:w="0" w:type="auto"/>
            <w:tcMar>
              <w:top w:w="150" w:type="dxa"/>
              <w:left w:w="0" w:type="dxa"/>
              <w:bottom w:w="150" w:type="dxa"/>
              <w:right w:w="240" w:type="dxa"/>
            </w:tcMar>
            <w:vAlign w:val="center"/>
          </w:tcPr>
          <w:p w14:paraId="693E4BFD" w14:textId="77777777" w:rsidR="00CF77BE" w:rsidRDefault="00000000">
            <w:pPr>
              <w:widowControl/>
              <w:rPr>
                <w:rFonts w:ascii="Tahoma" w:eastAsia="Segoe UI" w:hAnsi="Tahoma" w:cs="Tahoma"/>
              </w:rPr>
            </w:pPr>
            <w:r>
              <w:rPr>
                <w:rStyle w:val="HTMLCode"/>
                <w:rFonts w:ascii="Tahoma" w:eastAsia="Consolas" w:hAnsi="Tahoma" w:cs="Tahoma"/>
                <w:kern w:val="0"/>
                <w:sz w:val="24"/>
                <w:szCs w:val="24"/>
                <w:shd w:val="clear" w:color="auto" w:fill="EBEEF2"/>
                <w:lang w:eastAsia="zh-CN"/>
              </w:rPr>
              <w:t>id</w:t>
            </w:r>
          </w:p>
        </w:tc>
        <w:tc>
          <w:tcPr>
            <w:tcW w:w="0" w:type="auto"/>
            <w:tcMar>
              <w:top w:w="150" w:type="dxa"/>
              <w:left w:w="240" w:type="dxa"/>
              <w:bottom w:w="150" w:type="dxa"/>
              <w:right w:w="240" w:type="dxa"/>
            </w:tcMar>
            <w:vAlign w:val="center"/>
          </w:tcPr>
          <w:p w14:paraId="15F62525" w14:textId="77777777" w:rsidR="00CF77BE" w:rsidRDefault="00000000">
            <w:pPr>
              <w:widowControl/>
              <w:rPr>
                <w:rFonts w:ascii="Tahoma" w:eastAsia="Segoe UI" w:hAnsi="Tahoma" w:cs="Tahoma"/>
              </w:rPr>
            </w:pPr>
            <w:r>
              <w:rPr>
                <w:rFonts w:ascii="Tahoma" w:eastAsia="Segoe UI" w:hAnsi="Tahoma" w:cs="Tahoma"/>
                <w:kern w:val="0"/>
                <w:lang w:eastAsia="zh-CN"/>
              </w:rPr>
              <w:t>int</w:t>
            </w:r>
          </w:p>
        </w:tc>
        <w:tc>
          <w:tcPr>
            <w:tcW w:w="0" w:type="auto"/>
            <w:tcMar>
              <w:top w:w="150" w:type="dxa"/>
              <w:left w:w="240" w:type="dxa"/>
              <w:bottom w:w="150" w:type="dxa"/>
              <w:right w:w="240" w:type="dxa"/>
            </w:tcMar>
            <w:vAlign w:val="center"/>
          </w:tcPr>
          <w:p w14:paraId="1EFBB610" w14:textId="77777777" w:rsidR="00CF77BE" w:rsidRDefault="00000000">
            <w:pPr>
              <w:widowControl/>
              <w:rPr>
                <w:rFonts w:ascii="Tahoma" w:eastAsia="Segoe UI" w:hAnsi="Tahoma" w:cs="Tahoma"/>
              </w:rPr>
            </w:pPr>
            <w:r>
              <w:rPr>
                <w:rFonts w:ascii="Tahoma" w:eastAsia="Segoe UI" w:hAnsi="Tahoma" w:cs="Tahoma"/>
                <w:kern w:val="0"/>
                <w:lang w:eastAsia="zh-CN"/>
              </w:rPr>
              <w:t>11</w:t>
            </w:r>
          </w:p>
        </w:tc>
        <w:tc>
          <w:tcPr>
            <w:tcW w:w="0" w:type="auto"/>
            <w:tcMar>
              <w:top w:w="150" w:type="dxa"/>
              <w:left w:w="240" w:type="dxa"/>
              <w:bottom w:w="150" w:type="dxa"/>
              <w:right w:w="0" w:type="dxa"/>
            </w:tcMar>
            <w:vAlign w:val="center"/>
          </w:tcPr>
          <w:p w14:paraId="39845170"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unique record number for the result.</w:t>
            </w:r>
          </w:p>
        </w:tc>
      </w:tr>
      <w:tr w:rsidR="00CF77BE" w14:paraId="33648461" w14:textId="77777777">
        <w:trPr>
          <w:trHeight w:val="90"/>
        </w:trPr>
        <w:tc>
          <w:tcPr>
            <w:tcW w:w="0" w:type="auto"/>
            <w:tcMar>
              <w:top w:w="150" w:type="dxa"/>
              <w:left w:w="0" w:type="dxa"/>
              <w:bottom w:w="150" w:type="dxa"/>
              <w:right w:w="240" w:type="dxa"/>
            </w:tcMar>
            <w:vAlign w:val="center"/>
          </w:tcPr>
          <w:p w14:paraId="23A9F3D2"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applicant_id</w:t>
            </w:r>
            <w:proofErr w:type="spellEnd"/>
          </w:p>
        </w:tc>
        <w:tc>
          <w:tcPr>
            <w:tcW w:w="0" w:type="auto"/>
            <w:tcMar>
              <w:top w:w="150" w:type="dxa"/>
              <w:left w:w="240" w:type="dxa"/>
              <w:bottom w:w="150" w:type="dxa"/>
              <w:right w:w="240" w:type="dxa"/>
            </w:tcMar>
            <w:vAlign w:val="center"/>
          </w:tcPr>
          <w:p w14:paraId="49FB76D0" w14:textId="77777777" w:rsidR="00CF77BE" w:rsidRDefault="00000000">
            <w:pPr>
              <w:widowControl/>
              <w:rPr>
                <w:rFonts w:ascii="Tahoma" w:eastAsia="Segoe UI" w:hAnsi="Tahoma" w:cs="Tahoma"/>
              </w:rPr>
            </w:pPr>
            <w:r>
              <w:rPr>
                <w:rFonts w:ascii="Tahoma" w:eastAsia="Segoe UI" w:hAnsi="Tahoma" w:cs="Tahoma"/>
                <w:kern w:val="0"/>
                <w:lang w:eastAsia="zh-CN"/>
              </w:rPr>
              <w:t>int</w:t>
            </w:r>
          </w:p>
        </w:tc>
        <w:tc>
          <w:tcPr>
            <w:tcW w:w="0" w:type="auto"/>
            <w:tcMar>
              <w:top w:w="150" w:type="dxa"/>
              <w:left w:w="240" w:type="dxa"/>
              <w:bottom w:w="150" w:type="dxa"/>
              <w:right w:w="240" w:type="dxa"/>
            </w:tcMar>
            <w:vAlign w:val="center"/>
          </w:tcPr>
          <w:p w14:paraId="4F09D3E4" w14:textId="77777777" w:rsidR="00CF77BE" w:rsidRDefault="00000000">
            <w:pPr>
              <w:widowControl/>
              <w:rPr>
                <w:rFonts w:ascii="Tahoma" w:eastAsia="Segoe UI" w:hAnsi="Tahoma" w:cs="Tahoma"/>
              </w:rPr>
            </w:pPr>
            <w:r>
              <w:rPr>
                <w:rFonts w:ascii="Tahoma" w:eastAsia="Segoe UI" w:hAnsi="Tahoma" w:cs="Tahoma"/>
                <w:kern w:val="0"/>
                <w:lang w:eastAsia="zh-CN"/>
              </w:rPr>
              <w:t>11</w:t>
            </w:r>
          </w:p>
        </w:tc>
        <w:tc>
          <w:tcPr>
            <w:tcW w:w="0" w:type="auto"/>
            <w:tcMar>
              <w:top w:w="150" w:type="dxa"/>
              <w:left w:w="240" w:type="dxa"/>
              <w:bottom w:w="150" w:type="dxa"/>
              <w:right w:w="0" w:type="dxa"/>
            </w:tcMar>
            <w:vAlign w:val="center"/>
          </w:tcPr>
          <w:p w14:paraId="4712B2DC"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ID of the applicant.</w:t>
            </w:r>
          </w:p>
        </w:tc>
      </w:tr>
      <w:tr w:rsidR="00CF77BE" w14:paraId="63BFCAEC" w14:textId="77777777">
        <w:trPr>
          <w:trHeight w:val="90"/>
        </w:trPr>
        <w:tc>
          <w:tcPr>
            <w:tcW w:w="0" w:type="auto"/>
            <w:tcMar>
              <w:top w:w="150" w:type="dxa"/>
              <w:left w:w="0" w:type="dxa"/>
              <w:bottom w:w="150" w:type="dxa"/>
              <w:right w:w="240" w:type="dxa"/>
            </w:tcMar>
            <w:vAlign w:val="center"/>
          </w:tcPr>
          <w:p w14:paraId="32374AA4"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answer_key_id</w:t>
            </w:r>
            <w:proofErr w:type="spellEnd"/>
          </w:p>
        </w:tc>
        <w:tc>
          <w:tcPr>
            <w:tcW w:w="0" w:type="auto"/>
            <w:tcMar>
              <w:top w:w="150" w:type="dxa"/>
              <w:left w:w="240" w:type="dxa"/>
              <w:bottom w:w="150" w:type="dxa"/>
              <w:right w:w="240" w:type="dxa"/>
            </w:tcMar>
            <w:vAlign w:val="center"/>
          </w:tcPr>
          <w:p w14:paraId="0E374169" w14:textId="77777777" w:rsidR="00CF77BE" w:rsidRDefault="00000000">
            <w:pPr>
              <w:widowControl/>
              <w:rPr>
                <w:rFonts w:ascii="Tahoma" w:eastAsia="Segoe UI" w:hAnsi="Tahoma" w:cs="Tahoma"/>
              </w:rPr>
            </w:pPr>
            <w:r>
              <w:rPr>
                <w:rFonts w:ascii="Tahoma" w:eastAsia="Segoe UI" w:hAnsi="Tahoma" w:cs="Tahoma"/>
                <w:kern w:val="0"/>
                <w:lang w:eastAsia="zh-CN"/>
              </w:rPr>
              <w:t>int</w:t>
            </w:r>
          </w:p>
        </w:tc>
        <w:tc>
          <w:tcPr>
            <w:tcW w:w="0" w:type="auto"/>
            <w:tcMar>
              <w:top w:w="150" w:type="dxa"/>
              <w:left w:w="240" w:type="dxa"/>
              <w:bottom w:w="150" w:type="dxa"/>
              <w:right w:w="240" w:type="dxa"/>
            </w:tcMar>
            <w:vAlign w:val="center"/>
          </w:tcPr>
          <w:p w14:paraId="78D505B9" w14:textId="77777777" w:rsidR="00CF77BE" w:rsidRDefault="00000000">
            <w:pPr>
              <w:widowControl/>
              <w:rPr>
                <w:rFonts w:ascii="Tahoma" w:eastAsia="Segoe UI" w:hAnsi="Tahoma" w:cs="Tahoma"/>
              </w:rPr>
            </w:pPr>
            <w:r>
              <w:rPr>
                <w:rFonts w:ascii="Tahoma" w:eastAsia="Segoe UI" w:hAnsi="Tahoma" w:cs="Tahoma"/>
                <w:kern w:val="0"/>
                <w:lang w:eastAsia="zh-CN"/>
              </w:rPr>
              <w:t>11</w:t>
            </w:r>
          </w:p>
        </w:tc>
        <w:tc>
          <w:tcPr>
            <w:tcW w:w="0" w:type="auto"/>
            <w:tcMar>
              <w:top w:w="150" w:type="dxa"/>
              <w:left w:w="240" w:type="dxa"/>
              <w:bottom w:w="150" w:type="dxa"/>
              <w:right w:w="0" w:type="dxa"/>
            </w:tcMar>
            <w:vAlign w:val="center"/>
          </w:tcPr>
          <w:p w14:paraId="1F498D55"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ID of the answer key used for scoring.</w:t>
            </w:r>
          </w:p>
        </w:tc>
      </w:tr>
      <w:tr w:rsidR="00CF77BE" w14:paraId="5FF9A856" w14:textId="77777777" w:rsidTr="002F2AA9">
        <w:trPr>
          <w:trHeight w:val="781"/>
        </w:trPr>
        <w:tc>
          <w:tcPr>
            <w:tcW w:w="0" w:type="auto"/>
            <w:tcMar>
              <w:top w:w="150" w:type="dxa"/>
              <w:left w:w="0" w:type="dxa"/>
              <w:bottom w:w="150" w:type="dxa"/>
              <w:right w:w="240" w:type="dxa"/>
            </w:tcMar>
            <w:vAlign w:val="center"/>
          </w:tcPr>
          <w:p w14:paraId="4FD89FCB" w14:textId="77777777" w:rsidR="00CF77BE" w:rsidRDefault="00000000">
            <w:pPr>
              <w:widowControl/>
              <w:rPr>
                <w:rFonts w:ascii="Tahoma" w:eastAsia="Segoe UI" w:hAnsi="Tahoma" w:cs="Tahoma"/>
              </w:rPr>
            </w:pPr>
            <w:r>
              <w:rPr>
                <w:rStyle w:val="HTMLCode"/>
                <w:rFonts w:ascii="Tahoma" w:eastAsia="Consolas" w:hAnsi="Tahoma" w:cs="Tahoma"/>
                <w:kern w:val="0"/>
                <w:sz w:val="24"/>
                <w:szCs w:val="24"/>
                <w:shd w:val="clear" w:color="auto" w:fill="EBEEF2"/>
                <w:lang w:eastAsia="zh-CN"/>
              </w:rPr>
              <w:t>score</w:t>
            </w:r>
          </w:p>
        </w:tc>
        <w:tc>
          <w:tcPr>
            <w:tcW w:w="0" w:type="auto"/>
            <w:tcMar>
              <w:top w:w="150" w:type="dxa"/>
              <w:left w:w="240" w:type="dxa"/>
              <w:bottom w:w="150" w:type="dxa"/>
              <w:right w:w="240" w:type="dxa"/>
            </w:tcMar>
            <w:vAlign w:val="center"/>
          </w:tcPr>
          <w:p w14:paraId="44770357" w14:textId="77777777" w:rsidR="00CF77BE" w:rsidRDefault="00000000">
            <w:pPr>
              <w:widowControl/>
              <w:rPr>
                <w:rFonts w:ascii="Tahoma" w:eastAsia="Segoe UI" w:hAnsi="Tahoma" w:cs="Tahoma"/>
              </w:rPr>
            </w:pPr>
            <w:r>
              <w:rPr>
                <w:rFonts w:ascii="Tahoma" w:eastAsia="Segoe UI" w:hAnsi="Tahoma" w:cs="Tahoma"/>
                <w:kern w:val="0"/>
                <w:lang w:eastAsia="zh-CN"/>
              </w:rPr>
              <w:t>decimal</w:t>
            </w:r>
          </w:p>
        </w:tc>
        <w:tc>
          <w:tcPr>
            <w:tcW w:w="0" w:type="auto"/>
            <w:tcMar>
              <w:top w:w="150" w:type="dxa"/>
              <w:left w:w="240" w:type="dxa"/>
              <w:bottom w:w="150" w:type="dxa"/>
              <w:right w:w="240" w:type="dxa"/>
            </w:tcMar>
            <w:vAlign w:val="center"/>
          </w:tcPr>
          <w:p w14:paraId="24C7FD38" w14:textId="77777777" w:rsidR="00CF77BE" w:rsidRDefault="00000000">
            <w:pPr>
              <w:widowControl/>
              <w:rPr>
                <w:rFonts w:ascii="Tahoma" w:eastAsia="Segoe UI" w:hAnsi="Tahoma" w:cs="Tahoma"/>
              </w:rPr>
            </w:pPr>
            <w:r>
              <w:rPr>
                <w:rFonts w:ascii="Tahoma" w:eastAsia="Segoe UI" w:hAnsi="Tahoma" w:cs="Tahoma"/>
                <w:kern w:val="0"/>
                <w:lang w:eastAsia="zh-CN"/>
              </w:rPr>
              <w:t>5,2</w:t>
            </w:r>
          </w:p>
        </w:tc>
        <w:tc>
          <w:tcPr>
            <w:tcW w:w="0" w:type="auto"/>
            <w:tcMar>
              <w:top w:w="150" w:type="dxa"/>
              <w:left w:w="240" w:type="dxa"/>
              <w:bottom w:w="150" w:type="dxa"/>
              <w:right w:w="0" w:type="dxa"/>
            </w:tcMar>
            <w:vAlign w:val="center"/>
          </w:tcPr>
          <w:p w14:paraId="274A144D"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computed percentage or raw score of the applicant.</w:t>
            </w:r>
          </w:p>
        </w:tc>
      </w:tr>
      <w:tr w:rsidR="00CF77BE" w14:paraId="68E4E4E9" w14:textId="77777777">
        <w:trPr>
          <w:trHeight w:val="90"/>
        </w:trPr>
        <w:tc>
          <w:tcPr>
            <w:tcW w:w="0" w:type="auto"/>
            <w:tcMar>
              <w:top w:w="150" w:type="dxa"/>
              <w:left w:w="0" w:type="dxa"/>
              <w:bottom w:w="150" w:type="dxa"/>
              <w:right w:w="240" w:type="dxa"/>
            </w:tcMar>
            <w:vAlign w:val="center"/>
          </w:tcPr>
          <w:p w14:paraId="07BBC755" w14:textId="77777777" w:rsidR="00CF77BE" w:rsidRDefault="00000000">
            <w:pPr>
              <w:widowControl/>
              <w:rPr>
                <w:rFonts w:ascii="Tahoma" w:eastAsia="Segoe UI" w:hAnsi="Tahoma" w:cs="Tahoma"/>
              </w:rPr>
            </w:pPr>
            <w:r>
              <w:rPr>
                <w:rStyle w:val="HTMLCode"/>
                <w:rFonts w:ascii="Tahoma" w:eastAsia="Consolas" w:hAnsi="Tahoma" w:cs="Tahoma"/>
                <w:kern w:val="0"/>
                <w:sz w:val="24"/>
                <w:szCs w:val="24"/>
                <w:shd w:val="clear" w:color="auto" w:fill="EBEEF2"/>
                <w:lang w:eastAsia="zh-CN"/>
              </w:rPr>
              <w:t>status</w:t>
            </w:r>
          </w:p>
        </w:tc>
        <w:tc>
          <w:tcPr>
            <w:tcW w:w="0" w:type="auto"/>
            <w:tcMar>
              <w:top w:w="150" w:type="dxa"/>
              <w:left w:w="240" w:type="dxa"/>
              <w:bottom w:w="150" w:type="dxa"/>
              <w:right w:w="240" w:type="dxa"/>
            </w:tcMar>
            <w:vAlign w:val="center"/>
          </w:tcPr>
          <w:p w14:paraId="49DAC46C" w14:textId="77777777" w:rsidR="00CF77BE" w:rsidRDefault="00000000">
            <w:pPr>
              <w:widowControl/>
              <w:rPr>
                <w:rFonts w:ascii="Tahoma" w:eastAsia="Segoe UI" w:hAnsi="Tahoma" w:cs="Tahoma"/>
              </w:rPr>
            </w:pPr>
            <w:r>
              <w:rPr>
                <w:rFonts w:ascii="Tahoma" w:eastAsia="Segoe UI" w:hAnsi="Tahoma" w:cs="Tahoma"/>
                <w:kern w:val="0"/>
                <w:lang w:eastAsia="zh-CN"/>
              </w:rPr>
              <w:t>varchar</w:t>
            </w:r>
          </w:p>
        </w:tc>
        <w:tc>
          <w:tcPr>
            <w:tcW w:w="0" w:type="auto"/>
            <w:tcMar>
              <w:top w:w="150" w:type="dxa"/>
              <w:left w:w="240" w:type="dxa"/>
              <w:bottom w:w="150" w:type="dxa"/>
              <w:right w:w="240" w:type="dxa"/>
            </w:tcMar>
            <w:vAlign w:val="center"/>
          </w:tcPr>
          <w:p w14:paraId="68AE3414" w14:textId="77777777" w:rsidR="00CF77BE" w:rsidRDefault="00000000">
            <w:pPr>
              <w:widowControl/>
              <w:rPr>
                <w:rFonts w:ascii="Tahoma" w:eastAsia="Segoe UI" w:hAnsi="Tahoma" w:cs="Tahoma"/>
              </w:rPr>
            </w:pPr>
            <w:r>
              <w:rPr>
                <w:rFonts w:ascii="Tahoma" w:eastAsia="Segoe UI" w:hAnsi="Tahoma" w:cs="Tahoma"/>
                <w:kern w:val="0"/>
                <w:lang w:eastAsia="zh-CN"/>
              </w:rPr>
              <w:t>50</w:t>
            </w:r>
          </w:p>
        </w:tc>
        <w:tc>
          <w:tcPr>
            <w:tcW w:w="0" w:type="auto"/>
            <w:tcMar>
              <w:top w:w="150" w:type="dxa"/>
              <w:left w:w="240" w:type="dxa"/>
              <w:bottom w:w="150" w:type="dxa"/>
              <w:right w:w="0" w:type="dxa"/>
            </w:tcMar>
            <w:vAlign w:val="center"/>
          </w:tcPr>
          <w:p w14:paraId="7E10E317"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final status of the applicant (e.g., 'Passed', 'Failed').</w:t>
            </w:r>
          </w:p>
        </w:tc>
      </w:tr>
      <w:tr w:rsidR="00CF77BE" w14:paraId="20DBD590" w14:textId="77777777">
        <w:trPr>
          <w:trHeight w:val="90"/>
        </w:trPr>
        <w:tc>
          <w:tcPr>
            <w:tcW w:w="0" w:type="auto"/>
            <w:tcMar>
              <w:top w:w="150" w:type="dxa"/>
              <w:left w:w="0" w:type="dxa"/>
              <w:bottom w:w="150" w:type="dxa"/>
              <w:right w:w="240" w:type="dxa"/>
            </w:tcMar>
            <w:vAlign w:val="center"/>
          </w:tcPr>
          <w:p w14:paraId="302EACB7"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total_items</w:t>
            </w:r>
            <w:proofErr w:type="spellEnd"/>
          </w:p>
        </w:tc>
        <w:tc>
          <w:tcPr>
            <w:tcW w:w="0" w:type="auto"/>
            <w:tcMar>
              <w:top w:w="150" w:type="dxa"/>
              <w:left w:w="240" w:type="dxa"/>
              <w:bottom w:w="150" w:type="dxa"/>
              <w:right w:w="240" w:type="dxa"/>
            </w:tcMar>
            <w:vAlign w:val="center"/>
          </w:tcPr>
          <w:p w14:paraId="09A4BBCE" w14:textId="77777777" w:rsidR="00CF77BE" w:rsidRDefault="00000000">
            <w:pPr>
              <w:widowControl/>
              <w:rPr>
                <w:rFonts w:ascii="Tahoma" w:eastAsia="Segoe UI" w:hAnsi="Tahoma" w:cs="Tahoma"/>
              </w:rPr>
            </w:pPr>
            <w:r>
              <w:rPr>
                <w:rFonts w:ascii="Tahoma" w:eastAsia="Segoe UI" w:hAnsi="Tahoma" w:cs="Tahoma"/>
                <w:kern w:val="0"/>
                <w:lang w:eastAsia="zh-CN"/>
              </w:rPr>
              <w:t>int</w:t>
            </w:r>
          </w:p>
        </w:tc>
        <w:tc>
          <w:tcPr>
            <w:tcW w:w="0" w:type="auto"/>
            <w:tcMar>
              <w:top w:w="150" w:type="dxa"/>
              <w:left w:w="240" w:type="dxa"/>
              <w:bottom w:w="150" w:type="dxa"/>
              <w:right w:w="240" w:type="dxa"/>
            </w:tcMar>
            <w:vAlign w:val="center"/>
          </w:tcPr>
          <w:p w14:paraId="0FC580B7" w14:textId="77777777" w:rsidR="00CF77BE" w:rsidRDefault="00000000">
            <w:pPr>
              <w:widowControl/>
              <w:rPr>
                <w:rFonts w:ascii="Tahoma" w:eastAsia="Segoe UI" w:hAnsi="Tahoma" w:cs="Tahoma"/>
              </w:rPr>
            </w:pPr>
            <w:r>
              <w:rPr>
                <w:rFonts w:ascii="Tahoma" w:eastAsia="Segoe UI" w:hAnsi="Tahoma" w:cs="Tahoma"/>
                <w:kern w:val="0"/>
                <w:lang w:eastAsia="zh-CN"/>
              </w:rPr>
              <w:t>11</w:t>
            </w:r>
          </w:p>
        </w:tc>
        <w:tc>
          <w:tcPr>
            <w:tcW w:w="0" w:type="auto"/>
            <w:tcMar>
              <w:top w:w="150" w:type="dxa"/>
              <w:left w:w="240" w:type="dxa"/>
              <w:bottom w:w="150" w:type="dxa"/>
              <w:right w:w="0" w:type="dxa"/>
            </w:tcMar>
            <w:vAlign w:val="center"/>
          </w:tcPr>
          <w:p w14:paraId="26E7ACC5"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total number of items in the examination.</w:t>
            </w:r>
          </w:p>
        </w:tc>
      </w:tr>
      <w:tr w:rsidR="00CF77BE" w14:paraId="378E11A9" w14:textId="77777777">
        <w:trPr>
          <w:trHeight w:val="90"/>
        </w:trPr>
        <w:tc>
          <w:tcPr>
            <w:tcW w:w="0" w:type="auto"/>
            <w:tcMar>
              <w:top w:w="150" w:type="dxa"/>
              <w:left w:w="0" w:type="dxa"/>
              <w:bottom w:w="150" w:type="dxa"/>
              <w:right w:w="240" w:type="dxa"/>
            </w:tcMar>
            <w:vAlign w:val="center"/>
          </w:tcPr>
          <w:p w14:paraId="2C9CC08B"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correct_count</w:t>
            </w:r>
            <w:proofErr w:type="spellEnd"/>
          </w:p>
        </w:tc>
        <w:tc>
          <w:tcPr>
            <w:tcW w:w="0" w:type="auto"/>
            <w:tcMar>
              <w:top w:w="150" w:type="dxa"/>
              <w:left w:w="240" w:type="dxa"/>
              <w:bottom w:w="150" w:type="dxa"/>
              <w:right w:w="240" w:type="dxa"/>
            </w:tcMar>
            <w:vAlign w:val="center"/>
          </w:tcPr>
          <w:p w14:paraId="14935610" w14:textId="77777777" w:rsidR="00CF77BE" w:rsidRDefault="00000000">
            <w:pPr>
              <w:widowControl/>
              <w:rPr>
                <w:rFonts w:ascii="Tahoma" w:eastAsia="Segoe UI" w:hAnsi="Tahoma" w:cs="Tahoma"/>
              </w:rPr>
            </w:pPr>
            <w:r>
              <w:rPr>
                <w:rFonts w:ascii="Tahoma" w:eastAsia="Segoe UI" w:hAnsi="Tahoma" w:cs="Tahoma"/>
                <w:kern w:val="0"/>
                <w:lang w:eastAsia="zh-CN"/>
              </w:rPr>
              <w:t>int</w:t>
            </w:r>
          </w:p>
        </w:tc>
        <w:tc>
          <w:tcPr>
            <w:tcW w:w="0" w:type="auto"/>
            <w:tcMar>
              <w:top w:w="150" w:type="dxa"/>
              <w:left w:w="240" w:type="dxa"/>
              <w:bottom w:w="150" w:type="dxa"/>
              <w:right w:w="240" w:type="dxa"/>
            </w:tcMar>
            <w:vAlign w:val="center"/>
          </w:tcPr>
          <w:p w14:paraId="735954D0" w14:textId="77777777" w:rsidR="00CF77BE" w:rsidRDefault="00000000">
            <w:pPr>
              <w:widowControl/>
              <w:rPr>
                <w:rFonts w:ascii="Tahoma" w:eastAsia="Segoe UI" w:hAnsi="Tahoma" w:cs="Tahoma"/>
              </w:rPr>
            </w:pPr>
            <w:r>
              <w:rPr>
                <w:rFonts w:ascii="Tahoma" w:eastAsia="Segoe UI" w:hAnsi="Tahoma" w:cs="Tahoma"/>
                <w:kern w:val="0"/>
                <w:lang w:eastAsia="zh-CN"/>
              </w:rPr>
              <w:t>11</w:t>
            </w:r>
          </w:p>
        </w:tc>
        <w:tc>
          <w:tcPr>
            <w:tcW w:w="0" w:type="auto"/>
            <w:tcMar>
              <w:top w:w="150" w:type="dxa"/>
              <w:left w:w="240" w:type="dxa"/>
              <w:bottom w:w="150" w:type="dxa"/>
              <w:right w:w="0" w:type="dxa"/>
            </w:tcMar>
            <w:vAlign w:val="center"/>
          </w:tcPr>
          <w:p w14:paraId="4517A7D3"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number of correct answers.</w:t>
            </w:r>
          </w:p>
        </w:tc>
      </w:tr>
      <w:tr w:rsidR="00CF77BE" w14:paraId="7C9524EB" w14:textId="77777777">
        <w:trPr>
          <w:trHeight w:val="90"/>
        </w:trPr>
        <w:tc>
          <w:tcPr>
            <w:tcW w:w="0" w:type="auto"/>
            <w:tcMar>
              <w:top w:w="150" w:type="dxa"/>
              <w:left w:w="0" w:type="dxa"/>
              <w:bottom w:w="150" w:type="dxa"/>
              <w:right w:w="240" w:type="dxa"/>
            </w:tcMar>
            <w:vAlign w:val="center"/>
          </w:tcPr>
          <w:p w14:paraId="60484939"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incorrect_count</w:t>
            </w:r>
            <w:proofErr w:type="spellEnd"/>
          </w:p>
        </w:tc>
        <w:tc>
          <w:tcPr>
            <w:tcW w:w="0" w:type="auto"/>
            <w:tcMar>
              <w:top w:w="150" w:type="dxa"/>
              <w:left w:w="240" w:type="dxa"/>
              <w:bottom w:w="150" w:type="dxa"/>
              <w:right w:w="240" w:type="dxa"/>
            </w:tcMar>
            <w:vAlign w:val="center"/>
          </w:tcPr>
          <w:p w14:paraId="502DFED3" w14:textId="77777777" w:rsidR="00CF77BE" w:rsidRDefault="00000000">
            <w:pPr>
              <w:widowControl/>
              <w:rPr>
                <w:rFonts w:ascii="Tahoma" w:eastAsia="Segoe UI" w:hAnsi="Tahoma" w:cs="Tahoma"/>
              </w:rPr>
            </w:pPr>
            <w:r>
              <w:rPr>
                <w:rFonts w:ascii="Tahoma" w:eastAsia="Segoe UI" w:hAnsi="Tahoma" w:cs="Tahoma"/>
                <w:kern w:val="0"/>
                <w:lang w:eastAsia="zh-CN"/>
              </w:rPr>
              <w:t>int</w:t>
            </w:r>
          </w:p>
        </w:tc>
        <w:tc>
          <w:tcPr>
            <w:tcW w:w="0" w:type="auto"/>
            <w:tcMar>
              <w:top w:w="150" w:type="dxa"/>
              <w:left w:w="240" w:type="dxa"/>
              <w:bottom w:w="150" w:type="dxa"/>
              <w:right w:w="240" w:type="dxa"/>
            </w:tcMar>
            <w:vAlign w:val="center"/>
          </w:tcPr>
          <w:p w14:paraId="0F95CCCE" w14:textId="77777777" w:rsidR="00CF77BE" w:rsidRDefault="00000000">
            <w:pPr>
              <w:widowControl/>
              <w:rPr>
                <w:rFonts w:ascii="Tahoma" w:eastAsia="Segoe UI" w:hAnsi="Tahoma" w:cs="Tahoma"/>
              </w:rPr>
            </w:pPr>
            <w:r>
              <w:rPr>
                <w:rFonts w:ascii="Tahoma" w:eastAsia="Segoe UI" w:hAnsi="Tahoma" w:cs="Tahoma"/>
                <w:kern w:val="0"/>
                <w:lang w:eastAsia="zh-CN"/>
              </w:rPr>
              <w:t>11</w:t>
            </w:r>
          </w:p>
        </w:tc>
        <w:tc>
          <w:tcPr>
            <w:tcW w:w="0" w:type="auto"/>
            <w:tcMar>
              <w:top w:w="150" w:type="dxa"/>
              <w:left w:w="240" w:type="dxa"/>
              <w:bottom w:w="150" w:type="dxa"/>
              <w:right w:w="0" w:type="dxa"/>
            </w:tcMar>
            <w:vAlign w:val="center"/>
          </w:tcPr>
          <w:p w14:paraId="00DEC0C0"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number of incorrect answers.</w:t>
            </w:r>
          </w:p>
        </w:tc>
      </w:tr>
      <w:tr w:rsidR="00CF77BE" w14:paraId="45A00FB2" w14:textId="77777777">
        <w:trPr>
          <w:trHeight w:val="90"/>
        </w:trPr>
        <w:tc>
          <w:tcPr>
            <w:tcW w:w="0" w:type="auto"/>
            <w:tcMar>
              <w:top w:w="150" w:type="dxa"/>
              <w:left w:w="0" w:type="dxa"/>
              <w:bottom w:w="150" w:type="dxa"/>
              <w:right w:w="240" w:type="dxa"/>
            </w:tcMar>
            <w:vAlign w:val="center"/>
          </w:tcPr>
          <w:p w14:paraId="00B63ACB"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passing_score</w:t>
            </w:r>
            <w:proofErr w:type="spellEnd"/>
          </w:p>
        </w:tc>
        <w:tc>
          <w:tcPr>
            <w:tcW w:w="0" w:type="auto"/>
            <w:tcMar>
              <w:top w:w="150" w:type="dxa"/>
              <w:left w:w="240" w:type="dxa"/>
              <w:bottom w:w="150" w:type="dxa"/>
              <w:right w:w="240" w:type="dxa"/>
            </w:tcMar>
            <w:vAlign w:val="center"/>
          </w:tcPr>
          <w:p w14:paraId="69FA40A8" w14:textId="77777777" w:rsidR="00CF77BE" w:rsidRDefault="00000000">
            <w:pPr>
              <w:widowControl/>
              <w:rPr>
                <w:rFonts w:ascii="Tahoma" w:eastAsia="Segoe UI" w:hAnsi="Tahoma" w:cs="Tahoma"/>
              </w:rPr>
            </w:pPr>
            <w:r>
              <w:rPr>
                <w:rFonts w:ascii="Tahoma" w:eastAsia="Segoe UI" w:hAnsi="Tahoma" w:cs="Tahoma"/>
                <w:kern w:val="0"/>
                <w:lang w:eastAsia="zh-CN"/>
              </w:rPr>
              <w:t>decimal</w:t>
            </w:r>
          </w:p>
        </w:tc>
        <w:tc>
          <w:tcPr>
            <w:tcW w:w="0" w:type="auto"/>
            <w:tcMar>
              <w:top w:w="150" w:type="dxa"/>
              <w:left w:w="240" w:type="dxa"/>
              <w:bottom w:w="150" w:type="dxa"/>
              <w:right w:w="240" w:type="dxa"/>
            </w:tcMar>
            <w:vAlign w:val="center"/>
          </w:tcPr>
          <w:p w14:paraId="408F4EBD" w14:textId="77777777" w:rsidR="00CF77BE" w:rsidRDefault="00000000">
            <w:pPr>
              <w:widowControl/>
              <w:rPr>
                <w:rFonts w:ascii="Tahoma" w:eastAsia="Segoe UI" w:hAnsi="Tahoma" w:cs="Tahoma"/>
              </w:rPr>
            </w:pPr>
            <w:r>
              <w:rPr>
                <w:rFonts w:ascii="Tahoma" w:eastAsia="Segoe UI" w:hAnsi="Tahoma" w:cs="Tahoma"/>
                <w:kern w:val="0"/>
                <w:lang w:eastAsia="zh-CN"/>
              </w:rPr>
              <w:t>5,2</w:t>
            </w:r>
          </w:p>
        </w:tc>
        <w:tc>
          <w:tcPr>
            <w:tcW w:w="0" w:type="auto"/>
            <w:tcMar>
              <w:top w:w="150" w:type="dxa"/>
              <w:left w:w="240" w:type="dxa"/>
              <w:bottom w:w="150" w:type="dxa"/>
              <w:right w:w="0" w:type="dxa"/>
            </w:tcMar>
            <w:vAlign w:val="center"/>
          </w:tcPr>
          <w:p w14:paraId="54CC8891"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passing score for reference.</w:t>
            </w:r>
          </w:p>
        </w:tc>
      </w:tr>
      <w:tr w:rsidR="00CF77BE" w14:paraId="5BE49341" w14:textId="77777777">
        <w:trPr>
          <w:trHeight w:val="90"/>
        </w:trPr>
        <w:tc>
          <w:tcPr>
            <w:tcW w:w="0" w:type="auto"/>
            <w:tcMar>
              <w:top w:w="150" w:type="dxa"/>
              <w:left w:w="0" w:type="dxa"/>
              <w:bottom w:w="150" w:type="dxa"/>
              <w:right w:w="240" w:type="dxa"/>
            </w:tcMar>
            <w:vAlign w:val="center"/>
          </w:tcPr>
          <w:p w14:paraId="28870485"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computed_by</w:t>
            </w:r>
            <w:proofErr w:type="spellEnd"/>
          </w:p>
        </w:tc>
        <w:tc>
          <w:tcPr>
            <w:tcW w:w="0" w:type="auto"/>
            <w:tcMar>
              <w:top w:w="150" w:type="dxa"/>
              <w:left w:w="240" w:type="dxa"/>
              <w:bottom w:w="150" w:type="dxa"/>
              <w:right w:w="240" w:type="dxa"/>
            </w:tcMar>
            <w:vAlign w:val="center"/>
          </w:tcPr>
          <w:p w14:paraId="5EC52886" w14:textId="77777777" w:rsidR="00CF77BE" w:rsidRDefault="00000000">
            <w:pPr>
              <w:widowControl/>
              <w:rPr>
                <w:rFonts w:ascii="Tahoma" w:eastAsia="Segoe UI" w:hAnsi="Tahoma" w:cs="Tahoma"/>
              </w:rPr>
            </w:pPr>
            <w:r>
              <w:rPr>
                <w:rFonts w:ascii="Tahoma" w:eastAsia="Segoe UI" w:hAnsi="Tahoma" w:cs="Tahoma"/>
                <w:kern w:val="0"/>
                <w:lang w:eastAsia="zh-CN"/>
              </w:rPr>
              <w:t>int</w:t>
            </w:r>
          </w:p>
        </w:tc>
        <w:tc>
          <w:tcPr>
            <w:tcW w:w="0" w:type="auto"/>
            <w:tcMar>
              <w:top w:w="150" w:type="dxa"/>
              <w:left w:w="240" w:type="dxa"/>
              <w:bottom w:w="150" w:type="dxa"/>
              <w:right w:w="240" w:type="dxa"/>
            </w:tcMar>
            <w:vAlign w:val="center"/>
          </w:tcPr>
          <w:p w14:paraId="4CB07E16" w14:textId="77777777" w:rsidR="00CF77BE" w:rsidRDefault="00000000">
            <w:pPr>
              <w:widowControl/>
              <w:rPr>
                <w:rFonts w:ascii="Tahoma" w:eastAsia="Segoe UI" w:hAnsi="Tahoma" w:cs="Tahoma"/>
              </w:rPr>
            </w:pPr>
            <w:r>
              <w:rPr>
                <w:rFonts w:ascii="Tahoma" w:eastAsia="Segoe UI" w:hAnsi="Tahoma" w:cs="Tahoma"/>
                <w:kern w:val="0"/>
                <w:lang w:eastAsia="zh-CN"/>
              </w:rPr>
              <w:t>11</w:t>
            </w:r>
          </w:p>
        </w:tc>
        <w:tc>
          <w:tcPr>
            <w:tcW w:w="0" w:type="auto"/>
            <w:tcMar>
              <w:top w:w="150" w:type="dxa"/>
              <w:left w:w="240" w:type="dxa"/>
              <w:bottom w:w="150" w:type="dxa"/>
              <w:right w:w="0" w:type="dxa"/>
            </w:tcMar>
            <w:vAlign w:val="center"/>
          </w:tcPr>
          <w:p w14:paraId="29E1F0EE"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user ID of the staff who computed the result.</w:t>
            </w:r>
          </w:p>
        </w:tc>
      </w:tr>
      <w:tr w:rsidR="00CF77BE" w14:paraId="45AC2A8D" w14:textId="77777777">
        <w:trPr>
          <w:trHeight w:val="90"/>
        </w:trPr>
        <w:tc>
          <w:tcPr>
            <w:tcW w:w="0" w:type="auto"/>
            <w:tcMar>
              <w:top w:w="150" w:type="dxa"/>
              <w:left w:w="0" w:type="dxa"/>
              <w:bottom w:w="150" w:type="dxa"/>
              <w:right w:w="240" w:type="dxa"/>
            </w:tcMar>
            <w:vAlign w:val="center"/>
          </w:tcPr>
          <w:p w14:paraId="6AF218AD"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lastRenderedPageBreak/>
              <w:t>computed_at</w:t>
            </w:r>
            <w:proofErr w:type="spellEnd"/>
          </w:p>
        </w:tc>
        <w:tc>
          <w:tcPr>
            <w:tcW w:w="0" w:type="auto"/>
            <w:tcMar>
              <w:top w:w="150" w:type="dxa"/>
              <w:left w:w="240" w:type="dxa"/>
              <w:bottom w:w="150" w:type="dxa"/>
              <w:right w:w="240" w:type="dxa"/>
            </w:tcMar>
            <w:vAlign w:val="center"/>
          </w:tcPr>
          <w:p w14:paraId="64A98C8C" w14:textId="77777777" w:rsidR="00CF77BE" w:rsidRDefault="00000000">
            <w:pPr>
              <w:widowControl/>
              <w:rPr>
                <w:rFonts w:ascii="Tahoma" w:eastAsia="Segoe UI" w:hAnsi="Tahoma" w:cs="Tahoma"/>
              </w:rPr>
            </w:pPr>
            <w:r>
              <w:rPr>
                <w:rFonts w:ascii="Tahoma" w:eastAsia="Segoe UI" w:hAnsi="Tahoma" w:cs="Tahoma"/>
                <w:kern w:val="0"/>
                <w:lang w:eastAsia="zh-CN"/>
              </w:rPr>
              <w:t>datetime</w:t>
            </w:r>
          </w:p>
        </w:tc>
        <w:tc>
          <w:tcPr>
            <w:tcW w:w="0" w:type="auto"/>
            <w:tcMar>
              <w:top w:w="150" w:type="dxa"/>
              <w:left w:w="240" w:type="dxa"/>
              <w:bottom w:w="150" w:type="dxa"/>
              <w:right w:w="240" w:type="dxa"/>
            </w:tcMar>
            <w:vAlign w:val="center"/>
          </w:tcPr>
          <w:p w14:paraId="5781BFAF" w14:textId="77777777" w:rsidR="00CF77BE" w:rsidRDefault="00CF77BE">
            <w:pPr>
              <w:rPr>
                <w:rFonts w:ascii="Tahoma" w:eastAsia="Segoe UI" w:hAnsi="Tahoma" w:cs="Tahoma"/>
              </w:rPr>
            </w:pPr>
          </w:p>
        </w:tc>
        <w:tc>
          <w:tcPr>
            <w:tcW w:w="0" w:type="auto"/>
            <w:tcMar>
              <w:top w:w="150" w:type="dxa"/>
              <w:left w:w="240" w:type="dxa"/>
              <w:bottom w:w="150" w:type="dxa"/>
              <w:right w:w="0" w:type="dxa"/>
            </w:tcMar>
            <w:vAlign w:val="center"/>
          </w:tcPr>
          <w:p w14:paraId="27A37AD6"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timestamp when the score was computed.</w:t>
            </w:r>
          </w:p>
        </w:tc>
      </w:tr>
      <w:tr w:rsidR="00CF77BE" w14:paraId="24206B9A" w14:textId="77777777">
        <w:trPr>
          <w:trHeight w:val="90"/>
        </w:trPr>
        <w:tc>
          <w:tcPr>
            <w:tcW w:w="0" w:type="auto"/>
            <w:tcMar>
              <w:top w:w="150" w:type="dxa"/>
              <w:left w:w="0" w:type="dxa"/>
              <w:bottom w:w="150" w:type="dxa"/>
              <w:right w:w="240" w:type="dxa"/>
            </w:tcMar>
            <w:vAlign w:val="center"/>
          </w:tcPr>
          <w:p w14:paraId="78E92FA5"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created_at</w:t>
            </w:r>
            <w:proofErr w:type="spellEnd"/>
          </w:p>
        </w:tc>
        <w:tc>
          <w:tcPr>
            <w:tcW w:w="0" w:type="auto"/>
            <w:tcMar>
              <w:top w:w="150" w:type="dxa"/>
              <w:left w:w="240" w:type="dxa"/>
              <w:bottom w:w="150" w:type="dxa"/>
              <w:right w:w="240" w:type="dxa"/>
            </w:tcMar>
            <w:vAlign w:val="center"/>
          </w:tcPr>
          <w:p w14:paraId="24D5D7A3" w14:textId="77777777" w:rsidR="00CF77BE" w:rsidRDefault="00000000">
            <w:pPr>
              <w:widowControl/>
              <w:rPr>
                <w:rFonts w:ascii="Tahoma" w:eastAsia="Segoe UI" w:hAnsi="Tahoma" w:cs="Tahoma"/>
              </w:rPr>
            </w:pPr>
            <w:r>
              <w:rPr>
                <w:rFonts w:ascii="Tahoma" w:eastAsia="Segoe UI" w:hAnsi="Tahoma" w:cs="Tahoma"/>
                <w:kern w:val="0"/>
                <w:lang w:eastAsia="zh-CN"/>
              </w:rPr>
              <w:t>timestamp</w:t>
            </w:r>
          </w:p>
        </w:tc>
        <w:tc>
          <w:tcPr>
            <w:tcW w:w="0" w:type="auto"/>
            <w:tcMar>
              <w:top w:w="150" w:type="dxa"/>
              <w:left w:w="240" w:type="dxa"/>
              <w:bottom w:w="150" w:type="dxa"/>
              <w:right w:w="240" w:type="dxa"/>
            </w:tcMar>
            <w:vAlign w:val="center"/>
          </w:tcPr>
          <w:p w14:paraId="3ABE4415" w14:textId="77777777" w:rsidR="00CF77BE" w:rsidRDefault="00CF77BE">
            <w:pPr>
              <w:rPr>
                <w:rFonts w:ascii="Tahoma" w:eastAsia="Segoe UI" w:hAnsi="Tahoma" w:cs="Tahoma"/>
              </w:rPr>
            </w:pPr>
          </w:p>
        </w:tc>
        <w:tc>
          <w:tcPr>
            <w:tcW w:w="0" w:type="auto"/>
            <w:tcMar>
              <w:top w:w="150" w:type="dxa"/>
              <w:left w:w="240" w:type="dxa"/>
              <w:bottom w:w="150" w:type="dxa"/>
              <w:right w:w="0" w:type="dxa"/>
            </w:tcMar>
            <w:vAlign w:val="center"/>
          </w:tcPr>
          <w:p w14:paraId="3046B87D"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timestamp when the result record was created.</w:t>
            </w:r>
          </w:p>
        </w:tc>
      </w:tr>
      <w:tr w:rsidR="00CF77BE" w14:paraId="6858190D" w14:textId="77777777">
        <w:trPr>
          <w:trHeight w:val="90"/>
        </w:trPr>
        <w:tc>
          <w:tcPr>
            <w:tcW w:w="0" w:type="auto"/>
            <w:tcMar>
              <w:top w:w="150" w:type="dxa"/>
              <w:left w:w="0" w:type="dxa"/>
              <w:bottom w:w="150" w:type="dxa"/>
              <w:right w:w="240" w:type="dxa"/>
            </w:tcMar>
            <w:vAlign w:val="center"/>
          </w:tcPr>
          <w:p w14:paraId="0ACCC4C5"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updated_at</w:t>
            </w:r>
            <w:proofErr w:type="spellEnd"/>
          </w:p>
        </w:tc>
        <w:tc>
          <w:tcPr>
            <w:tcW w:w="0" w:type="auto"/>
            <w:tcMar>
              <w:top w:w="150" w:type="dxa"/>
              <w:left w:w="240" w:type="dxa"/>
              <w:bottom w:w="150" w:type="dxa"/>
              <w:right w:w="240" w:type="dxa"/>
            </w:tcMar>
            <w:vAlign w:val="center"/>
          </w:tcPr>
          <w:p w14:paraId="6CA57A87" w14:textId="77777777" w:rsidR="00CF77BE" w:rsidRDefault="00000000">
            <w:pPr>
              <w:widowControl/>
              <w:rPr>
                <w:rFonts w:ascii="Tahoma" w:eastAsia="Segoe UI" w:hAnsi="Tahoma" w:cs="Tahoma"/>
              </w:rPr>
            </w:pPr>
            <w:r>
              <w:rPr>
                <w:rFonts w:ascii="Tahoma" w:eastAsia="Segoe UI" w:hAnsi="Tahoma" w:cs="Tahoma"/>
                <w:kern w:val="0"/>
                <w:lang w:eastAsia="zh-CN"/>
              </w:rPr>
              <w:t>timestamp</w:t>
            </w:r>
          </w:p>
        </w:tc>
        <w:tc>
          <w:tcPr>
            <w:tcW w:w="0" w:type="auto"/>
            <w:tcMar>
              <w:top w:w="150" w:type="dxa"/>
              <w:left w:w="240" w:type="dxa"/>
              <w:bottom w:w="150" w:type="dxa"/>
              <w:right w:w="240" w:type="dxa"/>
            </w:tcMar>
            <w:vAlign w:val="center"/>
          </w:tcPr>
          <w:p w14:paraId="235A7964" w14:textId="77777777" w:rsidR="00CF77BE" w:rsidRDefault="00CF77BE">
            <w:pPr>
              <w:rPr>
                <w:rFonts w:ascii="Tahoma" w:eastAsia="Segoe UI" w:hAnsi="Tahoma" w:cs="Tahoma"/>
              </w:rPr>
            </w:pPr>
          </w:p>
        </w:tc>
        <w:tc>
          <w:tcPr>
            <w:tcW w:w="0" w:type="auto"/>
            <w:tcMar>
              <w:top w:w="150" w:type="dxa"/>
              <w:left w:w="240" w:type="dxa"/>
              <w:bottom w:w="150" w:type="dxa"/>
              <w:right w:w="0" w:type="dxa"/>
            </w:tcMar>
            <w:vAlign w:val="center"/>
          </w:tcPr>
          <w:p w14:paraId="60EFBDFA"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timestamp when the result record was last updated.</w:t>
            </w:r>
          </w:p>
        </w:tc>
      </w:tr>
    </w:tbl>
    <w:p w14:paraId="16C603E2"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color w:val="0F1115"/>
          <w:sz w:val="24"/>
          <w:szCs w:val="24"/>
          <w:shd w:val="clear" w:color="auto" w:fill="EBEEF2"/>
          <w:lang w:eastAsia="en-US"/>
        </w:rPr>
      </w:pPr>
    </w:p>
    <w:p w14:paraId="458FA7C1" w14:textId="77777777" w:rsidR="00CF77BE" w:rsidRDefault="00000000">
      <w:pPr>
        <w:tabs>
          <w:tab w:val="left" w:pos="220"/>
          <w:tab w:val="left" w:pos="720"/>
        </w:tabs>
        <w:suppressAutoHyphens w:val="0"/>
        <w:autoSpaceDE w:val="0"/>
        <w:autoSpaceDN w:val="0"/>
        <w:adjustRightInd w:val="0"/>
        <w:jc w:val="center"/>
        <w:rPr>
          <w:rFonts w:ascii="Tahoma" w:eastAsia="Times New Roman" w:hAnsi="Tahoma" w:cs="Tahoma"/>
          <w:i/>
          <w:iCs/>
          <w:color w:val="000000"/>
          <w:kern w:val="0"/>
          <w:lang w:eastAsia="en-US"/>
        </w:rPr>
      </w:pPr>
      <w:r>
        <w:rPr>
          <w:rFonts w:ascii="Tahoma" w:eastAsia="Times New Roman" w:hAnsi="Tahoma" w:cs="Tahoma"/>
          <w:i/>
          <w:iCs/>
          <w:color w:val="000000"/>
          <w:kern w:val="0"/>
          <w:lang w:eastAsia="en-US"/>
        </w:rPr>
        <w:t>Table 8.0 Examination Result</w:t>
      </w:r>
    </w:p>
    <w:p w14:paraId="332368DC" w14:textId="77777777" w:rsidR="00CF77BE" w:rsidRDefault="00CF77BE">
      <w:pPr>
        <w:tabs>
          <w:tab w:val="left" w:pos="220"/>
          <w:tab w:val="left" w:pos="720"/>
        </w:tabs>
        <w:suppressAutoHyphens w:val="0"/>
        <w:autoSpaceDE w:val="0"/>
        <w:autoSpaceDN w:val="0"/>
        <w:adjustRightInd w:val="0"/>
        <w:jc w:val="center"/>
        <w:rPr>
          <w:rFonts w:ascii="Tahoma" w:eastAsia="Times New Roman" w:hAnsi="Tahoma" w:cs="Tahoma"/>
          <w:color w:val="000000"/>
          <w:kern w:val="0"/>
          <w:lang w:eastAsia="en-US"/>
        </w:rPr>
      </w:pPr>
    </w:p>
    <w:p w14:paraId="707AA047" w14:textId="77777777" w:rsidR="00CF77BE" w:rsidRDefault="00000000">
      <w:pPr>
        <w:numPr>
          <w:ilvl w:val="2"/>
          <w:numId w:val="1"/>
        </w:numPr>
        <w:tabs>
          <w:tab w:val="clear" w:pos="360"/>
        </w:tabs>
        <w:suppressAutoHyphens w:val="0"/>
        <w:autoSpaceDE w:val="0"/>
        <w:autoSpaceDN w:val="0"/>
        <w:adjustRightInd w:val="0"/>
        <w:ind w:left="274" w:hanging="274"/>
        <w:jc w:val="both"/>
        <w:rPr>
          <w:rStyle w:val="HTMLCode"/>
          <w:rFonts w:ascii="Tahoma" w:eastAsia="Consolas" w:hAnsi="Tahoma" w:cs="Tahoma"/>
          <w:b/>
          <w:bCs/>
          <w:color w:val="0F1115"/>
          <w:sz w:val="24"/>
          <w:szCs w:val="24"/>
          <w:shd w:val="clear" w:color="auto" w:fill="EBEEF2"/>
          <w:lang w:eastAsia="en-US"/>
        </w:rPr>
      </w:pPr>
      <w:r>
        <w:rPr>
          <w:rStyle w:val="HTMLCode"/>
          <w:rFonts w:ascii="Tahoma" w:eastAsia="Consolas" w:hAnsi="Tahoma" w:cs="Tahoma"/>
          <w:b/>
          <w:bCs/>
          <w:color w:val="0F1115"/>
          <w:sz w:val="24"/>
          <w:szCs w:val="24"/>
          <w:shd w:val="clear" w:color="auto" w:fill="EBEEF2"/>
          <w:lang w:eastAsia="en-US"/>
        </w:rPr>
        <w:t>OMR Processing Jobs</w:t>
      </w:r>
    </w:p>
    <w:p w14:paraId="2B63B443" w14:textId="77777777" w:rsidR="00CF77BE" w:rsidRDefault="00000000">
      <w:pPr>
        <w:pStyle w:val="NormalWeb"/>
        <w:widowControl/>
        <w:shd w:val="clear" w:color="auto" w:fill="FFFFFF"/>
        <w:spacing w:before="240" w:after="240" w:line="360" w:lineRule="auto"/>
        <w:rPr>
          <w:rFonts w:ascii="Tahoma" w:eastAsia="Segoe UI" w:hAnsi="Tahoma" w:cs="Tahoma"/>
          <w:color w:val="0F1115"/>
        </w:rPr>
      </w:pPr>
      <w:r>
        <w:rPr>
          <w:rFonts w:ascii="Tahoma" w:eastAsia="Segoe UI" w:hAnsi="Tahoma" w:cs="Tahoma"/>
          <w:color w:val="0F1115"/>
          <w:shd w:val="clear" w:color="auto" w:fill="FFFFFF"/>
        </w:rPr>
        <w:t>Table Name: </w:t>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proofErr w:type="spellStart"/>
      <w:r>
        <w:rPr>
          <w:rStyle w:val="HTMLCode"/>
          <w:rFonts w:ascii="Tahoma" w:eastAsia="Consolas" w:hAnsi="Tahoma" w:cs="Tahoma"/>
          <w:color w:val="0F1115"/>
          <w:sz w:val="24"/>
          <w:szCs w:val="24"/>
          <w:shd w:val="clear" w:color="auto" w:fill="EBEEF2"/>
        </w:rPr>
        <w:t>tbl_omr_processing_jobs</w:t>
      </w:r>
      <w:proofErr w:type="spellEnd"/>
      <w:r>
        <w:rPr>
          <w:rFonts w:ascii="Tahoma" w:eastAsia="Segoe UI" w:hAnsi="Tahoma" w:cs="Tahoma"/>
          <w:color w:val="0F1115"/>
          <w:shd w:val="clear" w:color="auto" w:fill="FFFFFF"/>
        </w:rPr>
        <w:br/>
        <w:t>Table Description: Table where batch processing jobs for the OMR/AI module are queued and tracked.</w:t>
      </w:r>
      <w:r>
        <w:rPr>
          <w:rFonts w:ascii="Tahoma" w:eastAsia="Segoe UI" w:hAnsi="Tahoma" w:cs="Tahoma"/>
          <w:color w:val="0F1115"/>
          <w:shd w:val="clear" w:color="auto" w:fill="FFFFFF"/>
        </w:rPr>
        <w:br/>
        <w:t>Primary Key: </w:t>
      </w:r>
      <w:r>
        <w:rPr>
          <w:rFonts w:ascii="Tahoma" w:eastAsia="Segoe UI" w:hAnsi="Tahoma" w:cs="Tahoma"/>
          <w:color w:val="0F1115"/>
          <w:shd w:val="clear" w:color="auto" w:fill="FFFFFF"/>
        </w:rPr>
        <w:tab/>
      </w:r>
      <w:r>
        <w:rPr>
          <w:rStyle w:val="HTMLCode"/>
          <w:rFonts w:ascii="Tahoma" w:eastAsia="Consolas" w:hAnsi="Tahoma" w:cs="Tahoma"/>
          <w:color w:val="0F1115"/>
          <w:sz w:val="24"/>
          <w:szCs w:val="24"/>
          <w:shd w:val="clear" w:color="auto" w:fill="EBEEF2"/>
        </w:rPr>
        <w:t>id</w:t>
      </w:r>
      <w:r>
        <w:rPr>
          <w:rFonts w:ascii="Tahoma" w:eastAsia="Segoe UI" w:hAnsi="Tahoma" w:cs="Tahoma"/>
          <w:color w:val="0F1115"/>
          <w:shd w:val="clear" w:color="auto" w:fill="FFFFFF"/>
        </w:rPr>
        <w:br/>
        <w:t>Foreign Key: </w:t>
      </w:r>
      <w:r>
        <w:rPr>
          <w:rFonts w:ascii="Tahoma" w:eastAsia="Segoe UI" w:hAnsi="Tahoma" w:cs="Tahoma"/>
          <w:color w:val="0F1115"/>
          <w:shd w:val="clear" w:color="auto" w:fill="FFFFFF"/>
        </w:rPr>
        <w:tab/>
      </w:r>
      <w:r>
        <w:rPr>
          <w:rStyle w:val="HTMLCode"/>
          <w:rFonts w:ascii="Tahoma" w:eastAsia="Consolas" w:hAnsi="Tahoma" w:cs="Tahoma"/>
          <w:color w:val="0F1115"/>
          <w:sz w:val="24"/>
          <w:szCs w:val="24"/>
          <w:shd w:val="clear" w:color="auto" w:fill="EBEEF2"/>
        </w:rPr>
        <w:t>sheet_id</w:t>
      </w:r>
      <w:r>
        <w:rPr>
          <w:rFonts w:ascii="Tahoma" w:eastAsia="Segoe UI" w:hAnsi="Tahoma" w:cs="Tahoma"/>
          <w:color w:val="0F1115"/>
          <w:shd w:val="clear" w:color="auto" w:fill="FFFFFF"/>
        </w:rPr>
        <w:t> references </w:t>
      </w:r>
      <w:r>
        <w:rPr>
          <w:rStyle w:val="HTMLCode"/>
          <w:rFonts w:ascii="Tahoma" w:eastAsia="Consolas" w:hAnsi="Tahoma" w:cs="Tahoma"/>
          <w:color w:val="0F1115"/>
          <w:sz w:val="24"/>
          <w:szCs w:val="24"/>
          <w:shd w:val="clear" w:color="auto" w:fill="EBEEF2"/>
        </w:rPr>
        <w:t>tbl_answer_sheets(id)</w:t>
      </w:r>
      <w:r>
        <w:rPr>
          <w:rFonts w:ascii="Tahoma" w:eastAsia="Segoe UI" w:hAnsi="Tahoma" w:cs="Tahoma"/>
          <w:color w:val="0F1115"/>
          <w:shd w:val="clear" w:color="auto" w:fill="FFFFFF"/>
        </w:rPr>
        <w:t>, </w:t>
      </w:r>
      <w:r>
        <w:rPr>
          <w:rStyle w:val="HTMLCode"/>
          <w:rFonts w:ascii="Tahoma" w:eastAsia="Consolas" w:hAnsi="Tahoma" w:cs="Tahoma"/>
          <w:color w:val="0F1115"/>
          <w:sz w:val="24"/>
          <w:szCs w:val="24"/>
          <w:shd w:val="clear" w:color="auto" w:fill="EBEEF2"/>
        </w:rPr>
        <w:t>user_id</w:t>
      </w:r>
      <w:r>
        <w:rPr>
          <w:rFonts w:ascii="Tahoma" w:eastAsia="Segoe UI" w:hAnsi="Tahoma" w:cs="Tahoma"/>
          <w:color w:val="0F1115"/>
          <w:shd w:val="clear" w:color="auto" w:fill="FFFFFF"/>
        </w:rPr>
        <w:t> references </w:t>
      </w:r>
      <w:r>
        <w:rPr>
          <w:rStyle w:val="HTMLCode"/>
          <w:rFonts w:ascii="Tahoma" w:eastAsia="Consolas" w:hAnsi="Tahoma" w:cs="Tahoma"/>
          <w:color w:val="0F1115"/>
          <w:sz w:val="24"/>
          <w:szCs w:val="24"/>
          <w:shd w:val="clear" w:color="auto" w:fill="EBEEF2"/>
        </w:rPr>
        <w:t>tbl_users(id)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9"/>
        <w:gridCol w:w="1591"/>
        <w:gridCol w:w="1207"/>
        <w:gridCol w:w="5063"/>
      </w:tblGrid>
      <w:tr w:rsidR="00CF77BE" w14:paraId="65B7A118" w14:textId="77777777">
        <w:tc>
          <w:tcPr>
            <w:tcW w:w="0" w:type="auto"/>
            <w:shd w:val="clear" w:color="auto" w:fill="000000"/>
            <w:tcMar>
              <w:top w:w="150" w:type="dxa"/>
              <w:left w:w="0" w:type="dxa"/>
              <w:bottom w:w="150" w:type="dxa"/>
              <w:right w:w="240" w:type="dxa"/>
            </w:tcMar>
            <w:vAlign w:val="center"/>
          </w:tcPr>
          <w:p w14:paraId="2B073A8B" w14:textId="77777777" w:rsidR="00CF77BE" w:rsidRDefault="00000000">
            <w:pPr>
              <w:widowControl/>
              <w:rPr>
                <w:rFonts w:ascii="Tahoma" w:eastAsia="Segoe UI" w:hAnsi="Tahoma" w:cs="Tahoma"/>
              </w:rPr>
            </w:pPr>
            <w:r>
              <w:rPr>
                <w:rFonts w:ascii="Tahoma" w:eastAsia="Segoe UI" w:hAnsi="Tahoma" w:cs="Tahoma"/>
                <w:kern w:val="0"/>
                <w:lang w:eastAsia="zh-CN"/>
              </w:rPr>
              <w:t>Fieldname</w:t>
            </w:r>
          </w:p>
        </w:tc>
        <w:tc>
          <w:tcPr>
            <w:tcW w:w="0" w:type="auto"/>
            <w:shd w:val="clear" w:color="auto" w:fill="000000"/>
            <w:tcMar>
              <w:top w:w="150" w:type="dxa"/>
              <w:left w:w="240" w:type="dxa"/>
              <w:bottom w:w="150" w:type="dxa"/>
              <w:right w:w="240" w:type="dxa"/>
            </w:tcMar>
            <w:vAlign w:val="center"/>
          </w:tcPr>
          <w:p w14:paraId="4F5DB5EB" w14:textId="77777777" w:rsidR="00CF77BE" w:rsidRDefault="00000000">
            <w:pPr>
              <w:widowControl/>
              <w:rPr>
                <w:rFonts w:ascii="Tahoma" w:eastAsia="Segoe UI" w:hAnsi="Tahoma" w:cs="Tahoma"/>
              </w:rPr>
            </w:pPr>
            <w:r>
              <w:rPr>
                <w:rFonts w:ascii="Tahoma" w:eastAsia="Segoe UI" w:hAnsi="Tahoma" w:cs="Tahoma"/>
                <w:kern w:val="0"/>
                <w:lang w:eastAsia="zh-CN"/>
              </w:rPr>
              <w:t>Data Type</w:t>
            </w:r>
          </w:p>
        </w:tc>
        <w:tc>
          <w:tcPr>
            <w:tcW w:w="0" w:type="auto"/>
            <w:shd w:val="clear" w:color="auto" w:fill="000000"/>
            <w:tcMar>
              <w:top w:w="150" w:type="dxa"/>
              <w:left w:w="240" w:type="dxa"/>
              <w:bottom w:w="150" w:type="dxa"/>
              <w:right w:w="240" w:type="dxa"/>
            </w:tcMar>
            <w:vAlign w:val="center"/>
          </w:tcPr>
          <w:p w14:paraId="5918E6E4" w14:textId="77777777" w:rsidR="00CF77BE" w:rsidRDefault="00000000">
            <w:pPr>
              <w:widowControl/>
              <w:rPr>
                <w:rFonts w:ascii="Tahoma" w:eastAsia="Segoe UI" w:hAnsi="Tahoma" w:cs="Tahoma"/>
              </w:rPr>
            </w:pPr>
            <w:r>
              <w:rPr>
                <w:rFonts w:ascii="Tahoma" w:eastAsia="Segoe UI" w:hAnsi="Tahoma" w:cs="Tahoma"/>
                <w:kern w:val="0"/>
                <w:lang w:eastAsia="zh-CN"/>
              </w:rPr>
              <w:t>Length</w:t>
            </w:r>
          </w:p>
        </w:tc>
        <w:tc>
          <w:tcPr>
            <w:tcW w:w="0" w:type="auto"/>
            <w:shd w:val="clear" w:color="auto" w:fill="000000"/>
            <w:tcMar>
              <w:top w:w="150" w:type="dxa"/>
              <w:left w:w="240" w:type="dxa"/>
              <w:bottom w:w="150" w:type="dxa"/>
              <w:right w:w="240" w:type="dxa"/>
            </w:tcMar>
            <w:vAlign w:val="center"/>
          </w:tcPr>
          <w:p w14:paraId="2B5E8F99" w14:textId="77777777" w:rsidR="00CF77BE" w:rsidRDefault="00000000">
            <w:pPr>
              <w:widowControl/>
              <w:rPr>
                <w:rFonts w:ascii="Tahoma" w:eastAsia="Segoe UI" w:hAnsi="Tahoma" w:cs="Tahoma"/>
              </w:rPr>
            </w:pPr>
            <w:r>
              <w:rPr>
                <w:rFonts w:ascii="Tahoma" w:eastAsia="Segoe UI" w:hAnsi="Tahoma" w:cs="Tahoma"/>
                <w:kern w:val="0"/>
                <w:lang w:eastAsia="zh-CN"/>
              </w:rPr>
              <w:t>Description</w:t>
            </w:r>
          </w:p>
        </w:tc>
      </w:tr>
      <w:tr w:rsidR="00CF77BE" w14:paraId="7FC4445A" w14:textId="77777777">
        <w:tc>
          <w:tcPr>
            <w:tcW w:w="0" w:type="auto"/>
            <w:tcMar>
              <w:top w:w="150" w:type="dxa"/>
              <w:left w:w="0" w:type="dxa"/>
              <w:bottom w:w="150" w:type="dxa"/>
              <w:right w:w="240" w:type="dxa"/>
            </w:tcMar>
            <w:vAlign w:val="center"/>
          </w:tcPr>
          <w:p w14:paraId="50ABFE9E" w14:textId="77777777" w:rsidR="00CF77BE" w:rsidRDefault="00000000">
            <w:pPr>
              <w:widowControl/>
              <w:rPr>
                <w:rFonts w:ascii="Tahoma" w:eastAsia="Segoe UI" w:hAnsi="Tahoma" w:cs="Tahoma"/>
              </w:rPr>
            </w:pPr>
            <w:r>
              <w:rPr>
                <w:rStyle w:val="HTMLCode"/>
                <w:rFonts w:ascii="Tahoma" w:eastAsia="Consolas" w:hAnsi="Tahoma" w:cs="Tahoma"/>
                <w:kern w:val="0"/>
                <w:sz w:val="24"/>
                <w:szCs w:val="24"/>
                <w:shd w:val="clear" w:color="auto" w:fill="EBEEF2"/>
                <w:lang w:eastAsia="zh-CN"/>
              </w:rPr>
              <w:t>id</w:t>
            </w:r>
          </w:p>
        </w:tc>
        <w:tc>
          <w:tcPr>
            <w:tcW w:w="0" w:type="auto"/>
            <w:tcMar>
              <w:top w:w="150" w:type="dxa"/>
              <w:left w:w="240" w:type="dxa"/>
              <w:bottom w:w="150" w:type="dxa"/>
              <w:right w:w="240" w:type="dxa"/>
            </w:tcMar>
            <w:vAlign w:val="center"/>
          </w:tcPr>
          <w:p w14:paraId="7153D8A0" w14:textId="77777777" w:rsidR="00CF77BE" w:rsidRDefault="00000000">
            <w:pPr>
              <w:widowControl/>
              <w:rPr>
                <w:rFonts w:ascii="Tahoma" w:eastAsia="Segoe UI" w:hAnsi="Tahoma" w:cs="Tahoma"/>
              </w:rPr>
            </w:pPr>
            <w:r>
              <w:rPr>
                <w:rFonts w:ascii="Tahoma" w:eastAsia="Segoe UI" w:hAnsi="Tahoma" w:cs="Tahoma"/>
                <w:kern w:val="0"/>
                <w:lang w:eastAsia="zh-CN"/>
              </w:rPr>
              <w:t>int</w:t>
            </w:r>
          </w:p>
        </w:tc>
        <w:tc>
          <w:tcPr>
            <w:tcW w:w="0" w:type="auto"/>
            <w:tcMar>
              <w:top w:w="150" w:type="dxa"/>
              <w:left w:w="240" w:type="dxa"/>
              <w:bottom w:w="150" w:type="dxa"/>
              <w:right w:w="240" w:type="dxa"/>
            </w:tcMar>
            <w:vAlign w:val="center"/>
          </w:tcPr>
          <w:p w14:paraId="38AA5B2D" w14:textId="77777777" w:rsidR="00CF77BE" w:rsidRDefault="00000000">
            <w:pPr>
              <w:widowControl/>
              <w:rPr>
                <w:rFonts w:ascii="Tahoma" w:eastAsia="Segoe UI" w:hAnsi="Tahoma" w:cs="Tahoma"/>
              </w:rPr>
            </w:pPr>
            <w:r>
              <w:rPr>
                <w:rFonts w:ascii="Tahoma" w:eastAsia="Segoe UI" w:hAnsi="Tahoma" w:cs="Tahoma"/>
                <w:kern w:val="0"/>
                <w:lang w:eastAsia="zh-CN"/>
              </w:rPr>
              <w:t>11</w:t>
            </w:r>
          </w:p>
        </w:tc>
        <w:tc>
          <w:tcPr>
            <w:tcW w:w="0" w:type="auto"/>
            <w:tcMar>
              <w:top w:w="150" w:type="dxa"/>
              <w:left w:w="240" w:type="dxa"/>
              <w:bottom w:w="150" w:type="dxa"/>
              <w:right w:w="0" w:type="dxa"/>
            </w:tcMar>
            <w:vAlign w:val="center"/>
          </w:tcPr>
          <w:p w14:paraId="7A789A4C"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unique record number for the processing job.</w:t>
            </w:r>
          </w:p>
        </w:tc>
      </w:tr>
      <w:tr w:rsidR="00CF77BE" w14:paraId="23FF404F" w14:textId="77777777">
        <w:tc>
          <w:tcPr>
            <w:tcW w:w="0" w:type="auto"/>
            <w:tcMar>
              <w:top w:w="150" w:type="dxa"/>
              <w:left w:w="0" w:type="dxa"/>
              <w:bottom w:w="150" w:type="dxa"/>
              <w:right w:w="240" w:type="dxa"/>
            </w:tcMar>
            <w:vAlign w:val="center"/>
          </w:tcPr>
          <w:p w14:paraId="277F1C85"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sheet_id</w:t>
            </w:r>
            <w:proofErr w:type="spellEnd"/>
          </w:p>
        </w:tc>
        <w:tc>
          <w:tcPr>
            <w:tcW w:w="0" w:type="auto"/>
            <w:tcMar>
              <w:top w:w="150" w:type="dxa"/>
              <w:left w:w="240" w:type="dxa"/>
              <w:bottom w:w="150" w:type="dxa"/>
              <w:right w:w="240" w:type="dxa"/>
            </w:tcMar>
            <w:vAlign w:val="center"/>
          </w:tcPr>
          <w:p w14:paraId="5275DC7A" w14:textId="77777777" w:rsidR="00CF77BE" w:rsidRDefault="00000000">
            <w:pPr>
              <w:widowControl/>
              <w:rPr>
                <w:rFonts w:ascii="Tahoma" w:eastAsia="Segoe UI" w:hAnsi="Tahoma" w:cs="Tahoma"/>
              </w:rPr>
            </w:pPr>
            <w:r>
              <w:rPr>
                <w:rFonts w:ascii="Tahoma" w:eastAsia="Segoe UI" w:hAnsi="Tahoma" w:cs="Tahoma"/>
                <w:kern w:val="0"/>
                <w:lang w:eastAsia="zh-CN"/>
              </w:rPr>
              <w:t>int</w:t>
            </w:r>
          </w:p>
        </w:tc>
        <w:tc>
          <w:tcPr>
            <w:tcW w:w="0" w:type="auto"/>
            <w:tcMar>
              <w:top w:w="150" w:type="dxa"/>
              <w:left w:w="240" w:type="dxa"/>
              <w:bottom w:w="150" w:type="dxa"/>
              <w:right w:w="240" w:type="dxa"/>
            </w:tcMar>
            <w:vAlign w:val="center"/>
          </w:tcPr>
          <w:p w14:paraId="0E981D13" w14:textId="77777777" w:rsidR="00CF77BE" w:rsidRDefault="00000000">
            <w:pPr>
              <w:widowControl/>
              <w:rPr>
                <w:rFonts w:ascii="Tahoma" w:eastAsia="Segoe UI" w:hAnsi="Tahoma" w:cs="Tahoma"/>
              </w:rPr>
            </w:pPr>
            <w:r>
              <w:rPr>
                <w:rFonts w:ascii="Tahoma" w:eastAsia="Segoe UI" w:hAnsi="Tahoma" w:cs="Tahoma"/>
                <w:kern w:val="0"/>
                <w:lang w:eastAsia="zh-CN"/>
              </w:rPr>
              <w:t>11</w:t>
            </w:r>
          </w:p>
        </w:tc>
        <w:tc>
          <w:tcPr>
            <w:tcW w:w="0" w:type="auto"/>
            <w:tcMar>
              <w:top w:w="150" w:type="dxa"/>
              <w:left w:w="240" w:type="dxa"/>
              <w:bottom w:w="150" w:type="dxa"/>
              <w:right w:w="0" w:type="dxa"/>
            </w:tcMar>
            <w:vAlign w:val="center"/>
          </w:tcPr>
          <w:p w14:paraId="7CA012D4"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ID of the answer sheet being processed.</w:t>
            </w:r>
          </w:p>
        </w:tc>
      </w:tr>
      <w:tr w:rsidR="00CF77BE" w14:paraId="77776977" w14:textId="77777777">
        <w:tc>
          <w:tcPr>
            <w:tcW w:w="0" w:type="auto"/>
            <w:tcMar>
              <w:top w:w="150" w:type="dxa"/>
              <w:left w:w="0" w:type="dxa"/>
              <w:bottom w:w="150" w:type="dxa"/>
              <w:right w:w="240" w:type="dxa"/>
            </w:tcMar>
            <w:vAlign w:val="center"/>
          </w:tcPr>
          <w:p w14:paraId="1252E2C1"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user_id</w:t>
            </w:r>
            <w:proofErr w:type="spellEnd"/>
          </w:p>
        </w:tc>
        <w:tc>
          <w:tcPr>
            <w:tcW w:w="0" w:type="auto"/>
            <w:tcMar>
              <w:top w:w="150" w:type="dxa"/>
              <w:left w:w="240" w:type="dxa"/>
              <w:bottom w:w="150" w:type="dxa"/>
              <w:right w:w="240" w:type="dxa"/>
            </w:tcMar>
            <w:vAlign w:val="center"/>
          </w:tcPr>
          <w:p w14:paraId="10D1C79B" w14:textId="77777777" w:rsidR="00CF77BE" w:rsidRDefault="00000000">
            <w:pPr>
              <w:widowControl/>
              <w:rPr>
                <w:rFonts w:ascii="Tahoma" w:eastAsia="Segoe UI" w:hAnsi="Tahoma" w:cs="Tahoma"/>
              </w:rPr>
            </w:pPr>
            <w:r>
              <w:rPr>
                <w:rFonts w:ascii="Tahoma" w:eastAsia="Segoe UI" w:hAnsi="Tahoma" w:cs="Tahoma"/>
                <w:kern w:val="0"/>
                <w:lang w:eastAsia="zh-CN"/>
              </w:rPr>
              <w:t>int</w:t>
            </w:r>
          </w:p>
        </w:tc>
        <w:tc>
          <w:tcPr>
            <w:tcW w:w="0" w:type="auto"/>
            <w:tcMar>
              <w:top w:w="150" w:type="dxa"/>
              <w:left w:w="240" w:type="dxa"/>
              <w:bottom w:w="150" w:type="dxa"/>
              <w:right w:w="240" w:type="dxa"/>
            </w:tcMar>
            <w:vAlign w:val="center"/>
          </w:tcPr>
          <w:p w14:paraId="5AE32F58" w14:textId="77777777" w:rsidR="00CF77BE" w:rsidRDefault="00000000">
            <w:pPr>
              <w:widowControl/>
              <w:rPr>
                <w:rFonts w:ascii="Tahoma" w:eastAsia="Segoe UI" w:hAnsi="Tahoma" w:cs="Tahoma"/>
              </w:rPr>
            </w:pPr>
            <w:r>
              <w:rPr>
                <w:rFonts w:ascii="Tahoma" w:eastAsia="Segoe UI" w:hAnsi="Tahoma" w:cs="Tahoma"/>
                <w:kern w:val="0"/>
                <w:lang w:eastAsia="zh-CN"/>
              </w:rPr>
              <w:t>11</w:t>
            </w:r>
          </w:p>
        </w:tc>
        <w:tc>
          <w:tcPr>
            <w:tcW w:w="0" w:type="auto"/>
            <w:tcMar>
              <w:top w:w="150" w:type="dxa"/>
              <w:left w:w="240" w:type="dxa"/>
              <w:bottom w:w="150" w:type="dxa"/>
              <w:right w:w="0" w:type="dxa"/>
            </w:tcMar>
            <w:vAlign w:val="center"/>
          </w:tcPr>
          <w:p w14:paraId="589C18FC"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ID of the user who initiated the processing job.</w:t>
            </w:r>
          </w:p>
        </w:tc>
      </w:tr>
      <w:tr w:rsidR="00CF77BE" w14:paraId="177B60FE" w14:textId="77777777">
        <w:tc>
          <w:tcPr>
            <w:tcW w:w="0" w:type="auto"/>
            <w:tcMar>
              <w:top w:w="150" w:type="dxa"/>
              <w:left w:w="0" w:type="dxa"/>
              <w:bottom w:w="150" w:type="dxa"/>
              <w:right w:w="240" w:type="dxa"/>
            </w:tcMar>
            <w:vAlign w:val="center"/>
          </w:tcPr>
          <w:p w14:paraId="3B15E5FA" w14:textId="77777777" w:rsidR="00CF77BE" w:rsidRDefault="00000000">
            <w:pPr>
              <w:widowControl/>
              <w:rPr>
                <w:rFonts w:ascii="Tahoma" w:eastAsia="Segoe UI" w:hAnsi="Tahoma" w:cs="Tahoma"/>
              </w:rPr>
            </w:pPr>
            <w:r>
              <w:rPr>
                <w:rStyle w:val="HTMLCode"/>
                <w:rFonts w:ascii="Tahoma" w:eastAsia="Consolas" w:hAnsi="Tahoma" w:cs="Tahoma"/>
                <w:kern w:val="0"/>
                <w:sz w:val="24"/>
                <w:szCs w:val="24"/>
                <w:shd w:val="clear" w:color="auto" w:fill="EBEEF2"/>
                <w:lang w:eastAsia="zh-CN"/>
              </w:rPr>
              <w:t>status</w:t>
            </w:r>
          </w:p>
        </w:tc>
        <w:tc>
          <w:tcPr>
            <w:tcW w:w="0" w:type="auto"/>
            <w:tcMar>
              <w:top w:w="150" w:type="dxa"/>
              <w:left w:w="240" w:type="dxa"/>
              <w:bottom w:w="150" w:type="dxa"/>
              <w:right w:w="240" w:type="dxa"/>
            </w:tcMar>
            <w:vAlign w:val="center"/>
          </w:tcPr>
          <w:p w14:paraId="52248973" w14:textId="77777777" w:rsidR="00CF77BE" w:rsidRDefault="00000000">
            <w:pPr>
              <w:widowControl/>
              <w:rPr>
                <w:rFonts w:ascii="Tahoma" w:eastAsia="Segoe UI" w:hAnsi="Tahoma" w:cs="Tahoma"/>
              </w:rPr>
            </w:pPr>
            <w:r>
              <w:rPr>
                <w:rFonts w:ascii="Tahoma" w:eastAsia="Segoe UI" w:hAnsi="Tahoma" w:cs="Tahoma"/>
                <w:kern w:val="0"/>
                <w:lang w:eastAsia="zh-CN"/>
              </w:rPr>
              <w:t>varchar</w:t>
            </w:r>
          </w:p>
        </w:tc>
        <w:tc>
          <w:tcPr>
            <w:tcW w:w="0" w:type="auto"/>
            <w:tcMar>
              <w:top w:w="150" w:type="dxa"/>
              <w:left w:w="240" w:type="dxa"/>
              <w:bottom w:w="150" w:type="dxa"/>
              <w:right w:w="240" w:type="dxa"/>
            </w:tcMar>
            <w:vAlign w:val="center"/>
          </w:tcPr>
          <w:p w14:paraId="5EB9F49D" w14:textId="77777777" w:rsidR="00CF77BE" w:rsidRDefault="00000000">
            <w:pPr>
              <w:widowControl/>
              <w:rPr>
                <w:rFonts w:ascii="Tahoma" w:eastAsia="Segoe UI" w:hAnsi="Tahoma" w:cs="Tahoma"/>
              </w:rPr>
            </w:pPr>
            <w:r>
              <w:rPr>
                <w:rFonts w:ascii="Tahoma" w:eastAsia="Segoe UI" w:hAnsi="Tahoma" w:cs="Tahoma"/>
                <w:kern w:val="0"/>
                <w:lang w:eastAsia="zh-CN"/>
              </w:rPr>
              <w:t>50</w:t>
            </w:r>
          </w:p>
        </w:tc>
        <w:tc>
          <w:tcPr>
            <w:tcW w:w="0" w:type="auto"/>
            <w:tcMar>
              <w:top w:w="150" w:type="dxa"/>
              <w:left w:w="240" w:type="dxa"/>
              <w:bottom w:w="150" w:type="dxa"/>
              <w:right w:w="0" w:type="dxa"/>
            </w:tcMar>
            <w:vAlign w:val="center"/>
          </w:tcPr>
          <w:p w14:paraId="1EEA2432"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job's status (e.g., 'Queued', 'Processing', 'Completed', 'Failed').</w:t>
            </w:r>
          </w:p>
        </w:tc>
      </w:tr>
      <w:tr w:rsidR="00CF77BE" w14:paraId="31721677" w14:textId="77777777">
        <w:tc>
          <w:tcPr>
            <w:tcW w:w="0" w:type="auto"/>
            <w:tcMar>
              <w:top w:w="150" w:type="dxa"/>
              <w:left w:w="0" w:type="dxa"/>
              <w:bottom w:w="150" w:type="dxa"/>
              <w:right w:w="240" w:type="dxa"/>
            </w:tcMar>
            <w:vAlign w:val="center"/>
          </w:tcPr>
          <w:p w14:paraId="7344A70B"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queue_position</w:t>
            </w:r>
            <w:proofErr w:type="spellEnd"/>
          </w:p>
        </w:tc>
        <w:tc>
          <w:tcPr>
            <w:tcW w:w="0" w:type="auto"/>
            <w:tcMar>
              <w:top w:w="150" w:type="dxa"/>
              <w:left w:w="240" w:type="dxa"/>
              <w:bottom w:w="150" w:type="dxa"/>
              <w:right w:w="240" w:type="dxa"/>
            </w:tcMar>
            <w:vAlign w:val="center"/>
          </w:tcPr>
          <w:p w14:paraId="2BC948BC" w14:textId="77777777" w:rsidR="00CF77BE" w:rsidRDefault="00000000">
            <w:pPr>
              <w:widowControl/>
              <w:rPr>
                <w:rFonts w:ascii="Tahoma" w:eastAsia="Segoe UI" w:hAnsi="Tahoma" w:cs="Tahoma"/>
              </w:rPr>
            </w:pPr>
            <w:r>
              <w:rPr>
                <w:rFonts w:ascii="Tahoma" w:eastAsia="Segoe UI" w:hAnsi="Tahoma" w:cs="Tahoma"/>
                <w:kern w:val="0"/>
                <w:lang w:eastAsia="zh-CN"/>
              </w:rPr>
              <w:t>int</w:t>
            </w:r>
          </w:p>
        </w:tc>
        <w:tc>
          <w:tcPr>
            <w:tcW w:w="0" w:type="auto"/>
            <w:tcMar>
              <w:top w:w="150" w:type="dxa"/>
              <w:left w:w="240" w:type="dxa"/>
              <w:bottom w:w="150" w:type="dxa"/>
              <w:right w:w="240" w:type="dxa"/>
            </w:tcMar>
            <w:vAlign w:val="center"/>
          </w:tcPr>
          <w:p w14:paraId="63F811F6" w14:textId="77777777" w:rsidR="00CF77BE" w:rsidRDefault="00000000">
            <w:pPr>
              <w:widowControl/>
              <w:rPr>
                <w:rFonts w:ascii="Tahoma" w:eastAsia="Segoe UI" w:hAnsi="Tahoma" w:cs="Tahoma"/>
              </w:rPr>
            </w:pPr>
            <w:r>
              <w:rPr>
                <w:rFonts w:ascii="Tahoma" w:eastAsia="Segoe UI" w:hAnsi="Tahoma" w:cs="Tahoma"/>
                <w:kern w:val="0"/>
                <w:lang w:eastAsia="zh-CN"/>
              </w:rPr>
              <w:t>11</w:t>
            </w:r>
          </w:p>
        </w:tc>
        <w:tc>
          <w:tcPr>
            <w:tcW w:w="0" w:type="auto"/>
            <w:tcMar>
              <w:top w:w="150" w:type="dxa"/>
              <w:left w:w="240" w:type="dxa"/>
              <w:bottom w:w="150" w:type="dxa"/>
              <w:right w:w="0" w:type="dxa"/>
            </w:tcMar>
            <w:vAlign w:val="center"/>
          </w:tcPr>
          <w:p w14:paraId="3ED5F703"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position of the job in the processing queue.</w:t>
            </w:r>
          </w:p>
        </w:tc>
      </w:tr>
      <w:tr w:rsidR="00CF77BE" w14:paraId="12BD7447" w14:textId="77777777">
        <w:tc>
          <w:tcPr>
            <w:tcW w:w="0" w:type="auto"/>
            <w:tcMar>
              <w:top w:w="150" w:type="dxa"/>
              <w:left w:w="0" w:type="dxa"/>
              <w:bottom w:w="150" w:type="dxa"/>
              <w:right w:w="240" w:type="dxa"/>
            </w:tcMar>
            <w:vAlign w:val="center"/>
          </w:tcPr>
          <w:p w14:paraId="00D4AE0C"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started_at</w:t>
            </w:r>
            <w:proofErr w:type="spellEnd"/>
          </w:p>
        </w:tc>
        <w:tc>
          <w:tcPr>
            <w:tcW w:w="0" w:type="auto"/>
            <w:tcMar>
              <w:top w:w="150" w:type="dxa"/>
              <w:left w:w="240" w:type="dxa"/>
              <w:bottom w:w="150" w:type="dxa"/>
              <w:right w:w="240" w:type="dxa"/>
            </w:tcMar>
            <w:vAlign w:val="center"/>
          </w:tcPr>
          <w:p w14:paraId="7A25BB87" w14:textId="77777777" w:rsidR="00CF77BE" w:rsidRDefault="00000000">
            <w:pPr>
              <w:widowControl/>
              <w:rPr>
                <w:rFonts w:ascii="Tahoma" w:eastAsia="Segoe UI" w:hAnsi="Tahoma" w:cs="Tahoma"/>
              </w:rPr>
            </w:pPr>
            <w:r>
              <w:rPr>
                <w:rFonts w:ascii="Tahoma" w:eastAsia="Segoe UI" w:hAnsi="Tahoma" w:cs="Tahoma"/>
                <w:kern w:val="0"/>
                <w:lang w:eastAsia="zh-CN"/>
              </w:rPr>
              <w:t>datetime</w:t>
            </w:r>
          </w:p>
        </w:tc>
        <w:tc>
          <w:tcPr>
            <w:tcW w:w="0" w:type="auto"/>
            <w:tcMar>
              <w:top w:w="150" w:type="dxa"/>
              <w:left w:w="240" w:type="dxa"/>
              <w:bottom w:w="150" w:type="dxa"/>
              <w:right w:w="240" w:type="dxa"/>
            </w:tcMar>
            <w:vAlign w:val="center"/>
          </w:tcPr>
          <w:p w14:paraId="14981A97" w14:textId="77777777" w:rsidR="00CF77BE" w:rsidRDefault="00CF77BE">
            <w:pPr>
              <w:rPr>
                <w:rFonts w:ascii="Tahoma" w:eastAsia="Segoe UI" w:hAnsi="Tahoma" w:cs="Tahoma"/>
              </w:rPr>
            </w:pPr>
          </w:p>
        </w:tc>
        <w:tc>
          <w:tcPr>
            <w:tcW w:w="0" w:type="auto"/>
            <w:tcMar>
              <w:top w:w="150" w:type="dxa"/>
              <w:left w:w="240" w:type="dxa"/>
              <w:bottom w:w="150" w:type="dxa"/>
              <w:right w:w="0" w:type="dxa"/>
            </w:tcMar>
            <w:vAlign w:val="center"/>
          </w:tcPr>
          <w:p w14:paraId="2A40CB21"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timestamp when the job started processing.</w:t>
            </w:r>
          </w:p>
        </w:tc>
      </w:tr>
      <w:tr w:rsidR="00CF77BE" w14:paraId="78A4806E" w14:textId="77777777">
        <w:tc>
          <w:tcPr>
            <w:tcW w:w="0" w:type="auto"/>
            <w:tcMar>
              <w:top w:w="150" w:type="dxa"/>
              <w:left w:w="0" w:type="dxa"/>
              <w:bottom w:w="150" w:type="dxa"/>
              <w:right w:w="240" w:type="dxa"/>
            </w:tcMar>
            <w:vAlign w:val="center"/>
          </w:tcPr>
          <w:p w14:paraId="09227F9E"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lastRenderedPageBreak/>
              <w:t>completed_at</w:t>
            </w:r>
            <w:proofErr w:type="spellEnd"/>
          </w:p>
        </w:tc>
        <w:tc>
          <w:tcPr>
            <w:tcW w:w="0" w:type="auto"/>
            <w:tcMar>
              <w:top w:w="150" w:type="dxa"/>
              <w:left w:w="240" w:type="dxa"/>
              <w:bottom w:w="150" w:type="dxa"/>
              <w:right w:w="240" w:type="dxa"/>
            </w:tcMar>
            <w:vAlign w:val="center"/>
          </w:tcPr>
          <w:p w14:paraId="0B86903E" w14:textId="77777777" w:rsidR="00CF77BE" w:rsidRDefault="00000000">
            <w:pPr>
              <w:widowControl/>
              <w:rPr>
                <w:rFonts w:ascii="Tahoma" w:eastAsia="Segoe UI" w:hAnsi="Tahoma" w:cs="Tahoma"/>
              </w:rPr>
            </w:pPr>
            <w:r>
              <w:rPr>
                <w:rFonts w:ascii="Tahoma" w:eastAsia="Segoe UI" w:hAnsi="Tahoma" w:cs="Tahoma"/>
                <w:kern w:val="0"/>
                <w:lang w:eastAsia="zh-CN"/>
              </w:rPr>
              <w:t>datetime</w:t>
            </w:r>
          </w:p>
        </w:tc>
        <w:tc>
          <w:tcPr>
            <w:tcW w:w="0" w:type="auto"/>
            <w:tcMar>
              <w:top w:w="150" w:type="dxa"/>
              <w:left w:w="240" w:type="dxa"/>
              <w:bottom w:w="150" w:type="dxa"/>
              <w:right w:w="240" w:type="dxa"/>
            </w:tcMar>
            <w:vAlign w:val="center"/>
          </w:tcPr>
          <w:p w14:paraId="445844B5" w14:textId="77777777" w:rsidR="00CF77BE" w:rsidRDefault="00CF77BE">
            <w:pPr>
              <w:rPr>
                <w:rFonts w:ascii="Tahoma" w:eastAsia="Segoe UI" w:hAnsi="Tahoma" w:cs="Tahoma"/>
              </w:rPr>
            </w:pPr>
          </w:p>
        </w:tc>
        <w:tc>
          <w:tcPr>
            <w:tcW w:w="0" w:type="auto"/>
            <w:tcMar>
              <w:top w:w="150" w:type="dxa"/>
              <w:left w:w="240" w:type="dxa"/>
              <w:bottom w:w="150" w:type="dxa"/>
              <w:right w:w="0" w:type="dxa"/>
            </w:tcMar>
            <w:vAlign w:val="center"/>
          </w:tcPr>
          <w:p w14:paraId="0950B7B6"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timestamp when the job was completed.</w:t>
            </w:r>
          </w:p>
        </w:tc>
      </w:tr>
      <w:tr w:rsidR="00CF77BE" w14:paraId="59AE90C2" w14:textId="77777777">
        <w:tc>
          <w:tcPr>
            <w:tcW w:w="0" w:type="auto"/>
            <w:tcMar>
              <w:top w:w="150" w:type="dxa"/>
              <w:left w:w="0" w:type="dxa"/>
              <w:bottom w:w="150" w:type="dxa"/>
              <w:right w:w="240" w:type="dxa"/>
            </w:tcMar>
            <w:vAlign w:val="center"/>
          </w:tcPr>
          <w:p w14:paraId="59DFE875"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error_message</w:t>
            </w:r>
            <w:proofErr w:type="spellEnd"/>
          </w:p>
        </w:tc>
        <w:tc>
          <w:tcPr>
            <w:tcW w:w="0" w:type="auto"/>
            <w:tcMar>
              <w:top w:w="150" w:type="dxa"/>
              <w:left w:w="240" w:type="dxa"/>
              <w:bottom w:w="150" w:type="dxa"/>
              <w:right w:w="240" w:type="dxa"/>
            </w:tcMar>
            <w:vAlign w:val="center"/>
          </w:tcPr>
          <w:p w14:paraId="7DE5AAF0" w14:textId="77777777" w:rsidR="00CF77BE" w:rsidRDefault="00000000">
            <w:pPr>
              <w:widowControl/>
              <w:rPr>
                <w:rFonts w:ascii="Tahoma" w:eastAsia="Segoe UI" w:hAnsi="Tahoma" w:cs="Tahoma"/>
              </w:rPr>
            </w:pPr>
            <w:r>
              <w:rPr>
                <w:rFonts w:ascii="Tahoma" w:eastAsia="Segoe UI" w:hAnsi="Tahoma" w:cs="Tahoma"/>
                <w:kern w:val="0"/>
                <w:lang w:eastAsia="zh-CN"/>
              </w:rPr>
              <w:t>text</w:t>
            </w:r>
          </w:p>
        </w:tc>
        <w:tc>
          <w:tcPr>
            <w:tcW w:w="0" w:type="auto"/>
            <w:tcMar>
              <w:top w:w="150" w:type="dxa"/>
              <w:left w:w="240" w:type="dxa"/>
              <w:bottom w:w="150" w:type="dxa"/>
              <w:right w:w="240" w:type="dxa"/>
            </w:tcMar>
            <w:vAlign w:val="center"/>
          </w:tcPr>
          <w:p w14:paraId="6EDBC29A" w14:textId="77777777" w:rsidR="00CF77BE" w:rsidRDefault="00CF77BE">
            <w:pPr>
              <w:rPr>
                <w:rFonts w:ascii="Tahoma" w:eastAsia="Segoe UI" w:hAnsi="Tahoma" w:cs="Tahoma"/>
              </w:rPr>
            </w:pPr>
          </w:p>
        </w:tc>
        <w:tc>
          <w:tcPr>
            <w:tcW w:w="0" w:type="auto"/>
            <w:tcMar>
              <w:top w:w="150" w:type="dxa"/>
              <w:left w:w="240" w:type="dxa"/>
              <w:bottom w:w="150" w:type="dxa"/>
              <w:right w:w="0" w:type="dxa"/>
            </w:tcMar>
            <w:vAlign w:val="center"/>
          </w:tcPr>
          <w:p w14:paraId="7FC5933D"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error message if the job failed during processing.</w:t>
            </w:r>
          </w:p>
        </w:tc>
      </w:tr>
      <w:tr w:rsidR="00CF77BE" w14:paraId="4BE7CE9B" w14:textId="77777777">
        <w:tc>
          <w:tcPr>
            <w:tcW w:w="0" w:type="auto"/>
            <w:tcMar>
              <w:top w:w="150" w:type="dxa"/>
              <w:left w:w="0" w:type="dxa"/>
              <w:bottom w:w="150" w:type="dxa"/>
              <w:right w:w="240" w:type="dxa"/>
            </w:tcMar>
            <w:vAlign w:val="center"/>
          </w:tcPr>
          <w:p w14:paraId="18F43739"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retry_count</w:t>
            </w:r>
            <w:proofErr w:type="spellEnd"/>
          </w:p>
        </w:tc>
        <w:tc>
          <w:tcPr>
            <w:tcW w:w="0" w:type="auto"/>
            <w:tcMar>
              <w:top w:w="150" w:type="dxa"/>
              <w:left w:w="240" w:type="dxa"/>
              <w:bottom w:w="150" w:type="dxa"/>
              <w:right w:w="240" w:type="dxa"/>
            </w:tcMar>
            <w:vAlign w:val="center"/>
          </w:tcPr>
          <w:p w14:paraId="6BF749E4" w14:textId="77777777" w:rsidR="00CF77BE" w:rsidRDefault="00000000">
            <w:pPr>
              <w:widowControl/>
              <w:rPr>
                <w:rFonts w:ascii="Tahoma" w:eastAsia="Segoe UI" w:hAnsi="Tahoma" w:cs="Tahoma"/>
              </w:rPr>
            </w:pPr>
            <w:r>
              <w:rPr>
                <w:rFonts w:ascii="Tahoma" w:eastAsia="Segoe UI" w:hAnsi="Tahoma" w:cs="Tahoma"/>
                <w:kern w:val="0"/>
                <w:lang w:eastAsia="zh-CN"/>
              </w:rPr>
              <w:t>int</w:t>
            </w:r>
          </w:p>
        </w:tc>
        <w:tc>
          <w:tcPr>
            <w:tcW w:w="0" w:type="auto"/>
            <w:tcMar>
              <w:top w:w="150" w:type="dxa"/>
              <w:left w:w="240" w:type="dxa"/>
              <w:bottom w:w="150" w:type="dxa"/>
              <w:right w:w="240" w:type="dxa"/>
            </w:tcMar>
            <w:vAlign w:val="center"/>
          </w:tcPr>
          <w:p w14:paraId="08DA94E9" w14:textId="77777777" w:rsidR="00CF77BE" w:rsidRDefault="00000000">
            <w:pPr>
              <w:widowControl/>
              <w:rPr>
                <w:rFonts w:ascii="Tahoma" w:eastAsia="Segoe UI" w:hAnsi="Tahoma" w:cs="Tahoma"/>
              </w:rPr>
            </w:pPr>
            <w:r>
              <w:rPr>
                <w:rFonts w:ascii="Tahoma" w:eastAsia="Segoe UI" w:hAnsi="Tahoma" w:cs="Tahoma"/>
                <w:kern w:val="0"/>
                <w:lang w:eastAsia="zh-CN"/>
              </w:rPr>
              <w:t>11</w:t>
            </w:r>
          </w:p>
        </w:tc>
        <w:tc>
          <w:tcPr>
            <w:tcW w:w="0" w:type="auto"/>
            <w:tcMar>
              <w:top w:w="150" w:type="dxa"/>
              <w:left w:w="240" w:type="dxa"/>
              <w:bottom w:w="150" w:type="dxa"/>
              <w:right w:w="0" w:type="dxa"/>
            </w:tcMar>
            <w:vAlign w:val="center"/>
          </w:tcPr>
          <w:p w14:paraId="448F6378"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number of times the job has been retried.</w:t>
            </w:r>
          </w:p>
        </w:tc>
      </w:tr>
      <w:tr w:rsidR="00CF77BE" w14:paraId="331D500E" w14:textId="77777777">
        <w:tc>
          <w:tcPr>
            <w:tcW w:w="0" w:type="auto"/>
            <w:tcMar>
              <w:top w:w="150" w:type="dxa"/>
              <w:left w:w="0" w:type="dxa"/>
              <w:bottom w:w="150" w:type="dxa"/>
              <w:right w:w="240" w:type="dxa"/>
            </w:tcMar>
            <w:vAlign w:val="center"/>
          </w:tcPr>
          <w:p w14:paraId="16EDEC40"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created_at</w:t>
            </w:r>
            <w:proofErr w:type="spellEnd"/>
          </w:p>
        </w:tc>
        <w:tc>
          <w:tcPr>
            <w:tcW w:w="0" w:type="auto"/>
            <w:tcMar>
              <w:top w:w="150" w:type="dxa"/>
              <w:left w:w="240" w:type="dxa"/>
              <w:bottom w:w="150" w:type="dxa"/>
              <w:right w:w="240" w:type="dxa"/>
            </w:tcMar>
            <w:vAlign w:val="center"/>
          </w:tcPr>
          <w:p w14:paraId="408D01DB" w14:textId="77777777" w:rsidR="00CF77BE" w:rsidRDefault="00000000">
            <w:pPr>
              <w:widowControl/>
              <w:rPr>
                <w:rFonts w:ascii="Tahoma" w:eastAsia="Segoe UI" w:hAnsi="Tahoma" w:cs="Tahoma"/>
              </w:rPr>
            </w:pPr>
            <w:r>
              <w:rPr>
                <w:rFonts w:ascii="Tahoma" w:eastAsia="Segoe UI" w:hAnsi="Tahoma" w:cs="Tahoma"/>
                <w:kern w:val="0"/>
                <w:lang w:eastAsia="zh-CN"/>
              </w:rPr>
              <w:t>timestamp</w:t>
            </w:r>
          </w:p>
        </w:tc>
        <w:tc>
          <w:tcPr>
            <w:tcW w:w="0" w:type="auto"/>
            <w:tcMar>
              <w:top w:w="150" w:type="dxa"/>
              <w:left w:w="240" w:type="dxa"/>
              <w:bottom w:w="150" w:type="dxa"/>
              <w:right w:w="240" w:type="dxa"/>
            </w:tcMar>
            <w:vAlign w:val="center"/>
          </w:tcPr>
          <w:p w14:paraId="7C8D07A5" w14:textId="77777777" w:rsidR="00CF77BE" w:rsidRDefault="00CF77BE">
            <w:pPr>
              <w:rPr>
                <w:rFonts w:ascii="Tahoma" w:eastAsia="Segoe UI" w:hAnsi="Tahoma" w:cs="Tahoma"/>
              </w:rPr>
            </w:pPr>
          </w:p>
        </w:tc>
        <w:tc>
          <w:tcPr>
            <w:tcW w:w="0" w:type="auto"/>
            <w:tcMar>
              <w:top w:w="150" w:type="dxa"/>
              <w:left w:w="240" w:type="dxa"/>
              <w:bottom w:w="150" w:type="dxa"/>
              <w:right w:w="0" w:type="dxa"/>
            </w:tcMar>
            <w:vAlign w:val="center"/>
          </w:tcPr>
          <w:p w14:paraId="496B4405"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timestamp when the job was created.</w:t>
            </w:r>
          </w:p>
        </w:tc>
      </w:tr>
      <w:tr w:rsidR="00CF77BE" w14:paraId="317C968B" w14:textId="77777777">
        <w:tc>
          <w:tcPr>
            <w:tcW w:w="0" w:type="auto"/>
            <w:tcMar>
              <w:top w:w="150" w:type="dxa"/>
              <w:left w:w="0" w:type="dxa"/>
              <w:bottom w:w="150" w:type="dxa"/>
              <w:right w:w="240" w:type="dxa"/>
            </w:tcMar>
            <w:vAlign w:val="center"/>
          </w:tcPr>
          <w:p w14:paraId="0694F392"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updated_at</w:t>
            </w:r>
            <w:proofErr w:type="spellEnd"/>
          </w:p>
        </w:tc>
        <w:tc>
          <w:tcPr>
            <w:tcW w:w="0" w:type="auto"/>
            <w:tcMar>
              <w:top w:w="150" w:type="dxa"/>
              <w:left w:w="240" w:type="dxa"/>
              <w:bottom w:w="150" w:type="dxa"/>
              <w:right w:w="240" w:type="dxa"/>
            </w:tcMar>
            <w:vAlign w:val="center"/>
          </w:tcPr>
          <w:p w14:paraId="1B50CA49" w14:textId="77777777" w:rsidR="00CF77BE" w:rsidRDefault="00000000">
            <w:pPr>
              <w:widowControl/>
              <w:rPr>
                <w:rFonts w:ascii="Tahoma" w:eastAsia="Segoe UI" w:hAnsi="Tahoma" w:cs="Tahoma"/>
              </w:rPr>
            </w:pPr>
            <w:r>
              <w:rPr>
                <w:rFonts w:ascii="Tahoma" w:eastAsia="Segoe UI" w:hAnsi="Tahoma" w:cs="Tahoma"/>
                <w:kern w:val="0"/>
                <w:lang w:eastAsia="zh-CN"/>
              </w:rPr>
              <w:t>timestamp</w:t>
            </w:r>
          </w:p>
        </w:tc>
        <w:tc>
          <w:tcPr>
            <w:tcW w:w="0" w:type="auto"/>
            <w:tcMar>
              <w:top w:w="150" w:type="dxa"/>
              <w:left w:w="240" w:type="dxa"/>
              <w:bottom w:w="150" w:type="dxa"/>
              <w:right w:w="240" w:type="dxa"/>
            </w:tcMar>
            <w:vAlign w:val="center"/>
          </w:tcPr>
          <w:p w14:paraId="056D0660" w14:textId="77777777" w:rsidR="00CF77BE" w:rsidRDefault="00CF77BE">
            <w:pPr>
              <w:rPr>
                <w:rFonts w:ascii="Tahoma" w:eastAsia="Segoe UI" w:hAnsi="Tahoma" w:cs="Tahoma"/>
              </w:rPr>
            </w:pPr>
          </w:p>
        </w:tc>
        <w:tc>
          <w:tcPr>
            <w:tcW w:w="0" w:type="auto"/>
            <w:tcMar>
              <w:top w:w="150" w:type="dxa"/>
              <w:left w:w="240" w:type="dxa"/>
              <w:bottom w:w="150" w:type="dxa"/>
              <w:right w:w="0" w:type="dxa"/>
            </w:tcMar>
            <w:vAlign w:val="center"/>
          </w:tcPr>
          <w:p w14:paraId="429A38A9"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timestamp when the job was last updated.</w:t>
            </w:r>
          </w:p>
        </w:tc>
      </w:tr>
    </w:tbl>
    <w:p w14:paraId="13A82299"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b/>
          <w:bCs/>
          <w:color w:val="0F1115"/>
          <w:sz w:val="24"/>
          <w:szCs w:val="24"/>
          <w:shd w:val="clear" w:color="auto" w:fill="EBEEF2"/>
          <w:lang w:eastAsia="en-US"/>
        </w:rPr>
      </w:pPr>
    </w:p>
    <w:p w14:paraId="344401BA" w14:textId="77777777" w:rsidR="00CF77BE" w:rsidRDefault="00000000">
      <w:pPr>
        <w:tabs>
          <w:tab w:val="left" w:pos="220"/>
          <w:tab w:val="left" w:pos="720"/>
        </w:tabs>
        <w:suppressAutoHyphens w:val="0"/>
        <w:autoSpaceDE w:val="0"/>
        <w:autoSpaceDN w:val="0"/>
        <w:adjustRightInd w:val="0"/>
        <w:jc w:val="center"/>
        <w:rPr>
          <w:rFonts w:ascii="Tahoma" w:eastAsia="Times New Roman" w:hAnsi="Tahoma" w:cs="Tahoma"/>
          <w:i/>
          <w:iCs/>
          <w:color w:val="000000"/>
          <w:kern w:val="0"/>
          <w:lang w:eastAsia="en-US"/>
        </w:rPr>
      </w:pPr>
      <w:r>
        <w:rPr>
          <w:rFonts w:ascii="Tahoma" w:eastAsia="Times New Roman" w:hAnsi="Tahoma" w:cs="Tahoma"/>
          <w:i/>
          <w:iCs/>
          <w:color w:val="000000"/>
          <w:kern w:val="0"/>
          <w:lang w:eastAsia="en-US"/>
        </w:rPr>
        <w:t>Table 9.0 OMR Processing Jobs</w:t>
      </w:r>
    </w:p>
    <w:p w14:paraId="3003149D"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b/>
          <w:bCs/>
          <w:color w:val="0F1115"/>
          <w:sz w:val="24"/>
          <w:szCs w:val="24"/>
          <w:shd w:val="clear" w:color="auto" w:fill="EBEEF2"/>
          <w:lang w:eastAsia="en-US"/>
        </w:rPr>
      </w:pPr>
    </w:p>
    <w:p w14:paraId="013A8EED"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b/>
          <w:bCs/>
          <w:color w:val="0F1115"/>
          <w:sz w:val="24"/>
          <w:szCs w:val="24"/>
          <w:shd w:val="clear" w:color="auto" w:fill="EBEEF2"/>
          <w:lang w:eastAsia="en-US"/>
        </w:rPr>
      </w:pPr>
    </w:p>
    <w:p w14:paraId="3E89BCF1"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b/>
          <w:bCs/>
          <w:color w:val="0F1115"/>
          <w:sz w:val="24"/>
          <w:szCs w:val="24"/>
          <w:shd w:val="clear" w:color="auto" w:fill="EBEEF2"/>
          <w:lang w:eastAsia="en-US"/>
        </w:rPr>
      </w:pPr>
    </w:p>
    <w:p w14:paraId="45222EC9"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b/>
          <w:bCs/>
          <w:color w:val="0F1115"/>
          <w:sz w:val="24"/>
          <w:szCs w:val="24"/>
          <w:shd w:val="clear" w:color="auto" w:fill="EBEEF2"/>
          <w:lang w:eastAsia="en-US"/>
        </w:rPr>
      </w:pPr>
    </w:p>
    <w:p w14:paraId="4B69B407"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b/>
          <w:bCs/>
          <w:color w:val="0F1115"/>
          <w:sz w:val="24"/>
          <w:szCs w:val="24"/>
          <w:shd w:val="clear" w:color="auto" w:fill="EBEEF2"/>
          <w:lang w:eastAsia="en-US"/>
        </w:rPr>
      </w:pPr>
    </w:p>
    <w:p w14:paraId="312C56AC"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b/>
          <w:bCs/>
          <w:color w:val="0F1115"/>
          <w:sz w:val="24"/>
          <w:szCs w:val="24"/>
          <w:shd w:val="clear" w:color="auto" w:fill="EBEEF2"/>
          <w:lang w:eastAsia="en-US"/>
        </w:rPr>
      </w:pPr>
    </w:p>
    <w:p w14:paraId="0D05CE11"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b/>
          <w:bCs/>
          <w:color w:val="0F1115"/>
          <w:sz w:val="24"/>
          <w:szCs w:val="24"/>
          <w:shd w:val="clear" w:color="auto" w:fill="EBEEF2"/>
          <w:lang w:eastAsia="en-US"/>
        </w:rPr>
      </w:pPr>
    </w:p>
    <w:p w14:paraId="32BF23E4"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b/>
          <w:bCs/>
          <w:color w:val="0F1115"/>
          <w:sz w:val="24"/>
          <w:szCs w:val="24"/>
          <w:shd w:val="clear" w:color="auto" w:fill="EBEEF2"/>
          <w:lang w:eastAsia="en-US"/>
        </w:rPr>
      </w:pPr>
    </w:p>
    <w:p w14:paraId="69D0A0C4"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b/>
          <w:bCs/>
          <w:color w:val="0F1115"/>
          <w:sz w:val="24"/>
          <w:szCs w:val="24"/>
          <w:shd w:val="clear" w:color="auto" w:fill="EBEEF2"/>
          <w:lang w:eastAsia="en-US"/>
        </w:rPr>
      </w:pPr>
    </w:p>
    <w:p w14:paraId="03B46F3A"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b/>
          <w:bCs/>
          <w:color w:val="0F1115"/>
          <w:sz w:val="24"/>
          <w:szCs w:val="24"/>
          <w:shd w:val="clear" w:color="auto" w:fill="EBEEF2"/>
          <w:lang w:eastAsia="en-US"/>
        </w:rPr>
      </w:pPr>
    </w:p>
    <w:p w14:paraId="3C1BA663"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b/>
          <w:bCs/>
          <w:color w:val="0F1115"/>
          <w:sz w:val="24"/>
          <w:szCs w:val="24"/>
          <w:shd w:val="clear" w:color="auto" w:fill="EBEEF2"/>
          <w:lang w:eastAsia="en-US"/>
        </w:rPr>
      </w:pPr>
    </w:p>
    <w:p w14:paraId="0BCB0526"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b/>
          <w:bCs/>
          <w:color w:val="0F1115"/>
          <w:sz w:val="24"/>
          <w:szCs w:val="24"/>
          <w:shd w:val="clear" w:color="auto" w:fill="EBEEF2"/>
          <w:lang w:eastAsia="en-US"/>
        </w:rPr>
      </w:pPr>
    </w:p>
    <w:p w14:paraId="06914CD6"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b/>
          <w:bCs/>
          <w:color w:val="0F1115"/>
          <w:sz w:val="24"/>
          <w:szCs w:val="24"/>
          <w:shd w:val="clear" w:color="auto" w:fill="EBEEF2"/>
          <w:lang w:eastAsia="en-US"/>
        </w:rPr>
      </w:pPr>
    </w:p>
    <w:p w14:paraId="0F3D72E8"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b/>
          <w:bCs/>
          <w:color w:val="0F1115"/>
          <w:sz w:val="24"/>
          <w:szCs w:val="24"/>
          <w:shd w:val="clear" w:color="auto" w:fill="EBEEF2"/>
          <w:lang w:eastAsia="en-US"/>
        </w:rPr>
      </w:pPr>
    </w:p>
    <w:p w14:paraId="436DD47F"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b/>
          <w:bCs/>
          <w:color w:val="0F1115"/>
          <w:sz w:val="24"/>
          <w:szCs w:val="24"/>
          <w:shd w:val="clear" w:color="auto" w:fill="EBEEF2"/>
          <w:lang w:eastAsia="en-US"/>
        </w:rPr>
      </w:pPr>
    </w:p>
    <w:p w14:paraId="680A658A" w14:textId="77777777" w:rsidR="002F2AA9" w:rsidRDefault="002F2AA9">
      <w:pPr>
        <w:tabs>
          <w:tab w:val="left" w:pos="220"/>
          <w:tab w:val="left" w:pos="720"/>
        </w:tabs>
        <w:suppressAutoHyphens w:val="0"/>
        <w:autoSpaceDE w:val="0"/>
        <w:autoSpaceDN w:val="0"/>
        <w:adjustRightInd w:val="0"/>
        <w:jc w:val="both"/>
        <w:rPr>
          <w:rStyle w:val="HTMLCode"/>
          <w:rFonts w:ascii="Tahoma" w:eastAsia="Consolas" w:hAnsi="Tahoma" w:cs="Tahoma"/>
          <w:b/>
          <w:bCs/>
          <w:color w:val="0F1115"/>
          <w:sz w:val="24"/>
          <w:szCs w:val="24"/>
          <w:shd w:val="clear" w:color="auto" w:fill="EBEEF2"/>
          <w:lang w:eastAsia="en-US"/>
        </w:rPr>
      </w:pPr>
    </w:p>
    <w:p w14:paraId="2B9CB22B" w14:textId="77777777" w:rsidR="002F2AA9" w:rsidRDefault="002F2AA9">
      <w:pPr>
        <w:tabs>
          <w:tab w:val="left" w:pos="220"/>
          <w:tab w:val="left" w:pos="720"/>
        </w:tabs>
        <w:suppressAutoHyphens w:val="0"/>
        <w:autoSpaceDE w:val="0"/>
        <w:autoSpaceDN w:val="0"/>
        <w:adjustRightInd w:val="0"/>
        <w:jc w:val="both"/>
        <w:rPr>
          <w:rStyle w:val="HTMLCode"/>
          <w:rFonts w:ascii="Tahoma" w:eastAsia="Consolas" w:hAnsi="Tahoma" w:cs="Tahoma"/>
          <w:b/>
          <w:bCs/>
          <w:color w:val="0F1115"/>
          <w:sz w:val="24"/>
          <w:szCs w:val="24"/>
          <w:shd w:val="clear" w:color="auto" w:fill="EBEEF2"/>
          <w:lang w:eastAsia="en-US"/>
        </w:rPr>
      </w:pPr>
    </w:p>
    <w:p w14:paraId="08898EFE" w14:textId="77777777" w:rsidR="002F2AA9" w:rsidRDefault="002F2AA9">
      <w:pPr>
        <w:tabs>
          <w:tab w:val="left" w:pos="220"/>
          <w:tab w:val="left" w:pos="720"/>
        </w:tabs>
        <w:suppressAutoHyphens w:val="0"/>
        <w:autoSpaceDE w:val="0"/>
        <w:autoSpaceDN w:val="0"/>
        <w:adjustRightInd w:val="0"/>
        <w:jc w:val="both"/>
        <w:rPr>
          <w:rStyle w:val="HTMLCode"/>
          <w:rFonts w:ascii="Tahoma" w:eastAsia="Consolas" w:hAnsi="Tahoma" w:cs="Tahoma"/>
          <w:b/>
          <w:bCs/>
          <w:color w:val="0F1115"/>
          <w:sz w:val="24"/>
          <w:szCs w:val="24"/>
          <w:shd w:val="clear" w:color="auto" w:fill="EBEEF2"/>
          <w:lang w:eastAsia="en-US"/>
        </w:rPr>
      </w:pPr>
    </w:p>
    <w:p w14:paraId="3A4EA1D1" w14:textId="77777777" w:rsidR="002F2AA9" w:rsidRDefault="002F2AA9">
      <w:pPr>
        <w:tabs>
          <w:tab w:val="left" w:pos="220"/>
          <w:tab w:val="left" w:pos="720"/>
        </w:tabs>
        <w:suppressAutoHyphens w:val="0"/>
        <w:autoSpaceDE w:val="0"/>
        <w:autoSpaceDN w:val="0"/>
        <w:adjustRightInd w:val="0"/>
        <w:jc w:val="both"/>
        <w:rPr>
          <w:rStyle w:val="HTMLCode"/>
          <w:rFonts w:ascii="Tahoma" w:eastAsia="Consolas" w:hAnsi="Tahoma" w:cs="Tahoma"/>
          <w:b/>
          <w:bCs/>
          <w:color w:val="0F1115"/>
          <w:sz w:val="24"/>
          <w:szCs w:val="24"/>
          <w:shd w:val="clear" w:color="auto" w:fill="EBEEF2"/>
          <w:lang w:eastAsia="en-US"/>
        </w:rPr>
      </w:pPr>
    </w:p>
    <w:p w14:paraId="7D39ACF9" w14:textId="77777777" w:rsidR="002F2AA9" w:rsidRDefault="002F2AA9">
      <w:pPr>
        <w:tabs>
          <w:tab w:val="left" w:pos="220"/>
          <w:tab w:val="left" w:pos="720"/>
        </w:tabs>
        <w:suppressAutoHyphens w:val="0"/>
        <w:autoSpaceDE w:val="0"/>
        <w:autoSpaceDN w:val="0"/>
        <w:adjustRightInd w:val="0"/>
        <w:jc w:val="both"/>
        <w:rPr>
          <w:rStyle w:val="HTMLCode"/>
          <w:rFonts w:ascii="Tahoma" w:eastAsia="Consolas" w:hAnsi="Tahoma" w:cs="Tahoma"/>
          <w:b/>
          <w:bCs/>
          <w:color w:val="0F1115"/>
          <w:sz w:val="24"/>
          <w:szCs w:val="24"/>
          <w:shd w:val="clear" w:color="auto" w:fill="EBEEF2"/>
          <w:lang w:eastAsia="en-US"/>
        </w:rPr>
      </w:pPr>
    </w:p>
    <w:p w14:paraId="2F3239E7" w14:textId="77777777" w:rsidR="002F2AA9" w:rsidRDefault="002F2AA9">
      <w:pPr>
        <w:tabs>
          <w:tab w:val="left" w:pos="220"/>
          <w:tab w:val="left" w:pos="720"/>
        </w:tabs>
        <w:suppressAutoHyphens w:val="0"/>
        <w:autoSpaceDE w:val="0"/>
        <w:autoSpaceDN w:val="0"/>
        <w:adjustRightInd w:val="0"/>
        <w:jc w:val="both"/>
        <w:rPr>
          <w:rStyle w:val="HTMLCode"/>
          <w:rFonts w:ascii="Tahoma" w:eastAsia="Consolas" w:hAnsi="Tahoma" w:cs="Tahoma"/>
          <w:b/>
          <w:bCs/>
          <w:color w:val="0F1115"/>
          <w:sz w:val="24"/>
          <w:szCs w:val="24"/>
          <w:shd w:val="clear" w:color="auto" w:fill="EBEEF2"/>
          <w:lang w:eastAsia="en-US"/>
        </w:rPr>
      </w:pPr>
    </w:p>
    <w:p w14:paraId="2BB93826" w14:textId="77777777" w:rsidR="002F2AA9" w:rsidRDefault="002F2AA9">
      <w:pPr>
        <w:tabs>
          <w:tab w:val="left" w:pos="220"/>
          <w:tab w:val="left" w:pos="720"/>
        </w:tabs>
        <w:suppressAutoHyphens w:val="0"/>
        <w:autoSpaceDE w:val="0"/>
        <w:autoSpaceDN w:val="0"/>
        <w:adjustRightInd w:val="0"/>
        <w:jc w:val="both"/>
        <w:rPr>
          <w:rStyle w:val="HTMLCode"/>
          <w:rFonts w:ascii="Tahoma" w:eastAsia="Consolas" w:hAnsi="Tahoma" w:cs="Tahoma"/>
          <w:b/>
          <w:bCs/>
          <w:color w:val="0F1115"/>
          <w:sz w:val="24"/>
          <w:szCs w:val="24"/>
          <w:shd w:val="clear" w:color="auto" w:fill="EBEEF2"/>
          <w:lang w:eastAsia="en-US"/>
        </w:rPr>
      </w:pPr>
    </w:p>
    <w:p w14:paraId="096C0398" w14:textId="77777777" w:rsidR="002F2AA9" w:rsidRDefault="002F2AA9">
      <w:pPr>
        <w:tabs>
          <w:tab w:val="left" w:pos="220"/>
          <w:tab w:val="left" w:pos="720"/>
        </w:tabs>
        <w:suppressAutoHyphens w:val="0"/>
        <w:autoSpaceDE w:val="0"/>
        <w:autoSpaceDN w:val="0"/>
        <w:adjustRightInd w:val="0"/>
        <w:jc w:val="both"/>
        <w:rPr>
          <w:rStyle w:val="HTMLCode"/>
          <w:rFonts w:ascii="Tahoma" w:eastAsia="Consolas" w:hAnsi="Tahoma" w:cs="Tahoma"/>
          <w:b/>
          <w:bCs/>
          <w:color w:val="0F1115"/>
          <w:sz w:val="24"/>
          <w:szCs w:val="24"/>
          <w:shd w:val="clear" w:color="auto" w:fill="EBEEF2"/>
          <w:lang w:eastAsia="en-US"/>
        </w:rPr>
      </w:pPr>
    </w:p>
    <w:p w14:paraId="1E5F91FE" w14:textId="77777777" w:rsidR="002F2AA9" w:rsidRDefault="002F2AA9">
      <w:pPr>
        <w:tabs>
          <w:tab w:val="left" w:pos="220"/>
          <w:tab w:val="left" w:pos="720"/>
        </w:tabs>
        <w:suppressAutoHyphens w:val="0"/>
        <w:autoSpaceDE w:val="0"/>
        <w:autoSpaceDN w:val="0"/>
        <w:adjustRightInd w:val="0"/>
        <w:jc w:val="both"/>
        <w:rPr>
          <w:rStyle w:val="HTMLCode"/>
          <w:rFonts w:ascii="Tahoma" w:eastAsia="Consolas" w:hAnsi="Tahoma" w:cs="Tahoma"/>
          <w:b/>
          <w:bCs/>
          <w:color w:val="0F1115"/>
          <w:sz w:val="24"/>
          <w:szCs w:val="24"/>
          <w:shd w:val="clear" w:color="auto" w:fill="EBEEF2"/>
          <w:lang w:eastAsia="en-US"/>
        </w:rPr>
      </w:pPr>
    </w:p>
    <w:p w14:paraId="1B408BD2" w14:textId="77777777" w:rsidR="002F2AA9" w:rsidRDefault="002F2AA9">
      <w:pPr>
        <w:tabs>
          <w:tab w:val="left" w:pos="220"/>
          <w:tab w:val="left" w:pos="720"/>
        </w:tabs>
        <w:suppressAutoHyphens w:val="0"/>
        <w:autoSpaceDE w:val="0"/>
        <w:autoSpaceDN w:val="0"/>
        <w:adjustRightInd w:val="0"/>
        <w:jc w:val="both"/>
        <w:rPr>
          <w:rStyle w:val="HTMLCode"/>
          <w:rFonts w:ascii="Tahoma" w:eastAsia="Consolas" w:hAnsi="Tahoma" w:cs="Tahoma"/>
          <w:b/>
          <w:bCs/>
          <w:color w:val="0F1115"/>
          <w:sz w:val="24"/>
          <w:szCs w:val="24"/>
          <w:shd w:val="clear" w:color="auto" w:fill="EBEEF2"/>
          <w:lang w:eastAsia="en-US"/>
        </w:rPr>
      </w:pPr>
    </w:p>
    <w:p w14:paraId="677DD809"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b/>
          <w:bCs/>
          <w:color w:val="0F1115"/>
          <w:sz w:val="24"/>
          <w:szCs w:val="24"/>
          <w:shd w:val="clear" w:color="auto" w:fill="EBEEF2"/>
          <w:lang w:eastAsia="en-US"/>
        </w:rPr>
      </w:pPr>
    </w:p>
    <w:p w14:paraId="6763402F"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b/>
          <w:bCs/>
          <w:color w:val="0F1115"/>
          <w:sz w:val="24"/>
          <w:szCs w:val="24"/>
          <w:shd w:val="clear" w:color="auto" w:fill="EBEEF2"/>
          <w:lang w:eastAsia="en-US"/>
        </w:rPr>
      </w:pPr>
    </w:p>
    <w:p w14:paraId="65A23C84" w14:textId="77777777" w:rsidR="00CF77BE" w:rsidRDefault="00000000">
      <w:pPr>
        <w:numPr>
          <w:ilvl w:val="2"/>
          <w:numId w:val="1"/>
        </w:numPr>
        <w:tabs>
          <w:tab w:val="clear" w:pos="360"/>
        </w:tabs>
        <w:suppressAutoHyphens w:val="0"/>
        <w:autoSpaceDE w:val="0"/>
        <w:autoSpaceDN w:val="0"/>
        <w:adjustRightInd w:val="0"/>
        <w:ind w:left="274" w:hanging="274"/>
        <w:jc w:val="both"/>
        <w:rPr>
          <w:rStyle w:val="HTMLCode"/>
          <w:rFonts w:ascii="Tahoma" w:eastAsia="Consolas" w:hAnsi="Tahoma" w:cs="Tahoma"/>
          <w:b/>
          <w:bCs/>
          <w:color w:val="0F1115"/>
          <w:sz w:val="24"/>
          <w:szCs w:val="24"/>
          <w:shd w:val="clear" w:color="auto" w:fill="EBEEF2"/>
          <w:lang w:eastAsia="en-US"/>
        </w:rPr>
      </w:pPr>
      <w:r>
        <w:rPr>
          <w:rStyle w:val="HTMLCode"/>
          <w:rFonts w:ascii="Tahoma" w:eastAsia="Consolas" w:hAnsi="Tahoma" w:cs="Tahoma"/>
          <w:b/>
          <w:bCs/>
          <w:color w:val="0F1115"/>
          <w:sz w:val="24"/>
          <w:szCs w:val="24"/>
          <w:shd w:val="clear" w:color="auto" w:fill="EBEEF2"/>
          <w:lang w:eastAsia="en-US"/>
        </w:rPr>
        <w:lastRenderedPageBreak/>
        <w:t>System Settings</w:t>
      </w:r>
    </w:p>
    <w:p w14:paraId="1BF86DF2" w14:textId="77777777" w:rsidR="00CF77BE" w:rsidRDefault="00000000">
      <w:pPr>
        <w:pStyle w:val="NormalWeb"/>
        <w:widowControl/>
        <w:shd w:val="clear" w:color="auto" w:fill="FFFFFF"/>
        <w:spacing w:before="240" w:after="240" w:line="360" w:lineRule="auto"/>
        <w:rPr>
          <w:rFonts w:ascii="Tahoma" w:eastAsia="Segoe UI" w:hAnsi="Tahoma" w:cs="Tahoma"/>
          <w:color w:val="0F1115"/>
        </w:rPr>
      </w:pPr>
      <w:r>
        <w:rPr>
          <w:rFonts w:ascii="Tahoma" w:eastAsia="Segoe UI" w:hAnsi="Tahoma" w:cs="Tahoma"/>
          <w:color w:val="0F1115"/>
          <w:shd w:val="clear" w:color="auto" w:fill="FFFFFF"/>
        </w:rPr>
        <w:t>Table Name: </w:t>
      </w:r>
      <w:proofErr w:type="spellStart"/>
      <w:r>
        <w:rPr>
          <w:rStyle w:val="HTMLCode"/>
          <w:rFonts w:ascii="Tahoma" w:eastAsia="Consolas" w:hAnsi="Tahoma" w:cs="Tahoma"/>
          <w:color w:val="0F1115"/>
          <w:sz w:val="24"/>
          <w:szCs w:val="24"/>
          <w:shd w:val="clear" w:color="auto" w:fill="EBEEF2"/>
        </w:rPr>
        <w:t>tbl_settings</w:t>
      </w:r>
      <w:proofErr w:type="spellEnd"/>
      <w:r>
        <w:rPr>
          <w:rFonts w:ascii="Tahoma" w:eastAsia="Segoe UI" w:hAnsi="Tahoma" w:cs="Tahoma"/>
          <w:color w:val="0F1115"/>
          <w:shd w:val="clear" w:color="auto" w:fill="FFFFFF"/>
        </w:rPr>
        <w:br/>
        <w:t>Table Description: Table where the system-wide configuration settings are stored.</w:t>
      </w:r>
      <w:r>
        <w:rPr>
          <w:rFonts w:ascii="Tahoma" w:eastAsia="Segoe UI" w:hAnsi="Tahoma" w:cs="Tahoma"/>
          <w:color w:val="0F1115"/>
          <w:shd w:val="clear" w:color="auto" w:fill="FFFFFF"/>
        </w:rPr>
        <w:br/>
        <w:t>Primary Key: </w:t>
      </w:r>
      <w:r>
        <w:rPr>
          <w:rStyle w:val="HTMLCode"/>
          <w:rFonts w:ascii="Tahoma" w:eastAsia="Consolas" w:hAnsi="Tahoma" w:cs="Tahoma"/>
          <w:color w:val="0F1115"/>
          <w:sz w:val="24"/>
          <w:szCs w:val="24"/>
          <w:shd w:val="clear" w:color="auto" w:fill="EBEEF2"/>
        </w:rPr>
        <w:t>id</w:t>
      </w:r>
      <w:r>
        <w:rPr>
          <w:rFonts w:ascii="Tahoma" w:eastAsia="Segoe UI" w:hAnsi="Tahoma" w:cs="Tahoma"/>
          <w:color w:val="0F1115"/>
          <w:shd w:val="clear" w:color="auto" w:fill="FFFFFF"/>
        </w:rPr>
        <w:br/>
        <w:t>Foreign Key: </w:t>
      </w:r>
      <w:proofErr w:type="spellStart"/>
      <w:r>
        <w:rPr>
          <w:rStyle w:val="HTMLCode"/>
          <w:rFonts w:ascii="Tahoma" w:eastAsia="Consolas" w:hAnsi="Tahoma" w:cs="Tahoma"/>
          <w:color w:val="0F1115"/>
          <w:sz w:val="24"/>
          <w:szCs w:val="24"/>
          <w:shd w:val="clear" w:color="auto" w:fill="EBEEF2"/>
        </w:rPr>
        <w:t>updated_by</w:t>
      </w:r>
      <w:proofErr w:type="spellEnd"/>
      <w:r>
        <w:rPr>
          <w:rFonts w:ascii="Tahoma" w:eastAsia="Segoe UI" w:hAnsi="Tahoma" w:cs="Tahoma"/>
          <w:color w:val="0F1115"/>
          <w:shd w:val="clear" w:color="auto" w:fill="FFFFFF"/>
        </w:rPr>
        <w:t> references </w:t>
      </w:r>
      <w:proofErr w:type="spellStart"/>
      <w:r>
        <w:rPr>
          <w:rStyle w:val="HTMLCode"/>
          <w:rFonts w:ascii="Tahoma" w:eastAsia="Consolas" w:hAnsi="Tahoma" w:cs="Tahoma"/>
          <w:color w:val="0F1115"/>
          <w:sz w:val="24"/>
          <w:szCs w:val="24"/>
          <w:shd w:val="clear" w:color="auto" w:fill="EBEEF2"/>
        </w:rPr>
        <w:t>tbl_users</w:t>
      </w:r>
      <w:proofErr w:type="spellEnd"/>
      <w:r>
        <w:rPr>
          <w:rStyle w:val="HTMLCode"/>
          <w:rFonts w:ascii="Tahoma" w:eastAsia="Consolas" w:hAnsi="Tahoma" w:cs="Tahoma"/>
          <w:color w:val="0F1115"/>
          <w:sz w:val="24"/>
          <w:szCs w:val="24"/>
          <w:shd w:val="clear" w:color="auto" w:fill="EBEEF2"/>
        </w:rPr>
        <w:t>(id)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7"/>
        <w:gridCol w:w="1591"/>
        <w:gridCol w:w="1207"/>
        <w:gridCol w:w="5265"/>
      </w:tblGrid>
      <w:tr w:rsidR="00CF77BE" w14:paraId="6EC6F37E" w14:textId="77777777">
        <w:trPr>
          <w:tblHeader/>
        </w:trPr>
        <w:tc>
          <w:tcPr>
            <w:tcW w:w="0" w:type="auto"/>
            <w:shd w:val="clear" w:color="auto" w:fill="000000"/>
            <w:tcMar>
              <w:top w:w="150" w:type="dxa"/>
              <w:left w:w="0" w:type="dxa"/>
              <w:bottom w:w="150" w:type="dxa"/>
              <w:right w:w="240" w:type="dxa"/>
            </w:tcMar>
            <w:vAlign w:val="center"/>
          </w:tcPr>
          <w:p w14:paraId="249E9629" w14:textId="77777777" w:rsidR="00CF77BE" w:rsidRDefault="00000000">
            <w:pPr>
              <w:widowControl/>
              <w:jc w:val="center"/>
              <w:rPr>
                <w:rFonts w:ascii="Tahoma" w:eastAsia="Segoe UI" w:hAnsi="Tahoma" w:cs="Tahoma"/>
              </w:rPr>
            </w:pPr>
            <w:r>
              <w:rPr>
                <w:rFonts w:ascii="Tahoma" w:eastAsia="Segoe UI" w:hAnsi="Tahoma" w:cs="Tahoma"/>
                <w:kern w:val="0"/>
                <w:lang w:eastAsia="zh-CN"/>
              </w:rPr>
              <w:t>Fieldname</w:t>
            </w:r>
          </w:p>
        </w:tc>
        <w:tc>
          <w:tcPr>
            <w:tcW w:w="0" w:type="auto"/>
            <w:shd w:val="clear" w:color="auto" w:fill="000000"/>
            <w:tcMar>
              <w:top w:w="150" w:type="dxa"/>
              <w:left w:w="240" w:type="dxa"/>
              <w:bottom w:w="150" w:type="dxa"/>
              <w:right w:w="240" w:type="dxa"/>
            </w:tcMar>
            <w:vAlign w:val="center"/>
          </w:tcPr>
          <w:p w14:paraId="72F3740A" w14:textId="77777777" w:rsidR="00CF77BE" w:rsidRDefault="00000000">
            <w:pPr>
              <w:widowControl/>
              <w:jc w:val="center"/>
              <w:rPr>
                <w:rFonts w:ascii="Tahoma" w:eastAsia="Segoe UI" w:hAnsi="Tahoma" w:cs="Tahoma"/>
              </w:rPr>
            </w:pPr>
            <w:r>
              <w:rPr>
                <w:rFonts w:ascii="Tahoma" w:eastAsia="Segoe UI" w:hAnsi="Tahoma" w:cs="Tahoma"/>
                <w:kern w:val="0"/>
                <w:lang w:eastAsia="zh-CN"/>
              </w:rPr>
              <w:t>Data Type</w:t>
            </w:r>
          </w:p>
        </w:tc>
        <w:tc>
          <w:tcPr>
            <w:tcW w:w="0" w:type="auto"/>
            <w:shd w:val="clear" w:color="auto" w:fill="000000"/>
            <w:tcMar>
              <w:top w:w="150" w:type="dxa"/>
              <w:left w:w="240" w:type="dxa"/>
              <w:bottom w:w="150" w:type="dxa"/>
              <w:right w:w="240" w:type="dxa"/>
            </w:tcMar>
            <w:vAlign w:val="center"/>
          </w:tcPr>
          <w:p w14:paraId="00B798FA" w14:textId="77777777" w:rsidR="00CF77BE" w:rsidRDefault="00000000">
            <w:pPr>
              <w:widowControl/>
              <w:jc w:val="center"/>
              <w:rPr>
                <w:rFonts w:ascii="Tahoma" w:eastAsia="Segoe UI" w:hAnsi="Tahoma" w:cs="Tahoma"/>
              </w:rPr>
            </w:pPr>
            <w:r>
              <w:rPr>
                <w:rFonts w:ascii="Tahoma" w:eastAsia="Segoe UI" w:hAnsi="Tahoma" w:cs="Tahoma"/>
                <w:kern w:val="0"/>
                <w:lang w:eastAsia="zh-CN"/>
              </w:rPr>
              <w:t>Length</w:t>
            </w:r>
          </w:p>
        </w:tc>
        <w:tc>
          <w:tcPr>
            <w:tcW w:w="0" w:type="auto"/>
            <w:shd w:val="clear" w:color="auto" w:fill="000000"/>
            <w:tcMar>
              <w:top w:w="150" w:type="dxa"/>
              <w:left w:w="240" w:type="dxa"/>
              <w:bottom w:w="150" w:type="dxa"/>
              <w:right w:w="240" w:type="dxa"/>
            </w:tcMar>
            <w:vAlign w:val="center"/>
          </w:tcPr>
          <w:p w14:paraId="1E744D52" w14:textId="77777777" w:rsidR="00CF77BE" w:rsidRDefault="00000000">
            <w:pPr>
              <w:widowControl/>
              <w:jc w:val="center"/>
              <w:rPr>
                <w:rFonts w:ascii="Tahoma" w:eastAsia="Segoe UI" w:hAnsi="Tahoma" w:cs="Tahoma"/>
              </w:rPr>
            </w:pPr>
            <w:r>
              <w:rPr>
                <w:rFonts w:ascii="Tahoma" w:eastAsia="Segoe UI" w:hAnsi="Tahoma" w:cs="Tahoma"/>
                <w:kern w:val="0"/>
                <w:lang w:eastAsia="zh-CN"/>
              </w:rPr>
              <w:t>Description</w:t>
            </w:r>
          </w:p>
        </w:tc>
      </w:tr>
      <w:tr w:rsidR="00CF77BE" w14:paraId="763BD1DD" w14:textId="77777777">
        <w:tc>
          <w:tcPr>
            <w:tcW w:w="0" w:type="auto"/>
            <w:tcMar>
              <w:top w:w="150" w:type="dxa"/>
              <w:left w:w="0" w:type="dxa"/>
              <w:bottom w:w="150" w:type="dxa"/>
              <w:right w:w="240" w:type="dxa"/>
            </w:tcMar>
            <w:vAlign w:val="center"/>
          </w:tcPr>
          <w:p w14:paraId="617810A9" w14:textId="77777777" w:rsidR="00CF77BE" w:rsidRDefault="00000000">
            <w:pPr>
              <w:widowControl/>
              <w:rPr>
                <w:rFonts w:ascii="Tahoma" w:eastAsia="Segoe UI" w:hAnsi="Tahoma" w:cs="Tahoma"/>
              </w:rPr>
            </w:pPr>
            <w:r>
              <w:rPr>
                <w:rStyle w:val="HTMLCode"/>
                <w:rFonts w:ascii="Tahoma" w:eastAsia="Consolas" w:hAnsi="Tahoma" w:cs="Tahoma"/>
                <w:kern w:val="0"/>
                <w:sz w:val="24"/>
                <w:szCs w:val="24"/>
                <w:shd w:val="clear" w:color="auto" w:fill="EBEEF2"/>
                <w:lang w:eastAsia="zh-CN"/>
              </w:rPr>
              <w:t>id</w:t>
            </w:r>
          </w:p>
        </w:tc>
        <w:tc>
          <w:tcPr>
            <w:tcW w:w="0" w:type="auto"/>
            <w:tcMar>
              <w:top w:w="150" w:type="dxa"/>
              <w:left w:w="240" w:type="dxa"/>
              <w:bottom w:w="150" w:type="dxa"/>
              <w:right w:w="240" w:type="dxa"/>
            </w:tcMar>
            <w:vAlign w:val="center"/>
          </w:tcPr>
          <w:p w14:paraId="56240A92" w14:textId="77777777" w:rsidR="00CF77BE" w:rsidRDefault="00000000">
            <w:pPr>
              <w:widowControl/>
              <w:rPr>
                <w:rFonts w:ascii="Tahoma" w:eastAsia="Segoe UI" w:hAnsi="Tahoma" w:cs="Tahoma"/>
              </w:rPr>
            </w:pPr>
            <w:r>
              <w:rPr>
                <w:rFonts w:ascii="Tahoma" w:eastAsia="Segoe UI" w:hAnsi="Tahoma" w:cs="Tahoma"/>
                <w:kern w:val="0"/>
                <w:lang w:eastAsia="zh-CN"/>
              </w:rPr>
              <w:t>int</w:t>
            </w:r>
          </w:p>
        </w:tc>
        <w:tc>
          <w:tcPr>
            <w:tcW w:w="0" w:type="auto"/>
            <w:tcMar>
              <w:top w:w="150" w:type="dxa"/>
              <w:left w:w="240" w:type="dxa"/>
              <w:bottom w:w="150" w:type="dxa"/>
              <w:right w:w="240" w:type="dxa"/>
            </w:tcMar>
            <w:vAlign w:val="center"/>
          </w:tcPr>
          <w:p w14:paraId="3FB66173" w14:textId="77777777" w:rsidR="00CF77BE" w:rsidRDefault="00000000">
            <w:pPr>
              <w:widowControl/>
              <w:rPr>
                <w:rFonts w:ascii="Tahoma" w:eastAsia="Segoe UI" w:hAnsi="Tahoma" w:cs="Tahoma"/>
              </w:rPr>
            </w:pPr>
            <w:r>
              <w:rPr>
                <w:rFonts w:ascii="Tahoma" w:eastAsia="Segoe UI" w:hAnsi="Tahoma" w:cs="Tahoma"/>
                <w:kern w:val="0"/>
                <w:lang w:eastAsia="zh-CN"/>
              </w:rPr>
              <w:t>11</w:t>
            </w:r>
          </w:p>
        </w:tc>
        <w:tc>
          <w:tcPr>
            <w:tcW w:w="0" w:type="auto"/>
            <w:tcMar>
              <w:top w:w="150" w:type="dxa"/>
              <w:left w:w="240" w:type="dxa"/>
              <w:bottom w:w="150" w:type="dxa"/>
              <w:right w:w="0" w:type="dxa"/>
            </w:tcMar>
            <w:vAlign w:val="center"/>
          </w:tcPr>
          <w:p w14:paraId="52C54D85"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unique record number for the setting.</w:t>
            </w:r>
          </w:p>
        </w:tc>
      </w:tr>
      <w:tr w:rsidR="00CF77BE" w14:paraId="285E2944" w14:textId="77777777">
        <w:tc>
          <w:tcPr>
            <w:tcW w:w="0" w:type="auto"/>
            <w:tcMar>
              <w:top w:w="150" w:type="dxa"/>
              <w:left w:w="0" w:type="dxa"/>
              <w:bottom w:w="150" w:type="dxa"/>
              <w:right w:w="240" w:type="dxa"/>
            </w:tcMar>
            <w:vAlign w:val="center"/>
          </w:tcPr>
          <w:p w14:paraId="6FEEF05C"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setting_key</w:t>
            </w:r>
            <w:proofErr w:type="spellEnd"/>
          </w:p>
        </w:tc>
        <w:tc>
          <w:tcPr>
            <w:tcW w:w="0" w:type="auto"/>
            <w:tcMar>
              <w:top w:w="150" w:type="dxa"/>
              <w:left w:w="240" w:type="dxa"/>
              <w:bottom w:w="150" w:type="dxa"/>
              <w:right w:w="240" w:type="dxa"/>
            </w:tcMar>
            <w:vAlign w:val="center"/>
          </w:tcPr>
          <w:p w14:paraId="3C87FAF9" w14:textId="77777777" w:rsidR="00CF77BE" w:rsidRDefault="00000000">
            <w:pPr>
              <w:widowControl/>
              <w:rPr>
                <w:rFonts w:ascii="Tahoma" w:eastAsia="Segoe UI" w:hAnsi="Tahoma" w:cs="Tahoma"/>
              </w:rPr>
            </w:pPr>
            <w:r>
              <w:rPr>
                <w:rFonts w:ascii="Tahoma" w:eastAsia="Segoe UI" w:hAnsi="Tahoma" w:cs="Tahoma"/>
                <w:kern w:val="0"/>
                <w:lang w:eastAsia="zh-CN"/>
              </w:rPr>
              <w:t>varchar</w:t>
            </w:r>
          </w:p>
        </w:tc>
        <w:tc>
          <w:tcPr>
            <w:tcW w:w="0" w:type="auto"/>
            <w:tcMar>
              <w:top w:w="150" w:type="dxa"/>
              <w:left w:w="240" w:type="dxa"/>
              <w:bottom w:w="150" w:type="dxa"/>
              <w:right w:w="240" w:type="dxa"/>
            </w:tcMar>
            <w:vAlign w:val="center"/>
          </w:tcPr>
          <w:p w14:paraId="47B3FE8B" w14:textId="77777777" w:rsidR="00CF77BE" w:rsidRDefault="00000000">
            <w:pPr>
              <w:widowControl/>
              <w:rPr>
                <w:rFonts w:ascii="Tahoma" w:eastAsia="Segoe UI" w:hAnsi="Tahoma" w:cs="Tahoma"/>
              </w:rPr>
            </w:pPr>
            <w:r>
              <w:rPr>
                <w:rFonts w:ascii="Tahoma" w:eastAsia="Segoe UI" w:hAnsi="Tahoma" w:cs="Tahoma"/>
                <w:kern w:val="0"/>
                <w:lang w:eastAsia="zh-CN"/>
              </w:rPr>
              <w:t>100</w:t>
            </w:r>
          </w:p>
        </w:tc>
        <w:tc>
          <w:tcPr>
            <w:tcW w:w="0" w:type="auto"/>
            <w:tcMar>
              <w:top w:w="150" w:type="dxa"/>
              <w:left w:w="240" w:type="dxa"/>
              <w:bottom w:w="150" w:type="dxa"/>
              <w:right w:w="0" w:type="dxa"/>
            </w:tcMar>
            <w:vAlign w:val="center"/>
          </w:tcPr>
          <w:p w14:paraId="5F38FD66"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unique key for the setting (e.g., '</w:t>
            </w:r>
            <w:proofErr w:type="spellStart"/>
            <w:r>
              <w:rPr>
                <w:rFonts w:ascii="Tahoma" w:eastAsia="Segoe UI" w:hAnsi="Tahoma" w:cs="Tahoma"/>
                <w:kern w:val="0"/>
                <w:lang w:eastAsia="zh-CN"/>
              </w:rPr>
              <w:t>system_name</w:t>
            </w:r>
            <w:proofErr w:type="spellEnd"/>
            <w:r>
              <w:rPr>
                <w:rFonts w:ascii="Tahoma" w:eastAsia="Segoe UI" w:hAnsi="Tahoma" w:cs="Tahoma"/>
                <w:kern w:val="0"/>
                <w:lang w:eastAsia="zh-CN"/>
              </w:rPr>
              <w:t>', '</w:t>
            </w:r>
            <w:proofErr w:type="spellStart"/>
            <w:r>
              <w:rPr>
                <w:rFonts w:ascii="Tahoma" w:eastAsia="Segoe UI" w:hAnsi="Tahoma" w:cs="Tahoma"/>
                <w:kern w:val="0"/>
                <w:lang w:eastAsia="zh-CN"/>
              </w:rPr>
              <w:t>max_retries</w:t>
            </w:r>
            <w:proofErr w:type="spellEnd"/>
            <w:r>
              <w:rPr>
                <w:rFonts w:ascii="Tahoma" w:eastAsia="Segoe UI" w:hAnsi="Tahoma" w:cs="Tahoma"/>
                <w:kern w:val="0"/>
                <w:lang w:eastAsia="zh-CN"/>
              </w:rPr>
              <w:t>').</w:t>
            </w:r>
          </w:p>
        </w:tc>
      </w:tr>
      <w:tr w:rsidR="00CF77BE" w14:paraId="64659755" w14:textId="77777777">
        <w:tc>
          <w:tcPr>
            <w:tcW w:w="0" w:type="auto"/>
            <w:tcMar>
              <w:top w:w="150" w:type="dxa"/>
              <w:left w:w="0" w:type="dxa"/>
              <w:bottom w:w="150" w:type="dxa"/>
              <w:right w:w="240" w:type="dxa"/>
            </w:tcMar>
            <w:vAlign w:val="center"/>
          </w:tcPr>
          <w:p w14:paraId="3F61EF2B"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setting_value</w:t>
            </w:r>
            <w:proofErr w:type="spellEnd"/>
          </w:p>
        </w:tc>
        <w:tc>
          <w:tcPr>
            <w:tcW w:w="0" w:type="auto"/>
            <w:tcMar>
              <w:top w:w="150" w:type="dxa"/>
              <w:left w:w="240" w:type="dxa"/>
              <w:bottom w:w="150" w:type="dxa"/>
              <w:right w:w="240" w:type="dxa"/>
            </w:tcMar>
            <w:vAlign w:val="center"/>
          </w:tcPr>
          <w:p w14:paraId="2B2119D1" w14:textId="77777777" w:rsidR="00CF77BE" w:rsidRDefault="00000000">
            <w:pPr>
              <w:widowControl/>
              <w:rPr>
                <w:rFonts w:ascii="Tahoma" w:eastAsia="Segoe UI" w:hAnsi="Tahoma" w:cs="Tahoma"/>
              </w:rPr>
            </w:pPr>
            <w:r>
              <w:rPr>
                <w:rFonts w:ascii="Tahoma" w:eastAsia="Segoe UI" w:hAnsi="Tahoma" w:cs="Tahoma"/>
                <w:kern w:val="0"/>
                <w:lang w:eastAsia="zh-CN"/>
              </w:rPr>
              <w:t>text</w:t>
            </w:r>
          </w:p>
        </w:tc>
        <w:tc>
          <w:tcPr>
            <w:tcW w:w="0" w:type="auto"/>
            <w:tcMar>
              <w:top w:w="150" w:type="dxa"/>
              <w:left w:w="240" w:type="dxa"/>
              <w:bottom w:w="150" w:type="dxa"/>
              <w:right w:w="240" w:type="dxa"/>
            </w:tcMar>
            <w:vAlign w:val="center"/>
          </w:tcPr>
          <w:p w14:paraId="2FE82E8F" w14:textId="77777777" w:rsidR="00CF77BE" w:rsidRDefault="00CF77BE">
            <w:pPr>
              <w:rPr>
                <w:rFonts w:ascii="Tahoma" w:eastAsia="Segoe UI" w:hAnsi="Tahoma" w:cs="Tahoma"/>
              </w:rPr>
            </w:pPr>
          </w:p>
        </w:tc>
        <w:tc>
          <w:tcPr>
            <w:tcW w:w="0" w:type="auto"/>
            <w:tcMar>
              <w:top w:w="150" w:type="dxa"/>
              <w:left w:w="240" w:type="dxa"/>
              <w:bottom w:w="150" w:type="dxa"/>
              <w:right w:w="0" w:type="dxa"/>
            </w:tcMar>
            <w:vAlign w:val="center"/>
          </w:tcPr>
          <w:p w14:paraId="794EF04C"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value for the setting.</w:t>
            </w:r>
          </w:p>
        </w:tc>
      </w:tr>
      <w:tr w:rsidR="00CF77BE" w14:paraId="075A83E9" w14:textId="77777777">
        <w:tc>
          <w:tcPr>
            <w:tcW w:w="0" w:type="auto"/>
            <w:tcMar>
              <w:top w:w="150" w:type="dxa"/>
              <w:left w:w="0" w:type="dxa"/>
              <w:bottom w:w="150" w:type="dxa"/>
              <w:right w:w="240" w:type="dxa"/>
            </w:tcMar>
            <w:vAlign w:val="center"/>
          </w:tcPr>
          <w:p w14:paraId="286B7E4F" w14:textId="77777777" w:rsidR="00CF77BE" w:rsidRDefault="00000000">
            <w:pPr>
              <w:widowControl/>
              <w:rPr>
                <w:rFonts w:ascii="Tahoma" w:eastAsia="Segoe UI" w:hAnsi="Tahoma" w:cs="Tahoma"/>
              </w:rPr>
            </w:pPr>
            <w:r>
              <w:rPr>
                <w:rStyle w:val="HTMLCode"/>
                <w:rFonts w:ascii="Tahoma" w:eastAsia="Consolas" w:hAnsi="Tahoma" w:cs="Tahoma"/>
                <w:kern w:val="0"/>
                <w:sz w:val="24"/>
                <w:szCs w:val="24"/>
                <w:shd w:val="clear" w:color="auto" w:fill="EBEEF2"/>
                <w:lang w:eastAsia="zh-CN"/>
              </w:rPr>
              <w:t>description</w:t>
            </w:r>
          </w:p>
        </w:tc>
        <w:tc>
          <w:tcPr>
            <w:tcW w:w="0" w:type="auto"/>
            <w:tcMar>
              <w:top w:w="150" w:type="dxa"/>
              <w:left w:w="240" w:type="dxa"/>
              <w:bottom w:w="150" w:type="dxa"/>
              <w:right w:w="240" w:type="dxa"/>
            </w:tcMar>
            <w:vAlign w:val="center"/>
          </w:tcPr>
          <w:p w14:paraId="3ED95BCA" w14:textId="77777777" w:rsidR="00CF77BE" w:rsidRDefault="00000000">
            <w:pPr>
              <w:widowControl/>
              <w:rPr>
                <w:rFonts w:ascii="Tahoma" w:eastAsia="Segoe UI" w:hAnsi="Tahoma" w:cs="Tahoma"/>
              </w:rPr>
            </w:pPr>
            <w:r>
              <w:rPr>
                <w:rFonts w:ascii="Tahoma" w:eastAsia="Segoe UI" w:hAnsi="Tahoma" w:cs="Tahoma"/>
                <w:kern w:val="0"/>
                <w:lang w:eastAsia="zh-CN"/>
              </w:rPr>
              <w:t>varchar</w:t>
            </w:r>
          </w:p>
        </w:tc>
        <w:tc>
          <w:tcPr>
            <w:tcW w:w="0" w:type="auto"/>
            <w:tcMar>
              <w:top w:w="150" w:type="dxa"/>
              <w:left w:w="240" w:type="dxa"/>
              <w:bottom w:w="150" w:type="dxa"/>
              <w:right w:w="240" w:type="dxa"/>
            </w:tcMar>
            <w:vAlign w:val="center"/>
          </w:tcPr>
          <w:p w14:paraId="33A32BFA" w14:textId="77777777" w:rsidR="00CF77BE" w:rsidRDefault="00000000">
            <w:pPr>
              <w:widowControl/>
              <w:rPr>
                <w:rFonts w:ascii="Tahoma" w:eastAsia="Segoe UI" w:hAnsi="Tahoma" w:cs="Tahoma"/>
              </w:rPr>
            </w:pPr>
            <w:r>
              <w:rPr>
                <w:rFonts w:ascii="Tahoma" w:eastAsia="Segoe UI" w:hAnsi="Tahoma" w:cs="Tahoma"/>
                <w:kern w:val="0"/>
                <w:lang w:eastAsia="zh-CN"/>
              </w:rPr>
              <w:t>255</w:t>
            </w:r>
          </w:p>
        </w:tc>
        <w:tc>
          <w:tcPr>
            <w:tcW w:w="0" w:type="auto"/>
            <w:tcMar>
              <w:top w:w="150" w:type="dxa"/>
              <w:left w:w="240" w:type="dxa"/>
              <w:bottom w:w="150" w:type="dxa"/>
              <w:right w:w="0" w:type="dxa"/>
            </w:tcMar>
            <w:vAlign w:val="center"/>
          </w:tcPr>
          <w:p w14:paraId="15DAD643" w14:textId="77777777" w:rsidR="00CF77BE" w:rsidRDefault="00000000">
            <w:pPr>
              <w:widowControl/>
              <w:rPr>
                <w:rFonts w:ascii="Tahoma" w:eastAsia="Segoe UI" w:hAnsi="Tahoma" w:cs="Tahoma"/>
              </w:rPr>
            </w:pPr>
            <w:r>
              <w:rPr>
                <w:rFonts w:ascii="Tahoma" w:eastAsia="Segoe UI" w:hAnsi="Tahoma" w:cs="Tahoma"/>
                <w:kern w:val="0"/>
                <w:lang w:eastAsia="zh-CN"/>
              </w:rPr>
              <w:t>Field that holds a description of what the setting does.</w:t>
            </w:r>
          </w:p>
        </w:tc>
      </w:tr>
      <w:tr w:rsidR="00CF77BE" w14:paraId="63404B63" w14:textId="77777777">
        <w:tc>
          <w:tcPr>
            <w:tcW w:w="0" w:type="auto"/>
            <w:tcMar>
              <w:top w:w="150" w:type="dxa"/>
              <w:left w:w="0" w:type="dxa"/>
              <w:bottom w:w="150" w:type="dxa"/>
              <w:right w:w="240" w:type="dxa"/>
            </w:tcMar>
            <w:vAlign w:val="center"/>
          </w:tcPr>
          <w:p w14:paraId="368344A2"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updated_by</w:t>
            </w:r>
            <w:proofErr w:type="spellEnd"/>
          </w:p>
        </w:tc>
        <w:tc>
          <w:tcPr>
            <w:tcW w:w="0" w:type="auto"/>
            <w:tcMar>
              <w:top w:w="150" w:type="dxa"/>
              <w:left w:w="240" w:type="dxa"/>
              <w:bottom w:w="150" w:type="dxa"/>
              <w:right w:w="240" w:type="dxa"/>
            </w:tcMar>
            <w:vAlign w:val="center"/>
          </w:tcPr>
          <w:p w14:paraId="64ECBD29" w14:textId="77777777" w:rsidR="00CF77BE" w:rsidRDefault="00000000">
            <w:pPr>
              <w:widowControl/>
              <w:rPr>
                <w:rFonts w:ascii="Tahoma" w:eastAsia="Segoe UI" w:hAnsi="Tahoma" w:cs="Tahoma"/>
              </w:rPr>
            </w:pPr>
            <w:r>
              <w:rPr>
                <w:rFonts w:ascii="Tahoma" w:eastAsia="Segoe UI" w:hAnsi="Tahoma" w:cs="Tahoma"/>
                <w:kern w:val="0"/>
                <w:lang w:eastAsia="zh-CN"/>
              </w:rPr>
              <w:t>int</w:t>
            </w:r>
          </w:p>
        </w:tc>
        <w:tc>
          <w:tcPr>
            <w:tcW w:w="0" w:type="auto"/>
            <w:tcMar>
              <w:top w:w="150" w:type="dxa"/>
              <w:left w:w="240" w:type="dxa"/>
              <w:bottom w:w="150" w:type="dxa"/>
              <w:right w:w="240" w:type="dxa"/>
            </w:tcMar>
            <w:vAlign w:val="center"/>
          </w:tcPr>
          <w:p w14:paraId="6921C494" w14:textId="77777777" w:rsidR="00CF77BE" w:rsidRDefault="00000000">
            <w:pPr>
              <w:widowControl/>
              <w:rPr>
                <w:rFonts w:ascii="Tahoma" w:eastAsia="Segoe UI" w:hAnsi="Tahoma" w:cs="Tahoma"/>
              </w:rPr>
            </w:pPr>
            <w:r>
              <w:rPr>
                <w:rFonts w:ascii="Tahoma" w:eastAsia="Segoe UI" w:hAnsi="Tahoma" w:cs="Tahoma"/>
                <w:kern w:val="0"/>
                <w:lang w:eastAsia="zh-CN"/>
              </w:rPr>
              <w:t>11</w:t>
            </w:r>
          </w:p>
        </w:tc>
        <w:tc>
          <w:tcPr>
            <w:tcW w:w="0" w:type="auto"/>
            <w:tcMar>
              <w:top w:w="150" w:type="dxa"/>
              <w:left w:w="240" w:type="dxa"/>
              <w:bottom w:w="150" w:type="dxa"/>
              <w:right w:w="0" w:type="dxa"/>
            </w:tcMar>
            <w:vAlign w:val="center"/>
          </w:tcPr>
          <w:p w14:paraId="4F7F572D"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user ID of the administrator who last updated the setting.</w:t>
            </w:r>
          </w:p>
        </w:tc>
      </w:tr>
      <w:tr w:rsidR="00CF77BE" w14:paraId="390BE318" w14:textId="77777777">
        <w:tc>
          <w:tcPr>
            <w:tcW w:w="0" w:type="auto"/>
            <w:tcMar>
              <w:top w:w="150" w:type="dxa"/>
              <w:left w:w="0" w:type="dxa"/>
              <w:bottom w:w="150" w:type="dxa"/>
              <w:right w:w="240" w:type="dxa"/>
            </w:tcMar>
            <w:vAlign w:val="center"/>
          </w:tcPr>
          <w:p w14:paraId="34990057"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created_at</w:t>
            </w:r>
            <w:proofErr w:type="spellEnd"/>
          </w:p>
        </w:tc>
        <w:tc>
          <w:tcPr>
            <w:tcW w:w="0" w:type="auto"/>
            <w:tcMar>
              <w:top w:w="150" w:type="dxa"/>
              <w:left w:w="240" w:type="dxa"/>
              <w:bottom w:w="150" w:type="dxa"/>
              <w:right w:w="240" w:type="dxa"/>
            </w:tcMar>
            <w:vAlign w:val="center"/>
          </w:tcPr>
          <w:p w14:paraId="6CAEC83E" w14:textId="77777777" w:rsidR="00CF77BE" w:rsidRDefault="00000000">
            <w:pPr>
              <w:widowControl/>
              <w:rPr>
                <w:rFonts w:ascii="Tahoma" w:eastAsia="Segoe UI" w:hAnsi="Tahoma" w:cs="Tahoma"/>
              </w:rPr>
            </w:pPr>
            <w:r>
              <w:rPr>
                <w:rFonts w:ascii="Tahoma" w:eastAsia="Segoe UI" w:hAnsi="Tahoma" w:cs="Tahoma"/>
                <w:kern w:val="0"/>
                <w:lang w:eastAsia="zh-CN"/>
              </w:rPr>
              <w:t>timestamp</w:t>
            </w:r>
          </w:p>
        </w:tc>
        <w:tc>
          <w:tcPr>
            <w:tcW w:w="0" w:type="auto"/>
            <w:tcMar>
              <w:top w:w="150" w:type="dxa"/>
              <w:left w:w="240" w:type="dxa"/>
              <w:bottom w:w="150" w:type="dxa"/>
              <w:right w:w="240" w:type="dxa"/>
            </w:tcMar>
            <w:vAlign w:val="center"/>
          </w:tcPr>
          <w:p w14:paraId="0844ED09" w14:textId="77777777" w:rsidR="00CF77BE" w:rsidRDefault="00CF77BE">
            <w:pPr>
              <w:rPr>
                <w:rFonts w:ascii="Tahoma" w:eastAsia="Segoe UI" w:hAnsi="Tahoma" w:cs="Tahoma"/>
              </w:rPr>
            </w:pPr>
          </w:p>
        </w:tc>
        <w:tc>
          <w:tcPr>
            <w:tcW w:w="0" w:type="auto"/>
            <w:tcMar>
              <w:top w:w="150" w:type="dxa"/>
              <w:left w:w="240" w:type="dxa"/>
              <w:bottom w:w="150" w:type="dxa"/>
              <w:right w:w="0" w:type="dxa"/>
            </w:tcMar>
            <w:vAlign w:val="center"/>
          </w:tcPr>
          <w:p w14:paraId="57462525"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timestamp when the setting was created.</w:t>
            </w:r>
          </w:p>
        </w:tc>
      </w:tr>
      <w:tr w:rsidR="00CF77BE" w14:paraId="27ECE6AA" w14:textId="77777777">
        <w:tc>
          <w:tcPr>
            <w:tcW w:w="0" w:type="auto"/>
            <w:tcMar>
              <w:top w:w="150" w:type="dxa"/>
              <w:left w:w="0" w:type="dxa"/>
              <w:bottom w:w="150" w:type="dxa"/>
              <w:right w:w="240" w:type="dxa"/>
            </w:tcMar>
            <w:vAlign w:val="center"/>
          </w:tcPr>
          <w:p w14:paraId="1813E3B7"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updated_at</w:t>
            </w:r>
            <w:proofErr w:type="spellEnd"/>
          </w:p>
        </w:tc>
        <w:tc>
          <w:tcPr>
            <w:tcW w:w="0" w:type="auto"/>
            <w:tcMar>
              <w:top w:w="150" w:type="dxa"/>
              <w:left w:w="240" w:type="dxa"/>
              <w:bottom w:w="150" w:type="dxa"/>
              <w:right w:w="240" w:type="dxa"/>
            </w:tcMar>
            <w:vAlign w:val="center"/>
          </w:tcPr>
          <w:p w14:paraId="4E13AEB5" w14:textId="77777777" w:rsidR="00CF77BE" w:rsidRDefault="00000000">
            <w:pPr>
              <w:widowControl/>
              <w:rPr>
                <w:rFonts w:ascii="Tahoma" w:eastAsia="Segoe UI" w:hAnsi="Tahoma" w:cs="Tahoma"/>
              </w:rPr>
            </w:pPr>
            <w:r>
              <w:rPr>
                <w:rFonts w:ascii="Tahoma" w:eastAsia="Segoe UI" w:hAnsi="Tahoma" w:cs="Tahoma"/>
                <w:kern w:val="0"/>
                <w:lang w:eastAsia="zh-CN"/>
              </w:rPr>
              <w:t>timestamp</w:t>
            </w:r>
          </w:p>
        </w:tc>
        <w:tc>
          <w:tcPr>
            <w:tcW w:w="0" w:type="auto"/>
            <w:tcMar>
              <w:top w:w="150" w:type="dxa"/>
              <w:left w:w="240" w:type="dxa"/>
              <w:bottom w:w="150" w:type="dxa"/>
              <w:right w:w="240" w:type="dxa"/>
            </w:tcMar>
            <w:vAlign w:val="center"/>
          </w:tcPr>
          <w:p w14:paraId="64223DAD" w14:textId="77777777" w:rsidR="00CF77BE" w:rsidRDefault="00CF77BE">
            <w:pPr>
              <w:rPr>
                <w:rFonts w:ascii="Tahoma" w:eastAsia="Segoe UI" w:hAnsi="Tahoma" w:cs="Tahoma"/>
              </w:rPr>
            </w:pPr>
          </w:p>
        </w:tc>
        <w:tc>
          <w:tcPr>
            <w:tcW w:w="0" w:type="auto"/>
            <w:tcMar>
              <w:top w:w="150" w:type="dxa"/>
              <w:left w:w="240" w:type="dxa"/>
              <w:bottom w:w="150" w:type="dxa"/>
              <w:right w:w="0" w:type="dxa"/>
            </w:tcMar>
            <w:vAlign w:val="center"/>
          </w:tcPr>
          <w:p w14:paraId="10A51395"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timestamp when the setting was last updated.</w:t>
            </w:r>
          </w:p>
        </w:tc>
      </w:tr>
    </w:tbl>
    <w:p w14:paraId="4659CFB0"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color w:val="0F1115"/>
          <w:sz w:val="24"/>
          <w:szCs w:val="24"/>
          <w:shd w:val="clear" w:color="auto" w:fill="EBEEF2"/>
          <w:lang w:eastAsia="en-US"/>
        </w:rPr>
      </w:pPr>
    </w:p>
    <w:p w14:paraId="7E817B29" w14:textId="77777777" w:rsidR="00CF77BE" w:rsidRDefault="00000000">
      <w:pPr>
        <w:tabs>
          <w:tab w:val="left" w:pos="220"/>
          <w:tab w:val="left" w:pos="720"/>
        </w:tabs>
        <w:suppressAutoHyphens w:val="0"/>
        <w:autoSpaceDE w:val="0"/>
        <w:autoSpaceDN w:val="0"/>
        <w:adjustRightInd w:val="0"/>
        <w:jc w:val="center"/>
        <w:rPr>
          <w:rFonts w:ascii="Tahoma" w:eastAsia="Times New Roman" w:hAnsi="Tahoma" w:cs="Tahoma"/>
          <w:i/>
          <w:iCs/>
          <w:color w:val="000000"/>
          <w:kern w:val="0"/>
          <w:lang w:eastAsia="en-US"/>
        </w:rPr>
      </w:pPr>
      <w:r>
        <w:rPr>
          <w:rFonts w:ascii="Tahoma" w:eastAsia="Times New Roman" w:hAnsi="Tahoma" w:cs="Tahoma"/>
          <w:i/>
          <w:iCs/>
          <w:color w:val="000000"/>
          <w:kern w:val="0"/>
          <w:lang w:eastAsia="en-US"/>
        </w:rPr>
        <w:t>Table 10.0 System Settings</w:t>
      </w:r>
    </w:p>
    <w:p w14:paraId="485EC722"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color w:val="0F1115"/>
          <w:sz w:val="24"/>
          <w:szCs w:val="24"/>
          <w:shd w:val="clear" w:color="auto" w:fill="EBEEF2"/>
          <w:lang w:eastAsia="en-US"/>
        </w:rPr>
      </w:pPr>
    </w:p>
    <w:p w14:paraId="770A4B46"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color w:val="0F1115"/>
          <w:sz w:val="24"/>
          <w:szCs w:val="24"/>
          <w:shd w:val="clear" w:color="auto" w:fill="EBEEF2"/>
          <w:lang w:eastAsia="en-US"/>
        </w:rPr>
      </w:pPr>
    </w:p>
    <w:p w14:paraId="60F6BA28"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color w:val="0F1115"/>
          <w:sz w:val="24"/>
          <w:szCs w:val="24"/>
          <w:shd w:val="clear" w:color="auto" w:fill="EBEEF2"/>
          <w:lang w:eastAsia="en-US"/>
        </w:rPr>
      </w:pPr>
    </w:p>
    <w:p w14:paraId="745088F0"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color w:val="0F1115"/>
          <w:sz w:val="24"/>
          <w:szCs w:val="24"/>
          <w:shd w:val="clear" w:color="auto" w:fill="EBEEF2"/>
          <w:lang w:eastAsia="en-US"/>
        </w:rPr>
      </w:pPr>
    </w:p>
    <w:p w14:paraId="50A25B6B"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color w:val="0F1115"/>
          <w:sz w:val="24"/>
          <w:szCs w:val="24"/>
          <w:shd w:val="clear" w:color="auto" w:fill="EBEEF2"/>
          <w:lang w:eastAsia="en-US"/>
        </w:rPr>
      </w:pPr>
    </w:p>
    <w:p w14:paraId="7F99F800"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color w:val="0F1115"/>
          <w:sz w:val="24"/>
          <w:szCs w:val="24"/>
          <w:shd w:val="clear" w:color="auto" w:fill="EBEEF2"/>
          <w:lang w:eastAsia="en-US"/>
        </w:rPr>
      </w:pPr>
    </w:p>
    <w:p w14:paraId="50CC19ED"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color w:val="0F1115"/>
          <w:sz w:val="24"/>
          <w:szCs w:val="24"/>
          <w:shd w:val="clear" w:color="auto" w:fill="EBEEF2"/>
          <w:lang w:eastAsia="en-US"/>
        </w:rPr>
      </w:pPr>
    </w:p>
    <w:p w14:paraId="410B71BD"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color w:val="0F1115"/>
          <w:sz w:val="24"/>
          <w:szCs w:val="24"/>
          <w:shd w:val="clear" w:color="auto" w:fill="EBEEF2"/>
          <w:lang w:eastAsia="en-US"/>
        </w:rPr>
      </w:pPr>
    </w:p>
    <w:p w14:paraId="6F1734ED"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color w:val="0F1115"/>
          <w:sz w:val="24"/>
          <w:szCs w:val="24"/>
          <w:shd w:val="clear" w:color="auto" w:fill="EBEEF2"/>
          <w:lang w:eastAsia="en-US"/>
        </w:rPr>
      </w:pPr>
    </w:p>
    <w:p w14:paraId="68565D0F"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color w:val="0F1115"/>
          <w:sz w:val="24"/>
          <w:szCs w:val="24"/>
          <w:shd w:val="clear" w:color="auto" w:fill="EBEEF2"/>
          <w:lang w:eastAsia="en-US"/>
        </w:rPr>
      </w:pPr>
    </w:p>
    <w:p w14:paraId="41E11E9A"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color w:val="0F1115"/>
          <w:sz w:val="24"/>
          <w:szCs w:val="24"/>
          <w:shd w:val="clear" w:color="auto" w:fill="EBEEF2"/>
          <w:lang w:eastAsia="en-US"/>
        </w:rPr>
      </w:pPr>
    </w:p>
    <w:p w14:paraId="745FD894" w14:textId="77777777" w:rsidR="00CF77BE" w:rsidRDefault="00000000">
      <w:pPr>
        <w:numPr>
          <w:ilvl w:val="2"/>
          <w:numId w:val="1"/>
        </w:numPr>
        <w:tabs>
          <w:tab w:val="clear" w:pos="360"/>
        </w:tabs>
        <w:suppressAutoHyphens w:val="0"/>
        <w:autoSpaceDE w:val="0"/>
        <w:autoSpaceDN w:val="0"/>
        <w:adjustRightInd w:val="0"/>
        <w:ind w:left="274" w:hanging="274"/>
        <w:jc w:val="both"/>
        <w:rPr>
          <w:rFonts w:ascii="Tahoma" w:eastAsia="Segoe UI" w:hAnsi="Tahoma" w:cs="Tahoma"/>
          <w:color w:val="0F1115"/>
          <w:shd w:val="clear" w:color="auto" w:fill="FFFFFF"/>
        </w:rPr>
      </w:pPr>
      <w:r>
        <w:rPr>
          <w:rStyle w:val="HTMLCode"/>
          <w:rFonts w:ascii="Tahoma" w:eastAsia="Consolas" w:hAnsi="Tahoma" w:cs="Tahoma"/>
          <w:b/>
          <w:bCs/>
          <w:color w:val="0F1115"/>
          <w:sz w:val="24"/>
          <w:szCs w:val="24"/>
          <w:shd w:val="clear" w:color="auto" w:fill="EBEEF2"/>
          <w:lang w:eastAsia="en-US"/>
        </w:rPr>
        <w:lastRenderedPageBreak/>
        <w:t>Users</w:t>
      </w:r>
    </w:p>
    <w:p w14:paraId="1C048F6B" w14:textId="77777777" w:rsidR="00CF77BE" w:rsidRDefault="00CF77BE">
      <w:pPr>
        <w:tabs>
          <w:tab w:val="left" w:pos="220"/>
          <w:tab w:val="left" w:pos="720"/>
        </w:tabs>
        <w:suppressAutoHyphens w:val="0"/>
        <w:autoSpaceDE w:val="0"/>
        <w:autoSpaceDN w:val="0"/>
        <w:adjustRightInd w:val="0"/>
        <w:jc w:val="both"/>
        <w:rPr>
          <w:rFonts w:ascii="Tahoma" w:eastAsia="Segoe UI" w:hAnsi="Tahoma" w:cs="Tahoma"/>
          <w:color w:val="0F1115"/>
          <w:shd w:val="clear" w:color="auto" w:fill="FFFFFF"/>
        </w:rPr>
      </w:pPr>
    </w:p>
    <w:p w14:paraId="75FEB3D7" w14:textId="77777777" w:rsidR="00CF77BE" w:rsidRDefault="00000000">
      <w:pPr>
        <w:suppressAutoHyphens w:val="0"/>
        <w:autoSpaceDE w:val="0"/>
        <w:autoSpaceDN w:val="0"/>
        <w:adjustRightInd w:val="0"/>
        <w:spacing w:line="360" w:lineRule="auto"/>
        <w:jc w:val="both"/>
        <w:rPr>
          <w:rFonts w:ascii="Tahoma" w:eastAsia="Segoe UI" w:hAnsi="Tahoma" w:cs="Tahoma"/>
          <w:color w:val="0F1115"/>
          <w:shd w:val="clear" w:color="auto" w:fill="FFFFFF"/>
        </w:rPr>
      </w:pPr>
      <w:r>
        <w:rPr>
          <w:rFonts w:ascii="Tahoma" w:eastAsia="Segoe UI" w:hAnsi="Tahoma" w:cs="Tahoma"/>
          <w:color w:val="0F1115"/>
          <w:shd w:val="clear" w:color="auto" w:fill="FFFFFF"/>
        </w:rPr>
        <w:t>Table Name: </w:t>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proofErr w:type="spellStart"/>
      <w:r>
        <w:rPr>
          <w:rFonts w:ascii="Tahoma" w:eastAsia="Segoe UI" w:hAnsi="Tahoma" w:cs="Tahoma"/>
          <w:color w:val="0F1115"/>
          <w:shd w:val="clear" w:color="auto" w:fill="FFFFFF"/>
        </w:rPr>
        <w:t>t</w:t>
      </w:r>
      <w:r>
        <w:rPr>
          <w:rStyle w:val="HTMLCode"/>
          <w:rFonts w:ascii="Tahoma" w:eastAsia="Consolas" w:hAnsi="Tahoma" w:cs="Tahoma"/>
          <w:color w:val="0F1115"/>
          <w:sz w:val="24"/>
          <w:szCs w:val="24"/>
          <w:shd w:val="clear" w:color="auto" w:fill="EBEEF2"/>
        </w:rPr>
        <w:t>bl_users</w:t>
      </w:r>
      <w:proofErr w:type="spellEnd"/>
      <w:r>
        <w:rPr>
          <w:rFonts w:ascii="Tahoma" w:eastAsia="Segoe UI" w:hAnsi="Tahoma" w:cs="Tahoma"/>
          <w:color w:val="0F1115"/>
          <w:shd w:val="clear" w:color="auto" w:fill="FFFFFF"/>
        </w:rPr>
        <w:br/>
        <w:t>Table Description: </w:t>
      </w:r>
      <w:r>
        <w:rPr>
          <w:rFonts w:ascii="Tahoma" w:eastAsia="Segoe UI" w:hAnsi="Tahoma" w:cs="Tahoma"/>
          <w:color w:val="0F1115"/>
          <w:shd w:val="clear" w:color="auto" w:fill="FFFFFF"/>
        </w:rPr>
        <w:tab/>
        <w:t xml:space="preserve">Table where the system user accounts are stored. </w:t>
      </w:r>
    </w:p>
    <w:p w14:paraId="4746333F" w14:textId="77777777" w:rsidR="00CF77BE" w:rsidRDefault="00000000">
      <w:pPr>
        <w:suppressAutoHyphens w:val="0"/>
        <w:autoSpaceDE w:val="0"/>
        <w:autoSpaceDN w:val="0"/>
        <w:adjustRightInd w:val="0"/>
        <w:spacing w:line="360" w:lineRule="auto"/>
        <w:jc w:val="both"/>
        <w:rPr>
          <w:rFonts w:ascii="Tahoma" w:eastAsia="Segoe UI" w:hAnsi="Tahoma" w:cs="Tahoma"/>
          <w:color w:val="0F1115"/>
          <w:shd w:val="clear" w:color="auto" w:fill="FFFFFF"/>
        </w:rPr>
      </w:pPr>
      <w:r>
        <w:rPr>
          <w:rFonts w:ascii="Tahoma" w:eastAsia="Segoe UI" w:hAnsi="Tahoma" w:cs="Tahoma"/>
          <w:color w:val="0F1115"/>
          <w:shd w:val="clear" w:color="auto" w:fill="FFFFFF"/>
        </w:rPr>
        <w:t>Primary Key:</w:t>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r>
        <w:rPr>
          <w:rStyle w:val="HTMLCode"/>
          <w:rFonts w:ascii="Tahoma" w:eastAsia="Consolas" w:hAnsi="Tahoma" w:cs="Tahoma"/>
          <w:color w:val="0F1115"/>
          <w:sz w:val="24"/>
          <w:szCs w:val="24"/>
          <w:shd w:val="clear" w:color="auto" w:fill="EBEEF2"/>
        </w:rPr>
        <w:t>id</w:t>
      </w:r>
      <w:r>
        <w:rPr>
          <w:rFonts w:ascii="Tahoma" w:eastAsia="Segoe UI" w:hAnsi="Tahoma" w:cs="Tahoma"/>
          <w:color w:val="0F1115"/>
          <w:shd w:val="clear" w:color="auto" w:fill="FFFFFF"/>
        </w:rPr>
        <w:br/>
        <w:t>Foreign Key: </w:t>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t>None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44" w:type="dxa"/>
          <w:left w:w="0" w:type="dxa"/>
          <w:bottom w:w="144" w:type="dxa"/>
          <w:right w:w="0" w:type="dxa"/>
        </w:tblCellMar>
        <w:tblLook w:val="04A0" w:firstRow="1" w:lastRow="0" w:firstColumn="1" w:lastColumn="0" w:noHBand="0" w:noVBand="1"/>
      </w:tblPr>
      <w:tblGrid>
        <w:gridCol w:w="1878"/>
        <w:gridCol w:w="1591"/>
        <w:gridCol w:w="1207"/>
        <w:gridCol w:w="5284"/>
      </w:tblGrid>
      <w:tr w:rsidR="00CF77BE" w14:paraId="681303B9" w14:textId="77777777">
        <w:trPr>
          <w:trHeight w:val="14"/>
        </w:trPr>
        <w:tc>
          <w:tcPr>
            <w:tcW w:w="1878" w:type="dxa"/>
            <w:shd w:val="clear" w:color="auto" w:fill="000000"/>
            <w:tcMar>
              <w:top w:w="150" w:type="dxa"/>
              <w:left w:w="0" w:type="dxa"/>
              <w:bottom w:w="150" w:type="dxa"/>
              <w:right w:w="240" w:type="dxa"/>
            </w:tcMar>
            <w:vAlign w:val="center"/>
          </w:tcPr>
          <w:p w14:paraId="6B28C057" w14:textId="77777777" w:rsidR="00CF77BE" w:rsidRDefault="00000000">
            <w:pPr>
              <w:widowControl/>
              <w:jc w:val="center"/>
              <w:rPr>
                <w:rFonts w:ascii="Tahoma" w:eastAsia="Segoe UI" w:hAnsi="Tahoma" w:cs="Tahoma"/>
                <w:color w:val="FFFFFF"/>
              </w:rPr>
            </w:pPr>
            <w:r>
              <w:rPr>
                <w:rFonts w:ascii="Tahoma" w:eastAsia="Segoe UI" w:hAnsi="Tahoma" w:cs="Tahoma"/>
                <w:color w:val="FFFFFF"/>
                <w:kern w:val="0"/>
                <w:lang w:eastAsia="zh-CN"/>
              </w:rPr>
              <w:t>Fieldname</w:t>
            </w:r>
          </w:p>
        </w:tc>
        <w:tc>
          <w:tcPr>
            <w:tcW w:w="1591" w:type="dxa"/>
            <w:shd w:val="clear" w:color="auto" w:fill="000000"/>
            <w:tcMar>
              <w:top w:w="150" w:type="dxa"/>
              <w:left w:w="240" w:type="dxa"/>
              <w:bottom w:w="150" w:type="dxa"/>
              <w:right w:w="240" w:type="dxa"/>
            </w:tcMar>
            <w:vAlign w:val="center"/>
          </w:tcPr>
          <w:p w14:paraId="1567BC40" w14:textId="77777777" w:rsidR="00CF77BE" w:rsidRDefault="00000000">
            <w:pPr>
              <w:widowControl/>
              <w:jc w:val="center"/>
              <w:rPr>
                <w:rFonts w:ascii="Tahoma" w:eastAsia="Segoe UI" w:hAnsi="Tahoma" w:cs="Tahoma"/>
                <w:color w:val="FFFFFF"/>
              </w:rPr>
            </w:pPr>
            <w:r>
              <w:rPr>
                <w:rFonts w:ascii="Tahoma" w:eastAsia="Segoe UI" w:hAnsi="Tahoma" w:cs="Tahoma"/>
                <w:color w:val="FFFFFF"/>
                <w:kern w:val="0"/>
                <w:lang w:eastAsia="zh-CN"/>
              </w:rPr>
              <w:t>Data Type</w:t>
            </w:r>
          </w:p>
        </w:tc>
        <w:tc>
          <w:tcPr>
            <w:tcW w:w="1207" w:type="dxa"/>
            <w:shd w:val="clear" w:color="auto" w:fill="000000"/>
            <w:tcMar>
              <w:top w:w="150" w:type="dxa"/>
              <w:left w:w="240" w:type="dxa"/>
              <w:bottom w:w="150" w:type="dxa"/>
              <w:right w:w="240" w:type="dxa"/>
            </w:tcMar>
            <w:vAlign w:val="center"/>
          </w:tcPr>
          <w:p w14:paraId="47AD936E" w14:textId="77777777" w:rsidR="00CF77BE" w:rsidRDefault="00000000">
            <w:pPr>
              <w:widowControl/>
              <w:jc w:val="center"/>
              <w:rPr>
                <w:rFonts w:ascii="Tahoma" w:eastAsia="Segoe UI" w:hAnsi="Tahoma" w:cs="Tahoma"/>
                <w:color w:val="FFFFFF"/>
              </w:rPr>
            </w:pPr>
            <w:r>
              <w:rPr>
                <w:rFonts w:ascii="Tahoma" w:eastAsia="Segoe UI" w:hAnsi="Tahoma" w:cs="Tahoma"/>
                <w:color w:val="FFFFFF"/>
                <w:kern w:val="0"/>
                <w:lang w:eastAsia="zh-CN"/>
              </w:rPr>
              <w:t>Length</w:t>
            </w:r>
          </w:p>
        </w:tc>
        <w:tc>
          <w:tcPr>
            <w:tcW w:w="5284" w:type="dxa"/>
            <w:shd w:val="clear" w:color="auto" w:fill="000000"/>
            <w:tcMar>
              <w:top w:w="150" w:type="dxa"/>
              <w:left w:w="240" w:type="dxa"/>
              <w:bottom w:w="150" w:type="dxa"/>
              <w:right w:w="240" w:type="dxa"/>
            </w:tcMar>
            <w:vAlign w:val="center"/>
          </w:tcPr>
          <w:p w14:paraId="68FDB4EE" w14:textId="77777777" w:rsidR="00CF77BE" w:rsidRDefault="00000000">
            <w:pPr>
              <w:widowControl/>
              <w:jc w:val="center"/>
              <w:rPr>
                <w:rFonts w:ascii="Tahoma" w:eastAsia="Segoe UI" w:hAnsi="Tahoma" w:cs="Tahoma"/>
                <w:color w:val="FFFFFF"/>
              </w:rPr>
            </w:pPr>
            <w:r>
              <w:rPr>
                <w:rFonts w:ascii="Tahoma" w:eastAsia="Segoe UI" w:hAnsi="Tahoma" w:cs="Tahoma"/>
                <w:color w:val="FFFFFF"/>
                <w:kern w:val="0"/>
                <w:lang w:eastAsia="zh-CN"/>
              </w:rPr>
              <w:t>Description</w:t>
            </w:r>
          </w:p>
        </w:tc>
      </w:tr>
      <w:tr w:rsidR="00CF77BE" w14:paraId="0D04F7DE" w14:textId="77777777">
        <w:trPr>
          <w:trHeight w:val="14"/>
        </w:trPr>
        <w:tc>
          <w:tcPr>
            <w:tcW w:w="1878" w:type="dxa"/>
            <w:shd w:val="clear" w:color="auto" w:fill="FFFFFF"/>
            <w:tcMar>
              <w:top w:w="150" w:type="dxa"/>
              <w:left w:w="0" w:type="dxa"/>
              <w:bottom w:w="150" w:type="dxa"/>
              <w:right w:w="240" w:type="dxa"/>
            </w:tcMar>
            <w:vAlign w:val="center"/>
          </w:tcPr>
          <w:p w14:paraId="3C82B450" w14:textId="77777777" w:rsidR="00CF77BE" w:rsidRDefault="00000000">
            <w:pPr>
              <w:widowControl/>
              <w:rPr>
                <w:rFonts w:ascii="Tahoma" w:eastAsia="Segoe UI" w:hAnsi="Tahoma" w:cs="Tahoma"/>
                <w:color w:val="0F1115"/>
              </w:rPr>
            </w:pPr>
            <w:r>
              <w:rPr>
                <w:rStyle w:val="HTMLCode"/>
                <w:rFonts w:ascii="Tahoma" w:eastAsia="Consolas" w:hAnsi="Tahoma" w:cs="Tahoma"/>
                <w:color w:val="0F1115"/>
                <w:kern w:val="0"/>
                <w:sz w:val="24"/>
                <w:szCs w:val="24"/>
                <w:shd w:val="clear" w:color="auto" w:fill="EBEEF2"/>
                <w:lang w:eastAsia="zh-CN"/>
              </w:rPr>
              <w:t>id</w:t>
            </w:r>
          </w:p>
        </w:tc>
        <w:tc>
          <w:tcPr>
            <w:tcW w:w="1591" w:type="dxa"/>
            <w:shd w:val="clear" w:color="auto" w:fill="FFFFFF"/>
            <w:tcMar>
              <w:top w:w="150" w:type="dxa"/>
              <w:left w:w="240" w:type="dxa"/>
              <w:bottom w:w="150" w:type="dxa"/>
              <w:right w:w="240" w:type="dxa"/>
            </w:tcMar>
            <w:vAlign w:val="center"/>
          </w:tcPr>
          <w:p w14:paraId="7D4C2E4F" w14:textId="77777777" w:rsidR="00CF77BE" w:rsidRDefault="00000000">
            <w:pPr>
              <w:widowControl/>
              <w:rPr>
                <w:rFonts w:ascii="Tahoma" w:eastAsia="Segoe UI" w:hAnsi="Tahoma" w:cs="Tahoma"/>
                <w:color w:val="0F1115"/>
              </w:rPr>
            </w:pPr>
            <w:r>
              <w:rPr>
                <w:rFonts w:ascii="Tahoma" w:eastAsia="Segoe UI" w:hAnsi="Tahoma" w:cs="Tahoma"/>
                <w:color w:val="0F1115"/>
              </w:rPr>
              <w:t>int</w:t>
            </w:r>
          </w:p>
        </w:tc>
        <w:tc>
          <w:tcPr>
            <w:tcW w:w="1207" w:type="dxa"/>
            <w:shd w:val="clear" w:color="auto" w:fill="FFFFFF"/>
            <w:tcMar>
              <w:top w:w="150" w:type="dxa"/>
              <w:left w:w="240" w:type="dxa"/>
              <w:bottom w:w="150" w:type="dxa"/>
              <w:right w:w="240" w:type="dxa"/>
            </w:tcMar>
            <w:vAlign w:val="center"/>
          </w:tcPr>
          <w:p w14:paraId="6E999750"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11</w:t>
            </w:r>
          </w:p>
        </w:tc>
        <w:tc>
          <w:tcPr>
            <w:tcW w:w="5284" w:type="dxa"/>
            <w:shd w:val="clear" w:color="auto" w:fill="FFFFFF"/>
            <w:tcMar>
              <w:top w:w="150" w:type="dxa"/>
              <w:left w:w="240" w:type="dxa"/>
              <w:bottom w:w="150" w:type="dxa"/>
              <w:right w:w="0" w:type="dxa"/>
            </w:tcMar>
            <w:vAlign w:val="center"/>
          </w:tcPr>
          <w:p w14:paraId="154ED9C4"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Field that holds the unique record number for the user.</w:t>
            </w:r>
          </w:p>
        </w:tc>
      </w:tr>
      <w:tr w:rsidR="00CF77BE" w14:paraId="4196ACE2" w14:textId="77777777">
        <w:trPr>
          <w:trHeight w:val="14"/>
        </w:trPr>
        <w:tc>
          <w:tcPr>
            <w:tcW w:w="1878" w:type="dxa"/>
            <w:shd w:val="clear" w:color="auto" w:fill="FFFFFF"/>
            <w:tcMar>
              <w:top w:w="150" w:type="dxa"/>
              <w:left w:w="0" w:type="dxa"/>
              <w:bottom w:w="150" w:type="dxa"/>
              <w:right w:w="240" w:type="dxa"/>
            </w:tcMar>
            <w:vAlign w:val="center"/>
          </w:tcPr>
          <w:p w14:paraId="12A5B3F4" w14:textId="77777777" w:rsidR="00CF77BE" w:rsidRDefault="00000000">
            <w:pPr>
              <w:widowControl/>
              <w:rPr>
                <w:rFonts w:ascii="Tahoma" w:eastAsia="Segoe UI" w:hAnsi="Tahoma" w:cs="Tahoma"/>
                <w:color w:val="0F1115"/>
              </w:rPr>
            </w:pPr>
            <w:r>
              <w:rPr>
                <w:rStyle w:val="HTMLCode"/>
                <w:rFonts w:ascii="Tahoma" w:eastAsia="Consolas" w:hAnsi="Tahoma" w:cs="Tahoma"/>
                <w:color w:val="0F1115"/>
                <w:kern w:val="0"/>
                <w:sz w:val="24"/>
                <w:szCs w:val="24"/>
                <w:shd w:val="clear" w:color="auto" w:fill="EBEEF2"/>
                <w:lang w:eastAsia="zh-CN"/>
              </w:rPr>
              <w:t>username</w:t>
            </w:r>
          </w:p>
        </w:tc>
        <w:tc>
          <w:tcPr>
            <w:tcW w:w="1591" w:type="dxa"/>
            <w:shd w:val="clear" w:color="auto" w:fill="FFFFFF"/>
            <w:tcMar>
              <w:top w:w="150" w:type="dxa"/>
              <w:left w:w="240" w:type="dxa"/>
              <w:bottom w:w="150" w:type="dxa"/>
              <w:right w:w="240" w:type="dxa"/>
            </w:tcMar>
            <w:vAlign w:val="center"/>
          </w:tcPr>
          <w:p w14:paraId="79F542DF" w14:textId="77777777" w:rsidR="00CF77BE" w:rsidRDefault="00000000">
            <w:pPr>
              <w:widowControl/>
              <w:rPr>
                <w:rFonts w:ascii="Tahoma" w:eastAsia="Segoe UI" w:hAnsi="Tahoma" w:cs="Tahoma"/>
                <w:color w:val="0F1115"/>
              </w:rPr>
            </w:pPr>
            <w:r>
              <w:rPr>
                <w:rFonts w:ascii="Tahoma" w:eastAsia="Segoe UI" w:hAnsi="Tahoma" w:cs="Tahoma"/>
                <w:color w:val="0F1115"/>
              </w:rPr>
              <w:t>varchar</w:t>
            </w:r>
          </w:p>
        </w:tc>
        <w:tc>
          <w:tcPr>
            <w:tcW w:w="1207" w:type="dxa"/>
            <w:shd w:val="clear" w:color="auto" w:fill="FFFFFF"/>
            <w:tcMar>
              <w:top w:w="150" w:type="dxa"/>
              <w:left w:w="240" w:type="dxa"/>
              <w:bottom w:w="150" w:type="dxa"/>
              <w:right w:w="240" w:type="dxa"/>
            </w:tcMar>
            <w:vAlign w:val="center"/>
          </w:tcPr>
          <w:p w14:paraId="51135DCC"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100</w:t>
            </w:r>
          </w:p>
        </w:tc>
        <w:tc>
          <w:tcPr>
            <w:tcW w:w="5284" w:type="dxa"/>
            <w:shd w:val="clear" w:color="auto" w:fill="FFFFFF"/>
            <w:tcMar>
              <w:top w:w="150" w:type="dxa"/>
              <w:left w:w="240" w:type="dxa"/>
              <w:bottom w:w="150" w:type="dxa"/>
              <w:right w:w="0" w:type="dxa"/>
            </w:tcMar>
            <w:vAlign w:val="center"/>
          </w:tcPr>
          <w:p w14:paraId="6F022D74"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Field that holds the unique username used for logging in.</w:t>
            </w:r>
          </w:p>
        </w:tc>
      </w:tr>
      <w:tr w:rsidR="00CF77BE" w14:paraId="6D782323" w14:textId="77777777">
        <w:trPr>
          <w:trHeight w:val="14"/>
        </w:trPr>
        <w:tc>
          <w:tcPr>
            <w:tcW w:w="1878" w:type="dxa"/>
            <w:shd w:val="clear" w:color="auto" w:fill="FFFFFF"/>
            <w:tcMar>
              <w:top w:w="150" w:type="dxa"/>
              <w:left w:w="0" w:type="dxa"/>
              <w:bottom w:w="150" w:type="dxa"/>
              <w:right w:w="240" w:type="dxa"/>
            </w:tcMar>
            <w:vAlign w:val="center"/>
          </w:tcPr>
          <w:p w14:paraId="4C7329C0" w14:textId="77777777" w:rsidR="00CF77BE" w:rsidRDefault="00000000">
            <w:pPr>
              <w:widowControl/>
              <w:rPr>
                <w:rFonts w:ascii="Tahoma" w:eastAsia="Segoe UI" w:hAnsi="Tahoma" w:cs="Tahoma"/>
                <w:color w:val="0F1115"/>
              </w:rPr>
            </w:pPr>
            <w:r>
              <w:rPr>
                <w:rStyle w:val="HTMLCode"/>
                <w:rFonts w:ascii="Tahoma" w:eastAsia="Consolas" w:hAnsi="Tahoma" w:cs="Tahoma"/>
                <w:color w:val="0F1115"/>
                <w:kern w:val="0"/>
                <w:sz w:val="24"/>
                <w:szCs w:val="24"/>
                <w:shd w:val="clear" w:color="auto" w:fill="EBEEF2"/>
                <w:lang w:eastAsia="zh-CN"/>
              </w:rPr>
              <w:t>email</w:t>
            </w:r>
          </w:p>
        </w:tc>
        <w:tc>
          <w:tcPr>
            <w:tcW w:w="1591" w:type="dxa"/>
            <w:shd w:val="clear" w:color="auto" w:fill="FFFFFF"/>
            <w:tcMar>
              <w:top w:w="150" w:type="dxa"/>
              <w:left w:w="240" w:type="dxa"/>
              <w:bottom w:w="150" w:type="dxa"/>
              <w:right w:w="240" w:type="dxa"/>
            </w:tcMar>
            <w:vAlign w:val="center"/>
          </w:tcPr>
          <w:p w14:paraId="791587CF" w14:textId="77777777" w:rsidR="00CF77BE" w:rsidRDefault="00000000">
            <w:pPr>
              <w:widowControl/>
              <w:rPr>
                <w:rFonts w:ascii="Tahoma" w:eastAsia="Segoe UI" w:hAnsi="Tahoma" w:cs="Tahoma"/>
                <w:color w:val="0F1115"/>
              </w:rPr>
            </w:pPr>
            <w:r>
              <w:rPr>
                <w:rFonts w:ascii="Tahoma" w:eastAsia="Segoe UI" w:hAnsi="Tahoma" w:cs="Tahoma"/>
                <w:color w:val="0F1115"/>
              </w:rPr>
              <w:t>varchar</w:t>
            </w:r>
          </w:p>
        </w:tc>
        <w:tc>
          <w:tcPr>
            <w:tcW w:w="1207" w:type="dxa"/>
            <w:shd w:val="clear" w:color="auto" w:fill="FFFFFF"/>
            <w:tcMar>
              <w:top w:w="150" w:type="dxa"/>
              <w:left w:w="240" w:type="dxa"/>
              <w:bottom w:w="150" w:type="dxa"/>
              <w:right w:w="240" w:type="dxa"/>
            </w:tcMar>
            <w:vAlign w:val="center"/>
          </w:tcPr>
          <w:p w14:paraId="4A0800F7"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100</w:t>
            </w:r>
          </w:p>
        </w:tc>
        <w:tc>
          <w:tcPr>
            <w:tcW w:w="5284" w:type="dxa"/>
            <w:shd w:val="clear" w:color="auto" w:fill="FFFFFF"/>
            <w:tcMar>
              <w:top w:w="150" w:type="dxa"/>
              <w:left w:w="240" w:type="dxa"/>
              <w:bottom w:w="150" w:type="dxa"/>
              <w:right w:w="0" w:type="dxa"/>
            </w:tcMar>
            <w:vAlign w:val="center"/>
          </w:tcPr>
          <w:p w14:paraId="3019EBCF"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Field that holds the user's email address.</w:t>
            </w:r>
          </w:p>
        </w:tc>
      </w:tr>
      <w:tr w:rsidR="00CF77BE" w14:paraId="33ED390E" w14:textId="77777777">
        <w:trPr>
          <w:trHeight w:val="14"/>
        </w:trPr>
        <w:tc>
          <w:tcPr>
            <w:tcW w:w="1878" w:type="dxa"/>
            <w:shd w:val="clear" w:color="auto" w:fill="FFFFFF"/>
            <w:tcMar>
              <w:top w:w="150" w:type="dxa"/>
              <w:left w:w="0" w:type="dxa"/>
              <w:bottom w:w="150" w:type="dxa"/>
              <w:right w:w="240" w:type="dxa"/>
            </w:tcMar>
            <w:vAlign w:val="center"/>
          </w:tcPr>
          <w:p w14:paraId="34E8E5BC" w14:textId="77777777" w:rsidR="00CF77BE" w:rsidRDefault="00000000">
            <w:pPr>
              <w:widowControl/>
              <w:rPr>
                <w:rFonts w:ascii="Tahoma" w:eastAsia="Segoe UI" w:hAnsi="Tahoma" w:cs="Tahoma"/>
                <w:color w:val="0F1115"/>
              </w:rPr>
            </w:pPr>
            <w:proofErr w:type="spellStart"/>
            <w:r>
              <w:rPr>
                <w:rStyle w:val="HTMLCode"/>
                <w:rFonts w:ascii="Tahoma" w:eastAsia="Consolas" w:hAnsi="Tahoma" w:cs="Tahoma"/>
                <w:color w:val="0F1115"/>
                <w:kern w:val="0"/>
                <w:sz w:val="24"/>
                <w:szCs w:val="24"/>
                <w:shd w:val="clear" w:color="auto" w:fill="EBEEF2"/>
                <w:lang w:eastAsia="zh-CN"/>
              </w:rPr>
              <w:t>password_hash</w:t>
            </w:r>
            <w:proofErr w:type="spellEnd"/>
          </w:p>
        </w:tc>
        <w:tc>
          <w:tcPr>
            <w:tcW w:w="1591" w:type="dxa"/>
            <w:shd w:val="clear" w:color="auto" w:fill="FFFFFF"/>
            <w:tcMar>
              <w:top w:w="150" w:type="dxa"/>
              <w:left w:w="240" w:type="dxa"/>
              <w:bottom w:w="150" w:type="dxa"/>
              <w:right w:w="240" w:type="dxa"/>
            </w:tcMar>
            <w:vAlign w:val="center"/>
          </w:tcPr>
          <w:p w14:paraId="65C2260D" w14:textId="77777777" w:rsidR="00CF77BE" w:rsidRDefault="00000000">
            <w:pPr>
              <w:widowControl/>
              <w:rPr>
                <w:rFonts w:ascii="Tahoma" w:eastAsia="Segoe UI" w:hAnsi="Tahoma" w:cs="Tahoma"/>
                <w:color w:val="0F1115"/>
              </w:rPr>
            </w:pPr>
            <w:r>
              <w:rPr>
                <w:rFonts w:ascii="Tahoma" w:eastAsia="Segoe UI" w:hAnsi="Tahoma" w:cs="Tahoma"/>
                <w:color w:val="0F1115"/>
              </w:rPr>
              <w:t>varchar</w:t>
            </w:r>
          </w:p>
        </w:tc>
        <w:tc>
          <w:tcPr>
            <w:tcW w:w="1207" w:type="dxa"/>
            <w:shd w:val="clear" w:color="auto" w:fill="FFFFFF"/>
            <w:tcMar>
              <w:top w:w="150" w:type="dxa"/>
              <w:left w:w="240" w:type="dxa"/>
              <w:bottom w:w="150" w:type="dxa"/>
              <w:right w:w="240" w:type="dxa"/>
            </w:tcMar>
            <w:vAlign w:val="center"/>
          </w:tcPr>
          <w:p w14:paraId="643AA8DF"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255</w:t>
            </w:r>
          </w:p>
        </w:tc>
        <w:tc>
          <w:tcPr>
            <w:tcW w:w="5284" w:type="dxa"/>
            <w:shd w:val="clear" w:color="auto" w:fill="FFFFFF"/>
            <w:tcMar>
              <w:top w:w="150" w:type="dxa"/>
              <w:left w:w="240" w:type="dxa"/>
              <w:bottom w:w="150" w:type="dxa"/>
              <w:right w:w="0" w:type="dxa"/>
            </w:tcMar>
            <w:vAlign w:val="center"/>
          </w:tcPr>
          <w:p w14:paraId="396D5F49"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Field that holds the hashed password for secure authentication.</w:t>
            </w:r>
          </w:p>
        </w:tc>
      </w:tr>
      <w:tr w:rsidR="00CF77BE" w14:paraId="01234F89" w14:textId="77777777">
        <w:trPr>
          <w:trHeight w:val="14"/>
        </w:trPr>
        <w:tc>
          <w:tcPr>
            <w:tcW w:w="1878" w:type="dxa"/>
            <w:shd w:val="clear" w:color="auto" w:fill="FFFFFF"/>
            <w:tcMar>
              <w:top w:w="150" w:type="dxa"/>
              <w:left w:w="0" w:type="dxa"/>
              <w:bottom w:w="150" w:type="dxa"/>
              <w:right w:w="240" w:type="dxa"/>
            </w:tcMar>
            <w:vAlign w:val="center"/>
          </w:tcPr>
          <w:p w14:paraId="2EB29724" w14:textId="77777777" w:rsidR="00CF77BE" w:rsidRDefault="00000000">
            <w:pPr>
              <w:widowControl/>
              <w:rPr>
                <w:rFonts w:ascii="Tahoma" w:eastAsia="Segoe UI" w:hAnsi="Tahoma" w:cs="Tahoma"/>
                <w:color w:val="0F1115"/>
              </w:rPr>
            </w:pPr>
            <w:proofErr w:type="spellStart"/>
            <w:r>
              <w:rPr>
                <w:rStyle w:val="HTMLCode"/>
                <w:rFonts w:ascii="Tahoma" w:eastAsia="Consolas" w:hAnsi="Tahoma" w:cs="Tahoma"/>
                <w:color w:val="0F1115"/>
                <w:kern w:val="0"/>
                <w:sz w:val="24"/>
                <w:szCs w:val="24"/>
                <w:shd w:val="clear" w:color="auto" w:fill="EBEEF2"/>
                <w:lang w:eastAsia="zh-CN"/>
              </w:rPr>
              <w:t>full_name</w:t>
            </w:r>
            <w:proofErr w:type="spellEnd"/>
          </w:p>
        </w:tc>
        <w:tc>
          <w:tcPr>
            <w:tcW w:w="1591" w:type="dxa"/>
            <w:shd w:val="clear" w:color="auto" w:fill="FFFFFF"/>
            <w:tcMar>
              <w:top w:w="150" w:type="dxa"/>
              <w:left w:w="240" w:type="dxa"/>
              <w:bottom w:w="150" w:type="dxa"/>
              <w:right w:w="240" w:type="dxa"/>
            </w:tcMar>
            <w:vAlign w:val="center"/>
          </w:tcPr>
          <w:p w14:paraId="145D1DBE" w14:textId="77777777" w:rsidR="00CF77BE" w:rsidRDefault="00000000">
            <w:pPr>
              <w:widowControl/>
              <w:rPr>
                <w:rFonts w:ascii="Tahoma" w:eastAsia="Segoe UI" w:hAnsi="Tahoma" w:cs="Tahoma"/>
                <w:color w:val="0F1115"/>
              </w:rPr>
            </w:pPr>
            <w:r>
              <w:rPr>
                <w:rFonts w:ascii="Tahoma" w:eastAsia="Segoe UI" w:hAnsi="Tahoma" w:cs="Tahoma"/>
                <w:color w:val="0F1115"/>
              </w:rPr>
              <w:t>varchar</w:t>
            </w:r>
          </w:p>
        </w:tc>
        <w:tc>
          <w:tcPr>
            <w:tcW w:w="1207" w:type="dxa"/>
            <w:shd w:val="clear" w:color="auto" w:fill="FFFFFF"/>
            <w:tcMar>
              <w:top w:w="150" w:type="dxa"/>
              <w:left w:w="240" w:type="dxa"/>
              <w:bottom w:w="150" w:type="dxa"/>
              <w:right w:w="240" w:type="dxa"/>
            </w:tcMar>
            <w:vAlign w:val="center"/>
          </w:tcPr>
          <w:p w14:paraId="534AB772"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255</w:t>
            </w:r>
          </w:p>
        </w:tc>
        <w:tc>
          <w:tcPr>
            <w:tcW w:w="5284" w:type="dxa"/>
            <w:shd w:val="clear" w:color="auto" w:fill="FFFFFF"/>
            <w:tcMar>
              <w:top w:w="150" w:type="dxa"/>
              <w:left w:w="240" w:type="dxa"/>
              <w:bottom w:w="150" w:type="dxa"/>
              <w:right w:w="0" w:type="dxa"/>
            </w:tcMar>
            <w:vAlign w:val="center"/>
          </w:tcPr>
          <w:p w14:paraId="746C7DCE"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Field that holds the user's full name.</w:t>
            </w:r>
          </w:p>
        </w:tc>
      </w:tr>
      <w:tr w:rsidR="00CF77BE" w14:paraId="0B6141A0" w14:textId="77777777">
        <w:trPr>
          <w:trHeight w:val="14"/>
        </w:trPr>
        <w:tc>
          <w:tcPr>
            <w:tcW w:w="1878" w:type="dxa"/>
            <w:shd w:val="clear" w:color="auto" w:fill="FFFFFF"/>
            <w:tcMar>
              <w:top w:w="150" w:type="dxa"/>
              <w:left w:w="0" w:type="dxa"/>
              <w:bottom w:w="150" w:type="dxa"/>
              <w:right w:w="240" w:type="dxa"/>
            </w:tcMar>
            <w:vAlign w:val="center"/>
          </w:tcPr>
          <w:p w14:paraId="42AEEC72" w14:textId="77777777" w:rsidR="00CF77BE" w:rsidRDefault="00000000">
            <w:pPr>
              <w:widowControl/>
              <w:rPr>
                <w:rFonts w:ascii="Tahoma" w:eastAsia="Segoe UI" w:hAnsi="Tahoma" w:cs="Tahoma"/>
                <w:color w:val="0F1115"/>
              </w:rPr>
            </w:pPr>
            <w:r>
              <w:rPr>
                <w:rStyle w:val="HTMLCode"/>
                <w:rFonts w:ascii="Tahoma" w:eastAsia="Consolas" w:hAnsi="Tahoma" w:cs="Tahoma"/>
                <w:color w:val="0F1115"/>
                <w:kern w:val="0"/>
                <w:sz w:val="24"/>
                <w:szCs w:val="24"/>
                <w:shd w:val="clear" w:color="auto" w:fill="EBEEF2"/>
                <w:lang w:eastAsia="zh-CN"/>
              </w:rPr>
              <w:t>role</w:t>
            </w:r>
          </w:p>
        </w:tc>
        <w:tc>
          <w:tcPr>
            <w:tcW w:w="1591" w:type="dxa"/>
            <w:shd w:val="clear" w:color="auto" w:fill="FFFFFF"/>
            <w:tcMar>
              <w:top w:w="150" w:type="dxa"/>
              <w:left w:w="240" w:type="dxa"/>
              <w:bottom w:w="150" w:type="dxa"/>
              <w:right w:w="240" w:type="dxa"/>
            </w:tcMar>
            <w:vAlign w:val="center"/>
          </w:tcPr>
          <w:p w14:paraId="4BB1BBAA" w14:textId="77777777" w:rsidR="00CF77BE" w:rsidRDefault="00000000">
            <w:pPr>
              <w:widowControl/>
              <w:rPr>
                <w:rFonts w:ascii="Tahoma" w:eastAsia="Segoe UI" w:hAnsi="Tahoma" w:cs="Tahoma"/>
                <w:color w:val="0F1115"/>
              </w:rPr>
            </w:pPr>
            <w:r>
              <w:rPr>
                <w:rFonts w:ascii="Tahoma" w:eastAsia="Segoe UI" w:hAnsi="Tahoma" w:cs="Tahoma"/>
                <w:color w:val="0F1115"/>
              </w:rPr>
              <w:t>varchar</w:t>
            </w:r>
          </w:p>
        </w:tc>
        <w:tc>
          <w:tcPr>
            <w:tcW w:w="1207" w:type="dxa"/>
            <w:shd w:val="clear" w:color="auto" w:fill="FFFFFF"/>
            <w:tcMar>
              <w:top w:w="150" w:type="dxa"/>
              <w:left w:w="240" w:type="dxa"/>
              <w:bottom w:w="150" w:type="dxa"/>
              <w:right w:w="240" w:type="dxa"/>
            </w:tcMar>
            <w:vAlign w:val="center"/>
          </w:tcPr>
          <w:p w14:paraId="7C793D6C"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50</w:t>
            </w:r>
          </w:p>
        </w:tc>
        <w:tc>
          <w:tcPr>
            <w:tcW w:w="5284" w:type="dxa"/>
            <w:shd w:val="clear" w:color="auto" w:fill="FFFFFF"/>
            <w:tcMar>
              <w:top w:w="150" w:type="dxa"/>
              <w:left w:w="240" w:type="dxa"/>
              <w:bottom w:w="150" w:type="dxa"/>
              <w:right w:w="0" w:type="dxa"/>
            </w:tcMar>
            <w:vAlign w:val="center"/>
          </w:tcPr>
          <w:p w14:paraId="5236622D"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Field that holds the user's role (e.g., 'Administrator', 'Staff') for access control.</w:t>
            </w:r>
          </w:p>
        </w:tc>
      </w:tr>
      <w:tr w:rsidR="00CF77BE" w14:paraId="561C822B" w14:textId="77777777">
        <w:trPr>
          <w:trHeight w:val="14"/>
        </w:trPr>
        <w:tc>
          <w:tcPr>
            <w:tcW w:w="1878" w:type="dxa"/>
            <w:shd w:val="clear" w:color="auto" w:fill="FFFFFF"/>
            <w:tcMar>
              <w:top w:w="150" w:type="dxa"/>
              <w:left w:w="0" w:type="dxa"/>
              <w:bottom w:w="150" w:type="dxa"/>
              <w:right w:w="240" w:type="dxa"/>
            </w:tcMar>
            <w:vAlign w:val="center"/>
          </w:tcPr>
          <w:p w14:paraId="2D1F5278" w14:textId="77777777" w:rsidR="00CF77BE" w:rsidRDefault="00000000">
            <w:pPr>
              <w:widowControl/>
              <w:rPr>
                <w:rFonts w:ascii="Tahoma" w:eastAsia="Segoe UI" w:hAnsi="Tahoma" w:cs="Tahoma"/>
                <w:color w:val="0F1115"/>
              </w:rPr>
            </w:pPr>
            <w:proofErr w:type="spellStart"/>
            <w:r>
              <w:rPr>
                <w:rStyle w:val="HTMLCode"/>
                <w:rFonts w:ascii="Tahoma" w:eastAsia="Consolas" w:hAnsi="Tahoma" w:cs="Tahoma"/>
                <w:color w:val="0F1115"/>
                <w:kern w:val="0"/>
                <w:sz w:val="24"/>
                <w:szCs w:val="24"/>
                <w:shd w:val="clear" w:color="auto" w:fill="EBEEF2"/>
                <w:lang w:eastAsia="zh-CN"/>
              </w:rPr>
              <w:t>is_active</w:t>
            </w:r>
            <w:proofErr w:type="spellEnd"/>
          </w:p>
        </w:tc>
        <w:tc>
          <w:tcPr>
            <w:tcW w:w="1591" w:type="dxa"/>
            <w:shd w:val="clear" w:color="auto" w:fill="FFFFFF"/>
            <w:tcMar>
              <w:top w:w="150" w:type="dxa"/>
              <w:left w:w="240" w:type="dxa"/>
              <w:bottom w:w="150" w:type="dxa"/>
              <w:right w:w="240" w:type="dxa"/>
            </w:tcMar>
            <w:vAlign w:val="center"/>
          </w:tcPr>
          <w:p w14:paraId="25AB9A0A" w14:textId="77777777" w:rsidR="00CF77BE" w:rsidRDefault="00000000">
            <w:pPr>
              <w:widowControl/>
              <w:rPr>
                <w:rFonts w:ascii="Tahoma" w:eastAsia="Segoe UI" w:hAnsi="Tahoma" w:cs="Tahoma"/>
                <w:color w:val="0F1115"/>
              </w:rPr>
            </w:pPr>
            <w:proofErr w:type="spellStart"/>
            <w:r>
              <w:rPr>
                <w:rFonts w:ascii="Tahoma" w:eastAsia="Segoe UI" w:hAnsi="Tahoma" w:cs="Tahoma"/>
                <w:color w:val="0F1115"/>
              </w:rPr>
              <w:t>boolean</w:t>
            </w:r>
            <w:proofErr w:type="spellEnd"/>
          </w:p>
        </w:tc>
        <w:tc>
          <w:tcPr>
            <w:tcW w:w="1207" w:type="dxa"/>
            <w:shd w:val="clear" w:color="auto" w:fill="FFFFFF"/>
            <w:tcMar>
              <w:top w:w="150" w:type="dxa"/>
              <w:left w:w="240" w:type="dxa"/>
              <w:bottom w:w="150" w:type="dxa"/>
              <w:right w:w="240" w:type="dxa"/>
            </w:tcMar>
            <w:vAlign w:val="center"/>
          </w:tcPr>
          <w:p w14:paraId="4341404F"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1</w:t>
            </w:r>
          </w:p>
        </w:tc>
        <w:tc>
          <w:tcPr>
            <w:tcW w:w="5284" w:type="dxa"/>
            <w:shd w:val="clear" w:color="auto" w:fill="FFFFFF"/>
            <w:tcMar>
              <w:top w:w="150" w:type="dxa"/>
              <w:left w:w="240" w:type="dxa"/>
              <w:bottom w:w="150" w:type="dxa"/>
              <w:right w:w="0" w:type="dxa"/>
            </w:tcMar>
            <w:vAlign w:val="center"/>
          </w:tcPr>
          <w:p w14:paraId="394CE5E6"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Field that holds the status of the user account. 1 for active, 0 for inactive.</w:t>
            </w:r>
          </w:p>
        </w:tc>
      </w:tr>
      <w:tr w:rsidR="00CF77BE" w14:paraId="71F8EFBB" w14:textId="77777777">
        <w:trPr>
          <w:trHeight w:val="14"/>
        </w:trPr>
        <w:tc>
          <w:tcPr>
            <w:tcW w:w="1878" w:type="dxa"/>
            <w:shd w:val="clear" w:color="auto" w:fill="FFFFFF"/>
            <w:tcMar>
              <w:top w:w="150" w:type="dxa"/>
              <w:left w:w="0" w:type="dxa"/>
              <w:bottom w:w="150" w:type="dxa"/>
              <w:right w:w="240" w:type="dxa"/>
            </w:tcMar>
            <w:vAlign w:val="center"/>
          </w:tcPr>
          <w:p w14:paraId="1EBA8EC1" w14:textId="77777777" w:rsidR="00CF77BE" w:rsidRDefault="00000000">
            <w:pPr>
              <w:widowControl/>
              <w:rPr>
                <w:rFonts w:ascii="Tahoma" w:eastAsia="Segoe UI" w:hAnsi="Tahoma" w:cs="Tahoma"/>
                <w:color w:val="0F1115"/>
              </w:rPr>
            </w:pPr>
            <w:proofErr w:type="spellStart"/>
            <w:r>
              <w:rPr>
                <w:rStyle w:val="HTMLCode"/>
                <w:rFonts w:ascii="Tahoma" w:eastAsia="Consolas" w:hAnsi="Tahoma" w:cs="Tahoma"/>
                <w:color w:val="0F1115"/>
                <w:kern w:val="0"/>
                <w:sz w:val="24"/>
                <w:szCs w:val="24"/>
                <w:shd w:val="clear" w:color="auto" w:fill="EBEEF2"/>
                <w:lang w:eastAsia="zh-CN"/>
              </w:rPr>
              <w:t>last_login</w:t>
            </w:r>
            <w:proofErr w:type="spellEnd"/>
          </w:p>
        </w:tc>
        <w:tc>
          <w:tcPr>
            <w:tcW w:w="1591" w:type="dxa"/>
            <w:shd w:val="clear" w:color="auto" w:fill="FFFFFF"/>
            <w:tcMar>
              <w:top w:w="150" w:type="dxa"/>
              <w:left w:w="240" w:type="dxa"/>
              <w:bottom w:w="150" w:type="dxa"/>
              <w:right w:w="240" w:type="dxa"/>
            </w:tcMar>
            <w:vAlign w:val="center"/>
          </w:tcPr>
          <w:p w14:paraId="76034180" w14:textId="77777777" w:rsidR="00CF77BE" w:rsidRDefault="00000000">
            <w:pPr>
              <w:widowControl/>
              <w:rPr>
                <w:rFonts w:ascii="Tahoma" w:eastAsia="Segoe UI" w:hAnsi="Tahoma" w:cs="Tahoma"/>
                <w:color w:val="0F1115"/>
              </w:rPr>
            </w:pPr>
            <w:r>
              <w:rPr>
                <w:rFonts w:ascii="Tahoma" w:eastAsia="Segoe UI" w:hAnsi="Tahoma" w:cs="Tahoma"/>
                <w:color w:val="0F1115"/>
              </w:rPr>
              <w:t>datetime</w:t>
            </w:r>
          </w:p>
        </w:tc>
        <w:tc>
          <w:tcPr>
            <w:tcW w:w="1207" w:type="dxa"/>
            <w:shd w:val="clear" w:color="auto" w:fill="FFFFFF"/>
            <w:tcMar>
              <w:top w:w="150" w:type="dxa"/>
              <w:left w:w="240" w:type="dxa"/>
              <w:bottom w:w="150" w:type="dxa"/>
              <w:right w:w="240" w:type="dxa"/>
            </w:tcMar>
            <w:vAlign w:val="center"/>
          </w:tcPr>
          <w:p w14:paraId="75F4BEF6" w14:textId="77777777" w:rsidR="00CF77BE" w:rsidRDefault="00CF77BE">
            <w:pPr>
              <w:rPr>
                <w:rFonts w:ascii="Tahoma" w:eastAsia="Segoe UI" w:hAnsi="Tahoma" w:cs="Tahoma"/>
                <w:color w:val="0F1115"/>
              </w:rPr>
            </w:pPr>
          </w:p>
        </w:tc>
        <w:tc>
          <w:tcPr>
            <w:tcW w:w="5284" w:type="dxa"/>
            <w:shd w:val="clear" w:color="auto" w:fill="FFFFFF"/>
            <w:tcMar>
              <w:top w:w="150" w:type="dxa"/>
              <w:left w:w="240" w:type="dxa"/>
              <w:bottom w:w="150" w:type="dxa"/>
              <w:right w:w="0" w:type="dxa"/>
            </w:tcMar>
            <w:vAlign w:val="center"/>
          </w:tcPr>
          <w:p w14:paraId="494EE01F"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Field that holds the timestamp of the user's last successful login.</w:t>
            </w:r>
          </w:p>
        </w:tc>
      </w:tr>
      <w:tr w:rsidR="00CF77BE" w14:paraId="193A0759" w14:textId="77777777">
        <w:trPr>
          <w:trHeight w:val="14"/>
        </w:trPr>
        <w:tc>
          <w:tcPr>
            <w:tcW w:w="1878" w:type="dxa"/>
            <w:shd w:val="clear" w:color="auto" w:fill="FFFFFF"/>
            <w:tcMar>
              <w:top w:w="150" w:type="dxa"/>
              <w:left w:w="0" w:type="dxa"/>
              <w:bottom w:w="150" w:type="dxa"/>
              <w:right w:w="240" w:type="dxa"/>
            </w:tcMar>
            <w:vAlign w:val="center"/>
          </w:tcPr>
          <w:p w14:paraId="7611DD67" w14:textId="77777777" w:rsidR="00CF77BE" w:rsidRDefault="00000000">
            <w:pPr>
              <w:widowControl/>
              <w:rPr>
                <w:rFonts w:ascii="Tahoma" w:eastAsia="Segoe UI" w:hAnsi="Tahoma" w:cs="Tahoma"/>
                <w:color w:val="0F1115"/>
              </w:rPr>
            </w:pPr>
            <w:proofErr w:type="spellStart"/>
            <w:r>
              <w:rPr>
                <w:rStyle w:val="HTMLCode"/>
                <w:rFonts w:ascii="Tahoma" w:eastAsia="Consolas" w:hAnsi="Tahoma" w:cs="Tahoma"/>
                <w:color w:val="0F1115"/>
                <w:kern w:val="0"/>
                <w:sz w:val="24"/>
                <w:szCs w:val="24"/>
                <w:shd w:val="clear" w:color="auto" w:fill="EBEEF2"/>
                <w:lang w:eastAsia="zh-CN"/>
              </w:rPr>
              <w:t>created_at</w:t>
            </w:r>
            <w:proofErr w:type="spellEnd"/>
          </w:p>
        </w:tc>
        <w:tc>
          <w:tcPr>
            <w:tcW w:w="1591" w:type="dxa"/>
            <w:shd w:val="clear" w:color="auto" w:fill="FFFFFF"/>
            <w:tcMar>
              <w:top w:w="150" w:type="dxa"/>
              <w:left w:w="240" w:type="dxa"/>
              <w:bottom w:w="150" w:type="dxa"/>
              <w:right w:w="240" w:type="dxa"/>
            </w:tcMar>
            <w:vAlign w:val="center"/>
          </w:tcPr>
          <w:p w14:paraId="2667BE04"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timestamp</w:t>
            </w:r>
          </w:p>
        </w:tc>
        <w:tc>
          <w:tcPr>
            <w:tcW w:w="1207" w:type="dxa"/>
            <w:shd w:val="clear" w:color="auto" w:fill="FFFFFF"/>
            <w:tcMar>
              <w:top w:w="150" w:type="dxa"/>
              <w:left w:w="240" w:type="dxa"/>
              <w:bottom w:w="150" w:type="dxa"/>
              <w:right w:w="240" w:type="dxa"/>
            </w:tcMar>
            <w:vAlign w:val="center"/>
          </w:tcPr>
          <w:p w14:paraId="74F17432" w14:textId="77777777" w:rsidR="00CF77BE" w:rsidRDefault="00CF77BE">
            <w:pPr>
              <w:rPr>
                <w:rFonts w:ascii="Tahoma" w:eastAsia="Segoe UI" w:hAnsi="Tahoma" w:cs="Tahoma"/>
                <w:color w:val="0F1115"/>
              </w:rPr>
            </w:pPr>
          </w:p>
        </w:tc>
        <w:tc>
          <w:tcPr>
            <w:tcW w:w="5284" w:type="dxa"/>
            <w:shd w:val="clear" w:color="auto" w:fill="FFFFFF"/>
            <w:tcMar>
              <w:top w:w="150" w:type="dxa"/>
              <w:left w:w="240" w:type="dxa"/>
              <w:bottom w:w="150" w:type="dxa"/>
              <w:right w:w="0" w:type="dxa"/>
            </w:tcMar>
            <w:vAlign w:val="center"/>
          </w:tcPr>
          <w:p w14:paraId="6E038CB6"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Field that holds the timestamp when the user account was created.</w:t>
            </w:r>
          </w:p>
        </w:tc>
      </w:tr>
      <w:tr w:rsidR="00CF77BE" w14:paraId="45F0B3F8" w14:textId="77777777">
        <w:trPr>
          <w:trHeight w:val="14"/>
        </w:trPr>
        <w:tc>
          <w:tcPr>
            <w:tcW w:w="1878" w:type="dxa"/>
            <w:shd w:val="clear" w:color="auto" w:fill="FFFFFF"/>
            <w:tcMar>
              <w:top w:w="150" w:type="dxa"/>
              <w:left w:w="0" w:type="dxa"/>
              <w:bottom w:w="150" w:type="dxa"/>
              <w:right w:w="240" w:type="dxa"/>
            </w:tcMar>
            <w:vAlign w:val="center"/>
          </w:tcPr>
          <w:p w14:paraId="6238A417" w14:textId="77777777" w:rsidR="00CF77BE" w:rsidRDefault="00000000">
            <w:pPr>
              <w:widowControl/>
              <w:rPr>
                <w:rFonts w:ascii="Tahoma" w:eastAsia="Segoe UI" w:hAnsi="Tahoma" w:cs="Tahoma"/>
                <w:color w:val="0F1115"/>
              </w:rPr>
            </w:pPr>
            <w:proofErr w:type="spellStart"/>
            <w:r>
              <w:rPr>
                <w:rStyle w:val="HTMLCode"/>
                <w:rFonts w:ascii="Tahoma" w:eastAsia="Consolas" w:hAnsi="Tahoma" w:cs="Tahoma"/>
                <w:color w:val="0F1115"/>
                <w:kern w:val="0"/>
                <w:sz w:val="24"/>
                <w:szCs w:val="24"/>
                <w:shd w:val="clear" w:color="auto" w:fill="EBEEF2"/>
                <w:lang w:eastAsia="zh-CN"/>
              </w:rPr>
              <w:t>updated_at</w:t>
            </w:r>
            <w:proofErr w:type="spellEnd"/>
          </w:p>
        </w:tc>
        <w:tc>
          <w:tcPr>
            <w:tcW w:w="1591" w:type="dxa"/>
            <w:shd w:val="clear" w:color="auto" w:fill="FFFFFF"/>
            <w:tcMar>
              <w:top w:w="150" w:type="dxa"/>
              <w:left w:w="240" w:type="dxa"/>
              <w:bottom w:w="150" w:type="dxa"/>
              <w:right w:w="240" w:type="dxa"/>
            </w:tcMar>
            <w:vAlign w:val="center"/>
          </w:tcPr>
          <w:p w14:paraId="31FC007D"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timestamp</w:t>
            </w:r>
          </w:p>
        </w:tc>
        <w:tc>
          <w:tcPr>
            <w:tcW w:w="1207" w:type="dxa"/>
            <w:shd w:val="clear" w:color="auto" w:fill="FFFFFF"/>
            <w:tcMar>
              <w:top w:w="150" w:type="dxa"/>
              <w:left w:w="240" w:type="dxa"/>
              <w:bottom w:w="150" w:type="dxa"/>
              <w:right w:w="240" w:type="dxa"/>
            </w:tcMar>
            <w:vAlign w:val="center"/>
          </w:tcPr>
          <w:p w14:paraId="2BAB9819" w14:textId="77777777" w:rsidR="00CF77BE" w:rsidRDefault="00CF77BE">
            <w:pPr>
              <w:rPr>
                <w:rFonts w:ascii="Tahoma" w:eastAsia="Segoe UI" w:hAnsi="Tahoma" w:cs="Tahoma"/>
                <w:color w:val="0F1115"/>
              </w:rPr>
            </w:pPr>
          </w:p>
        </w:tc>
        <w:tc>
          <w:tcPr>
            <w:tcW w:w="5284" w:type="dxa"/>
            <w:shd w:val="clear" w:color="auto" w:fill="FFFFFF"/>
            <w:tcMar>
              <w:top w:w="150" w:type="dxa"/>
              <w:left w:w="240" w:type="dxa"/>
              <w:bottom w:w="150" w:type="dxa"/>
              <w:right w:w="0" w:type="dxa"/>
            </w:tcMar>
            <w:vAlign w:val="center"/>
          </w:tcPr>
          <w:p w14:paraId="70F6C501" w14:textId="77777777" w:rsidR="00CF77BE" w:rsidRDefault="00000000">
            <w:pPr>
              <w:widowControl/>
              <w:rPr>
                <w:rFonts w:ascii="Tahoma" w:eastAsia="Segoe UI" w:hAnsi="Tahoma" w:cs="Tahoma"/>
                <w:color w:val="0F1115"/>
              </w:rPr>
            </w:pPr>
            <w:r>
              <w:rPr>
                <w:rFonts w:ascii="Tahoma" w:eastAsia="Segoe UI" w:hAnsi="Tahoma" w:cs="Tahoma"/>
                <w:color w:val="0F1115"/>
                <w:kern w:val="0"/>
                <w:lang w:eastAsia="zh-CN"/>
              </w:rPr>
              <w:t>Field that holds the timestamp when the user account was last updated.</w:t>
            </w:r>
          </w:p>
        </w:tc>
      </w:tr>
    </w:tbl>
    <w:p w14:paraId="3E350DA1" w14:textId="77777777" w:rsidR="00CF77BE" w:rsidRDefault="00CF77BE">
      <w:pPr>
        <w:tabs>
          <w:tab w:val="left" w:pos="220"/>
          <w:tab w:val="left" w:pos="720"/>
        </w:tabs>
        <w:suppressAutoHyphens w:val="0"/>
        <w:autoSpaceDE w:val="0"/>
        <w:autoSpaceDN w:val="0"/>
        <w:adjustRightInd w:val="0"/>
        <w:jc w:val="both"/>
        <w:rPr>
          <w:rFonts w:ascii="Tahoma" w:eastAsia="Times New Roman" w:hAnsi="Tahoma" w:cs="Tahoma"/>
          <w:i/>
          <w:iCs/>
          <w:color w:val="000000"/>
          <w:kern w:val="0"/>
          <w:lang w:eastAsia="en-US"/>
        </w:rPr>
      </w:pPr>
    </w:p>
    <w:p w14:paraId="1458BFD8" w14:textId="77777777" w:rsidR="00CF77BE" w:rsidRDefault="00000000">
      <w:pPr>
        <w:tabs>
          <w:tab w:val="left" w:pos="220"/>
          <w:tab w:val="left" w:pos="720"/>
        </w:tabs>
        <w:suppressAutoHyphens w:val="0"/>
        <w:autoSpaceDE w:val="0"/>
        <w:autoSpaceDN w:val="0"/>
        <w:adjustRightInd w:val="0"/>
        <w:jc w:val="center"/>
        <w:rPr>
          <w:rStyle w:val="HTMLCode"/>
          <w:rFonts w:ascii="Tahoma" w:eastAsia="Consolas" w:hAnsi="Tahoma" w:cs="Tahoma"/>
          <w:color w:val="0F1115"/>
          <w:sz w:val="24"/>
          <w:szCs w:val="24"/>
          <w:shd w:val="clear" w:color="auto" w:fill="EBEEF2"/>
          <w:lang w:eastAsia="en-US"/>
        </w:rPr>
      </w:pPr>
      <w:r>
        <w:rPr>
          <w:rFonts w:ascii="Tahoma" w:eastAsia="Times New Roman" w:hAnsi="Tahoma" w:cs="Tahoma"/>
          <w:i/>
          <w:iCs/>
          <w:color w:val="000000"/>
          <w:kern w:val="0"/>
          <w:lang w:eastAsia="en-US"/>
        </w:rPr>
        <w:t>Table 11.0 Users</w:t>
      </w:r>
    </w:p>
    <w:p w14:paraId="2BC47997"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color w:val="0F1115"/>
          <w:sz w:val="24"/>
          <w:szCs w:val="24"/>
          <w:shd w:val="clear" w:color="auto" w:fill="EBEEF2"/>
          <w:lang w:eastAsia="en-US"/>
        </w:rPr>
      </w:pPr>
    </w:p>
    <w:p w14:paraId="2B797192"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color w:val="0F1115"/>
          <w:sz w:val="24"/>
          <w:szCs w:val="24"/>
          <w:shd w:val="clear" w:color="auto" w:fill="EBEEF2"/>
          <w:lang w:eastAsia="en-US"/>
        </w:rPr>
      </w:pPr>
    </w:p>
    <w:p w14:paraId="6D06AE1A"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color w:val="0F1115"/>
          <w:sz w:val="24"/>
          <w:szCs w:val="24"/>
          <w:shd w:val="clear" w:color="auto" w:fill="EBEEF2"/>
          <w:lang w:eastAsia="en-US"/>
        </w:rPr>
      </w:pPr>
    </w:p>
    <w:p w14:paraId="345200E6" w14:textId="77777777" w:rsidR="00CF77BE" w:rsidRDefault="00000000">
      <w:pPr>
        <w:pStyle w:val="NormalWeb"/>
        <w:widowControl/>
        <w:numPr>
          <w:ilvl w:val="2"/>
          <w:numId w:val="1"/>
        </w:numPr>
        <w:shd w:val="clear" w:color="auto" w:fill="FFFFFF"/>
        <w:spacing w:before="240" w:after="240" w:line="360" w:lineRule="auto"/>
        <w:ind w:left="274" w:hanging="274"/>
        <w:jc w:val="both"/>
        <w:rPr>
          <w:rFonts w:ascii="Tahoma" w:eastAsia="Segoe UI" w:hAnsi="Tahoma" w:cs="Tahoma"/>
          <w:b/>
          <w:bCs/>
          <w:color w:val="0F1115"/>
        </w:rPr>
      </w:pPr>
      <w:r>
        <w:rPr>
          <w:rFonts w:ascii="Tahoma" w:eastAsia="Segoe UI" w:hAnsi="Tahoma" w:cs="Tahoma"/>
          <w:b/>
          <w:bCs/>
          <w:color w:val="0F1115"/>
        </w:rPr>
        <w:lastRenderedPageBreak/>
        <w:t>Exam Applicants</w:t>
      </w:r>
    </w:p>
    <w:p w14:paraId="48F94F4C" w14:textId="77777777" w:rsidR="00CF77BE" w:rsidRDefault="00000000">
      <w:pPr>
        <w:pStyle w:val="NormalWeb"/>
        <w:widowControl/>
        <w:shd w:val="clear" w:color="auto" w:fill="FFFFFF"/>
        <w:spacing w:before="240" w:after="240"/>
        <w:jc w:val="both"/>
        <w:rPr>
          <w:rFonts w:ascii="Tahoma" w:eastAsia="Segoe UI" w:hAnsi="Tahoma" w:cs="Tahoma"/>
          <w:color w:val="0F1115"/>
        </w:rPr>
      </w:pPr>
      <w:r>
        <w:rPr>
          <w:rFonts w:ascii="Tahoma" w:eastAsia="Segoe UI" w:hAnsi="Tahoma" w:cs="Tahoma"/>
          <w:color w:val="0F1115"/>
          <w:shd w:val="clear" w:color="auto" w:fill="FFFFFF"/>
        </w:rPr>
        <w:t>Table Name:</w:t>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t> </w:t>
      </w:r>
      <w:proofErr w:type="spellStart"/>
      <w:r>
        <w:rPr>
          <w:rStyle w:val="HTMLCode"/>
          <w:rFonts w:ascii="Tahoma" w:eastAsia="Consolas" w:hAnsi="Tahoma" w:cs="Tahoma"/>
          <w:color w:val="0F1115"/>
          <w:sz w:val="24"/>
          <w:szCs w:val="24"/>
          <w:shd w:val="clear" w:color="auto" w:fill="EBEEF2"/>
        </w:rPr>
        <w:t>tbl_examination_applicants</w:t>
      </w:r>
      <w:proofErr w:type="spellEnd"/>
    </w:p>
    <w:p w14:paraId="1F63E4FD" w14:textId="77777777" w:rsidR="00CF77BE" w:rsidRDefault="00000000">
      <w:pPr>
        <w:pStyle w:val="NormalWeb"/>
        <w:widowControl/>
        <w:shd w:val="clear" w:color="auto" w:fill="FFFFFF"/>
        <w:spacing w:before="240" w:after="240" w:line="360" w:lineRule="auto"/>
        <w:jc w:val="both"/>
        <w:rPr>
          <w:rFonts w:ascii="Tahoma" w:eastAsia="Segoe UI" w:hAnsi="Tahoma" w:cs="Tahoma"/>
          <w:color w:val="0F1115"/>
        </w:rPr>
      </w:pPr>
      <w:r>
        <w:rPr>
          <w:rFonts w:ascii="Tahoma" w:eastAsia="Segoe UI" w:hAnsi="Tahoma" w:cs="Tahoma"/>
          <w:color w:val="0F1115"/>
          <w:shd w:val="clear" w:color="auto" w:fill="FFFFFF"/>
        </w:rPr>
        <w:t>Table Description:</w:t>
      </w:r>
      <w:r>
        <w:rPr>
          <w:rFonts w:ascii="Tahoma" w:eastAsia="Segoe UI" w:hAnsi="Tahoma" w:cs="Tahoma"/>
          <w:color w:val="0F1115"/>
          <w:shd w:val="clear" w:color="auto" w:fill="FFFFFF"/>
        </w:rPr>
        <w:tab/>
        <w:t>Table where the information of applicants taking the entrance examination is recorded for processing.</w:t>
      </w:r>
      <w:r>
        <w:rPr>
          <w:rFonts w:ascii="Tahoma" w:eastAsia="Segoe UI" w:hAnsi="Tahoma" w:cs="Tahoma"/>
          <w:color w:val="0F1115"/>
          <w:shd w:val="clear" w:color="auto" w:fill="FFFFFF"/>
        </w:rPr>
        <w:br/>
        <w:t>Primary Key:</w:t>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r>
      <w:r>
        <w:rPr>
          <w:rFonts w:ascii="Tahoma" w:eastAsia="Segoe UI" w:hAnsi="Tahoma" w:cs="Tahoma"/>
          <w:color w:val="0F1115"/>
          <w:shd w:val="clear" w:color="auto" w:fill="FFFFFF"/>
        </w:rPr>
        <w:tab/>
        <w:t> </w:t>
      </w:r>
      <w:r>
        <w:rPr>
          <w:rStyle w:val="HTMLCode"/>
          <w:rFonts w:ascii="Tahoma" w:eastAsia="Consolas" w:hAnsi="Tahoma" w:cs="Tahoma"/>
          <w:color w:val="0F1115"/>
          <w:sz w:val="24"/>
          <w:szCs w:val="24"/>
          <w:shd w:val="clear" w:color="auto" w:fill="EBEEF2"/>
        </w:rPr>
        <w:t>id</w:t>
      </w:r>
      <w:r>
        <w:rPr>
          <w:rFonts w:ascii="Tahoma" w:eastAsia="Segoe UI" w:hAnsi="Tahoma" w:cs="Tahoma"/>
          <w:color w:val="0F1115"/>
          <w:shd w:val="clear" w:color="auto" w:fill="FFFFFF"/>
        </w:rPr>
        <w:br/>
        <w:t>ForeignKey: </w:t>
      </w:r>
      <w:r>
        <w:rPr>
          <w:rStyle w:val="HTMLCode"/>
          <w:rFonts w:ascii="Tahoma" w:eastAsia="Consolas" w:hAnsi="Tahoma" w:cs="Tahoma"/>
          <w:color w:val="0F1115"/>
          <w:sz w:val="24"/>
          <w:szCs w:val="24"/>
          <w:shd w:val="clear" w:color="auto" w:fill="EBEEF2"/>
        </w:rPr>
        <w:t>folder_id</w:t>
      </w:r>
      <w:r>
        <w:rPr>
          <w:rFonts w:ascii="Tahoma" w:eastAsia="Segoe UI" w:hAnsi="Tahoma" w:cs="Tahoma"/>
          <w:color w:val="0F1115"/>
          <w:shd w:val="clear" w:color="auto" w:fill="FFFFFF"/>
        </w:rPr>
        <w:t> references </w:t>
      </w:r>
      <w:r>
        <w:rPr>
          <w:rStyle w:val="HTMLCode"/>
          <w:rFonts w:ascii="Tahoma" w:eastAsia="Consolas" w:hAnsi="Tahoma" w:cs="Tahoma"/>
          <w:color w:val="0F1115"/>
          <w:sz w:val="24"/>
          <w:szCs w:val="24"/>
          <w:shd w:val="clear" w:color="auto" w:fill="EBEEF2"/>
        </w:rPr>
        <w:t>tbl_examination_folders(id)</w:t>
      </w:r>
      <w:r>
        <w:rPr>
          <w:rFonts w:ascii="Tahoma" w:eastAsia="Segoe UI" w:hAnsi="Tahoma" w:cs="Tahoma"/>
          <w:color w:val="0F1115"/>
          <w:shd w:val="clear" w:color="auto" w:fill="FFFFFF"/>
        </w:rPr>
        <w:t>, </w:t>
      </w:r>
      <w:r>
        <w:rPr>
          <w:rStyle w:val="HTMLCode"/>
          <w:rFonts w:ascii="Tahoma" w:eastAsia="Consolas" w:hAnsi="Tahoma" w:cs="Tahoma"/>
          <w:color w:val="0F1115"/>
          <w:sz w:val="24"/>
          <w:szCs w:val="24"/>
          <w:shd w:val="clear" w:color="auto" w:fill="EBEEF2"/>
        </w:rPr>
        <w:t>answer_key_id</w:t>
      </w:r>
      <w:r>
        <w:rPr>
          <w:rFonts w:ascii="Tahoma" w:eastAsia="Segoe UI" w:hAnsi="Tahoma" w:cs="Tahoma"/>
          <w:color w:val="0F1115"/>
          <w:shd w:val="clear" w:color="auto" w:fill="FFFFFF"/>
        </w:rPr>
        <w:t> references </w:t>
      </w:r>
      <w:r>
        <w:rPr>
          <w:rStyle w:val="HTMLCode"/>
          <w:rFonts w:ascii="Tahoma" w:eastAsia="Consolas" w:hAnsi="Tahoma" w:cs="Tahoma"/>
          <w:color w:val="0F1115"/>
          <w:sz w:val="24"/>
          <w:szCs w:val="24"/>
          <w:shd w:val="clear" w:color="auto" w:fill="EBEEF2"/>
        </w:rPr>
        <w:t>tbl_answer_keys(id)</w:t>
      </w:r>
      <w:r>
        <w:rPr>
          <w:rFonts w:ascii="Tahoma" w:eastAsia="Segoe UI" w:hAnsi="Tahoma" w:cs="Tahoma"/>
          <w:color w:val="0F1115"/>
          <w:shd w:val="clear" w:color="auto" w:fill="FFFFFF"/>
        </w:rPr>
        <w:t>, </w:t>
      </w:r>
      <w:r>
        <w:rPr>
          <w:rStyle w:val="HTMLCode"/>
          <w:rFonts w:ascii="Tahoma" w:eastAsia="Consolas" w:hAnsi="Tahoma" w:cs="Tahoma"/>
          <w:color w:val="0F1115"/>
          <w:sz w:val="24"/>
          <w:szCs w:val="24"/>
          <w:shd w:val="clear" w:color="auto" w:fill="EBEEF2"/>
        </w:rPr>
        <w:t>created_by</w:t>
      </w:r>
      <w:r>
        <w:rPr>
          <w:rFonts w:ascii="Tahoma" w:eastAsia="Segoe UI" w:hAnsi="Tahoma" w:cs="Tahoma"/>
          <w:color w:val="0F1115"/>
          <w:shd w:val="clear" w:color="auto" w:fill="FFFFFF"/>
        </w:rPr>
        <w:t> references </w:t>
      </w:r>
      <w:r>
        <w:rPr>
          <w:rStyle w:val="HTMLCode"/>
          <w:rFonts w:ascii="Tahoma" w:eastAsia="Consolas" w:hAnsi="Tahoma" w:cs="Tahoma"/>
          <w:color w:val="0F1115"/>
          <w:sz w:val="24"/>
          <w:szCs w:val="24"/>
          <w:shd w:val="clear" w:color="auto" w:fill="EBEEF2"/>
        </w:rPr>
        <w:t>tbl_users(id)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3"/>
        <w:gridCol w:w="1591"/>
        <w:gridCol w:w="1207"/>
        <w:gridCol w:w="4789"/>
      </w:tblGrid>
      <w:tr w:rsidR="00CF77BE" w14:paraId="2D821249" w14:textId="77777777">
        <w:trPr>
          <w:tblHeader/>
        </w:trPr>
        <w:tc>
          <w:tcPr>
            <w:tcW w:w="0" w:type="auto"/>
            <w:shd w:val="clear" w:color="auto" w:fill="000000"/>
            <w:tcMar>
              <w:top w:w="150" w:type="dxa"/>
              <w:left w:w="0" w:type="dxa"/>
              <w:bottom w:w="150" w:type="dxa"/>
              <w:right w:w="240" w:type="dxa"/>
            </w:tcMar>
            <w:vAlign w:val="center"/>
          </w:tcPr>
          <w:p w14:paraId="5654713C" w14:textId="77777777" w:rsidR="00CF77BE" w:rsidRDefault="00000000">
            <w:pPr>
              <w:widowControl/>
              <w:jc w:val="center"/>
              <w:rPr>
                <w:rFonts w:ascii="Tahoma" w:eastAsia="Segoe UI" w:hAnsi="Tahoma" w:cs="Tahoma"/>
              </w:rPr>
            </w:pPr>
            <w:r>
              <w:rPr>
                <w:rFonts w:ascii="Tahoma" w:eastAsia="Segoe UI" w:hAnsi="Tahoma" w:cs="Tahoma"/>
                <w:kern w:val="0"/>
                <w:lang w:eastAsia="zh-CN"/>
              </w:rPr>
              <w:t>Fieldname</w:t>
            </w:r>
          </w:p>
        </w:tc>
        <w:tc>
          <w:tcPr>
            <w:tcW w:w="0" w:type="auto"/>
            <w:shd w:val="clear" w:color="auto" w:fill="000000"/>
            <w:tcMar>
              <w:top w:w="150" w:type="dxa"/>
              <w:left w:w="240" w:type="dxa"/>
              <w:bottom w:w="150" w:type="dxa"/>
              <w:right w:w="240" w:type="dxa"/>
            </w:tcMar>
            <w:vAlign w:val="center"/>
          </w:tcPr>
          <w:p w14:paraId="0088F4E6" w14:textId="77777777" w:rsidR="00CF77BE" w:rsidRDefault="00000000">
            <w:pPr>
              <w:widowControl/>
              <w:jc w:val="center"/>
              <w:rPr>
                <w:rFonts w:ascii="Tahoma" w:eastAsia="Segoe UI" w:hAnsi="Tahoma" w:cs="Tahoma"/>
              </w:rPr>
            </w:pPr>
            <w:r>
              <w:rPr>
                <w:rFonts w:ascii="Tahoma" w:eastAsia="Segoe UI" w:hAnsi="Tahoma" w:cs="Tahoma"/>
                <w:kern w:val="0"/>
                <w:lang w:eastAsia="zh-CN"/>
              </w:rPr>
              <w:t>Data Type</w:t>
            </w:r>
          </w:p>
        </w:tc>
        <w:tc>
          <w:tcPr>
            <w:tcW w:w="0" w:type="auto"/>
            <w:shd w:val="clear" w:color="auto" w:fill="000000"/>
            <w:tcMar>
              <w:top w:w="150" w:type="dxa"/>
              <w:left w:w="240" w:type="dxa"/>
              <w:bottom w:w="150" w:type="dxa"/>
              <w:right w:w="240" w:type="dxa"/>
            </w:tcMar>
            <w:vAlign w:val="center"/>
          </w:tcPr>
          <w:p w14:paraId="2127D6D3" w14:textId="77777777" w:rsidR="00CF77BE" w:rsidRDefault="00000000">
            <w:pPr>
              <w:widowControl/>
              <w:jc w:val="center"/>
              <w:rPr>
                <w:rFonts w:ascii="Tahoma" w:eastAsia="Segoe UI" w:hAnsi="Tahoma" w:cs="Tahoma"/>
              </w:rPr>
            </w:pPr>
            <w:r>
              <w:rPr>
                <w:rFonts w:ascii="Tahoma" w:eastAsia="Segoe UI" w:hAnsi="Tahoma" w:cs="Tahoma"/>
                <w:kern w:val="0"/>
                <w:lang w:eastAsia="zh-CN"/>
              </w:rPr>
              <w:t>Length</w:t>
            </w:r>
          </w:p>
        </w:tc>
        <w:tc>
          <w:tcPr>
            <w:tcW w:w="0" w:type="auto"/>
            <w:shd w:val="clear" w:color="auto" w:fill="000000"/>
            <w:tcMar>
              <w:top w:w="150" w:type="dxa"/>
              <w:left w:w="240" w:type="dxa"/>
              <w:bottom w:w="150" w:type="dxa"/>
              <w:right w:w="240" w:type="dxa"/>
            </w:tcMar>
            <w:vAlign w:val="center"/>
          </w:tcPr>
          <w:p w14:paraId="10692A22" w14:textId="77777777" w:rsidR="00CF77BE" w:rsidRDefault="00000000">
            <w:pPr>
              <w:widowControl/>
              <w:jc w:val="center"/>
              <w:rPr>
                <w:rFonts w:ascii="Tahoma" w:eastAsia="Segoe UI" w:hAnsi="Tahoma" w:cs="Tahoma"/>
              </w:rPr>
            </w:pPr>
            <w:r>
              <w:rPr>
                <w:rFonts w:ascii="Tahoma" w:eastAsia="Segoe UI" w:hAnsi="Tahoma" w:cs="Tahoma"/>
                <w:kern w:val="0"/>
                <w:lang w:eastAsia="zh-CN"/>
              </w:rPr>
              <w:t>Description</w:t>
            </w:r>
          </w:p>
        </w:tc>
      </w:tr>
      <w:tr w:rsidR="00CF77BE" w14:paraId="34309E0A" w14:textId="77777777">
        <w:tc>
          <w:tcPr>
            <w:tcW w:w="0" w:type="auto"/>
            <w:tcMar>
              <w:top w:w="150" w:type="dxa"/>
              <w:left w:w="0" w:type="dxa"/>
              <w:bottom w:w="150" w:type="dxa"/>
              <w:right w:w="240" w:type="dxa"/>
            </w:tcMar>
            <w:vAlign w:val="center"/>
          </w:tcPr>
          <w:p w14:paraId="720457FD" w14:textId="77777777" w:rsidR="00CF77BE" w:rsidRDefault="00000000">
            <w:pPr>
              <w:widowControl/>
              <w:rPr>
                <w:rFonts w:ascii="Tahoma" w:eastAsia="Segoe UI" w:hAnsi="Tahoma" w:cs="Tahoma"/>
              </w:rPr>
            </w:pPr>
            <w:r>
              <w:rPr>
                <w:rStyle w:val="HTMLCode"/>
                <w:rFonts w:ascii="Tahoma" w:eastAsia="Consolas" w:hAnsi="Tahoma" w:cs="Tahoma"/>
                <w:kern w:val="0"/>
                <w:sz w:val="24"/>
                <w:szCs w:val="24"/>
                <w:shd w:val="clear" w:color="auto" w:fill="EBEEF2"/>
                <w:lang w:eastAsia="zh-CN"/>
              </w:rPr>
              <w:t>id</w:t>
            </w:r>
          </w:p>
        </w:tc>
        <w:tc>
          <w:tcPr>
            <w:tcW w:w="0" w:type="auto"/>
            <w:tcMar>
              <w:top w:w="150" w:type="dxa"/>
              <w:left w:w="240" w:type="dxa"/>
              <w:bottom w:w="150" w:type="dxa"/>
              <w:right w:w="240" w:type="dxa"/>
            </w:tcMar>
            <w:vAlign w:val="center"/>
          </w:tcPr>
          <w:p w14:paraId="2BB088D3" w14:textId="77777777" w:rsidR="00CF77BE" w:rsidRDefault="00000000">
            <w:pPr>
              <w:widowControl/>
              <w:rPr>
                <w:rFonts w:ascii="Tahoma" w:eastAsia="Segoe UI" w:hAnsi="Tahoma" w:cs="Tahoma"/>
              </w:rPr>
            </w:pPr>
            <w:r>
              <w:rPr>
                <w:rFonts w:ascii="Tahoma" w:eastAsia="Segoe UI" w:hAnsi="Tahoma" w:cs="Tahoma"/>
                <w:kern w:val="0"/>
                <w:lang w:eastAsia="zh-CN"/>
              </w:rPr>
              <w:t>int</w:t>
            </w:r>
          </w:p>
        </w:tc>
        <w:tc>
          <w:tcPr>
            <w:tcW w:w="0" w:type="auto"/>
            <w:tcMar>
              <w:top w:w="150" w:type="dxa"/>
              <w:left w:w="240" w:type="dxa"/>
              <w:bottom w:w="150" w:type="dxa"/>
              <w:right w:w="240" w:type="dxa"/>
            </w:tcMar>
            <w:vAlign w:val="center"/>
          </w:tcPr>
          <w:p w14:paraId="2E7DC4EB" w14:textId="77777777" w:rsidR="00CF77BE" w:rsidRDefault="00000000">
            <w:pPr>
              <w:widowControl/>
              <w:rPr>
                <w:rFonts w:ascii="Tahoma" w:eastAsia="Segoe UI" w:hAnsi="Tahoma" w:cs="Tahoma"/>
              </w:rPr>
            </w:pPr>
            <w:r>
              <w:rPr>
                <w:rFonts w:ascii="Tahoma" w:eastAsia="Segoe UI" w:hAnsi="Tahoma" w:cs="Tahoma"/>
                <w:kern w:val="0"/>
                <w:lang w:eastAsia="zh-CN"/>
              </w:rPr>
              <w:t>11</w:t>
            </w:r>
          </w:p>
        </w:tc>
        <w:tc>
          <w:tcPr>
            <w:tcW w:w="0" w:type="auto"/>
            <w:tcMar>
              <w:top w:w="150" w:type="dxa"/>
              <w:left w:w="240" w:type="dxa"/>
              <w:bottom w:w="150" w:type="dxa"/>
              <w:right w:w="0" w:type="dxa"/>
            </w:tcMar>
            <w:vAlign w:val="center"/>
          </w:tcPr>
          <w:p w14:paraId="29F8430A"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unique record number for the applicant.</w:t>
            </w:r>
          </w:p>
        </w:tc>
      </w:tr>
      <w:tr w:rsidR="00CF77BE" w14:paraId="0901E60B" w14:textId="77777777">
        <w:tc>
          <w:tcPr>
            <w:tcW w:w="0" w:type="auto"/>
            <w:tcMar>
              <w:top w:w="150" w:type="dxa"/>
              <w:left w:w="0" w:type="dxa"/>
              <w:bottom w:w="150" w:type="dxa"/>
              <w:right w:w="240" w:type="dxa"/>
            </w:tcMar>
            <w:vAlign w:val="center"/>
          </w:tcPr>
          <w:p w14:paraId="482BC371"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folder_id</w:t>
            </w:r>
            <w:proofErr w:type="spellEnd"/>
          </w:p>
        </w:tc>
        <w:tc>
          <w:tcPr>
            <w:tcW w:w="0" w:type="auto"/>
            <w:tcMar>
              <w:top w:w="150" w:type="dxa"/>
              <w:left w:w="240" w:type="dxa"/>
              <w:bottom w:w="150" w:type="dxa"/>
              <w:right w:w="240" w:type="dxa"/>
            </w:tcMar>
            <w:vAlign w:val="center"/>
          </w:tcPr>
          <w:p w14:paraId="51F5AFC6" w14:textId="77777777" w:rsidR="00CF77BE" w:rsidRDefault="00000000">
            <w:pPr>
              <w:widowControl/>
              <w:rPr>
                <w:rFonts w:ascii="Tahoma" w:eastAsia="Segoe UI" w:hAnsi="Tahoma" w:cs="Tahoma"/>
              </w:rPr>
            </w:pPr>
            <w:r>
              <w:rPr>
                <w:rFonts w:ascii="Tahoma" w:eastAsia="Segoe UI" w:hAnsi="Tahoma" w:cs="Tahoma"/>
                <w:kern w:val="0"/>
                <w:lang w:eastAsia="zh-CN"/>
              </w:rPr>
              <w:t>int</w:t>
            </w:r>
          </w:p>
        </w:tc>
        <w:tc>
          <w:tcPr>
            <w:tcW w:w="0" w:type="auto"/>
            <w:tcMar>
              <w:top w:w="150" w:type="dxa"/>
              <w:left w:w="240" w:type="dxa"/>
              <w:bottom w:w="150" w:type="dxa"/>
              <w:right w:w="240" w:type="dxa"/>
            </w:tcMar>
            <w:vAlign w:val="center"/>
          </w:tcPr>
          <w:p w14:paraId="59652415" w14:textId="77777777" w:rsidR="00CF77BE" w:rsidRDefault="00000000">
            <w:pPr>
              <w:widowControl/>
              <w:rPr>
                <w:rFonts w:ascii="Tahoma" w:eastAsia="Segoe UI" w:hAnsi="Tahoma" w:cs="Tahoma"/>
              </w:rPr>
            </w:pPr>
            <w:r>
              <w:rPr>
                <w:rFonts w:ascii="Tahoma" w:eastAsia="Segoe UI" w:hAnsi="Tahoma" w:cs="Tahoma"/>
                <w:kern w:val="0"/>
                <w:lang w:eastAsia="zh-CN"/>
              </w:rPr>
              <w:t>11</w:t>
            </w:r>
          </w:p>
        </w:tc>
        <w:tc>
          <w:tcPr>
            <w:tcW w:w="0" w:type="auto"/>
            <w:tcMar>
              <w:top w:w="150" w:type="dxa"/>
              <w:left w:w="240" w:type="dxa"/>
              <w:bottom w:w="150" w:type="dxa"/>
              <w:right w:w="0" w:type="dxa"/>
            </w:tcMar>
            <w:vAlign w:val="center"/>
          </w:tcPr>
          <w:p w14:paraId="18261BB6"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folder ID where this applicant's result will be stored.</w:t>
            </w:r>
          </w:p>
        </w:tc>
      </w:tr>
      <w:tr w:rsidR="00CF77BE" w14:paraId="179EFFF5" w14:textId="77777777">
        <w:tc>
          <w:tcPr>
            <w:tcW w:w="0" w:type="auto"/>
            <w:tcMar>
              <w:top w:w="150" w:type="dxa"/>
              <w:left w:w="0" w:type="dxa"/>
              <w:bottom w:w="150" w:type="dxa"/>
              <w:right w:w="240" w:type="dxa"/>
            </w:tcMar>
            <w:vAlign w:val="center"/>
          </w:tcPr>
          <w:p w14:paraId="28E2EE11"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answer_key_id</w:t>
            </w:r>
            <w:proofErr w:type="spellEnd"/>
          </w:p>
        </w:tc>
        <w:tc>
          <w:tcPr>
            <w:tcW w:w="0" w:type="auto"/>
            <w:tcMar>
              <w:top w:w="150" w:type="dxa"/>
              <w:left w:w="240" w:type="dxa"/>
              <w:bottom w:w="150" w:type="dxa"/>
              <w:right w:w="240" w:type="dxa"/>
            </w:tcMar>
            <w:vAlign w:val="center"/>
          </w:tcPr>
          <w:p w14:paraId="24D3D340" w14:textId="77777777" w:rsidR="00CF77BE" w:rsidRDefault="00000000">
            <w:pPr>
              <w:widowControl/>
              <w:rPr>
                <w:rFonts w:ascii="Tahoma" w:eastAsia="Segoe UI" w:hAnsi="Tahoma" w:cs="Tahoma"/>
              </w:rPr>
            </w:pPr>
            <w:r>
              <w:rPr>
                <w:rFonts w:ascii="Tahoma" w:eastAsia="Segoe UI" w:hAnsi="Tahoma" w:cs="Tahoma"/>
                <w:kern w:val="0"/>
                <w:lang w:eastAsia="zh-CN"/>
              </w:rPr>
              <w:t>int</w:t>
            </w:r>
          </w:p>
        </w:tc>
        <w:tc>
          <w:tcPr>
            <w:tcW w:w="0" w:type="auto"/>
            <w:tcMar>
              <w:top w:w="150" w:type="dxa"/>
              <w:left w:w="240" w:type="dxa"/>
              <w:bottom w:w="150" w:type="dxa"/>
              <w:right w:w="240" w:type="dxa"/>
            </w:tcMar>
            <w:vAlign w:val="center"/>
          </w:tcPr>
          <w:p w14:paraId="6D5C0641" w14:textId="77777777" w:rsidR="00CF77BE" w:rsidRDefault="00000000">
            <w:pPr>
              <w:widowControl/>
              <w:rPr>
                <w:rFonts w:ascii="Tahoma" w:eastAsia="Segoe UI" w:hAnsi="Tahoma" w:cs="Tahoma"/>
              </w:rPr>
            </w:pPr>
            <w:r>
              <w:rPr>
                <w:rFonts w:ascii="Tahoma" w:eastAsia="Segoe UI" w:hAnsi="Tahoma" w:cs="Tahoma"/>
                <w:kern w:val="0"/>
                <w:lang w:eastAsia="zh-CN"/>
              </w:rPr>
              <w:t>11</w:t>
            </w:r>
          </w:p>
        </w:tc>
        <w:tc>
          <w:tcPr>
            <w:tcW w:w="0" w:type="auto"/>
            <w:tcMar>
              <w:top w:w="150" w:type="dxa"/>
              <w:left w:w="240" w:type="dxa"/>
              <w:bottom w:w="150" w:type="dxa"/>
              <w:right w:w="0" w:type="dxa"/>
            </w:tcMar>
            <w:vAlign w:val="center"/>
          </w:tcPr>
          <w:p w14:paraId="7E68DACE"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ID of the answer key to be used for scoring this applicant.</w:t>
            </w:r>
          </w:p>
        </w:tc>
      </w:tr>
      <w:tr w:rsidR="00CF77BE" w14:paraId="367B6AF8" w14:textId="77777777">
        <w:tc>
          <w:tcPr>
            <w:tcW w:w="0" w:type="auto"/>
            <w:tcMar>
              <w:top w:w="150" w:type="dxa"/>
              <w:left w:w="0" w:type="dxa"/>
              <w:bottom w:w="150" w:type="dxa"/>
              <w:right w:w="240" w:type="dxa"/>
            </w:tcMar>
            <w:vAlign w:val="center"/>
          </w:tcPr>
          <w:p w14:paraId="49CE1BDE"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applicant_name</w:t>
            </w:r>
            <w:proofErr w:type="spellEnd"/>
          </w:p>
        </w:tc>
        <w:tc>
          <w:tcPr>
            <w:tcW w:w="0" w:type="auto"/>
            <w:tcMar>
              <w:top w:w="150" w:type="dxa"/>
              <w:left w:w="240" w:type="dxa"/>
              <w:bottom w:w="150" w:type="dxa"/>
              <w:right w:w="240" w:type="dxa"/>
            </w:tcMar>
            <w:vAlign w:val="center"/>
          </w:tcPr>
          <w:p w14:paraId="030FE087" w14:textId="77777777" w:rsidR="00CF77BE" w:rsidRDefault="00000000">
            <w:pPr>
              <w:widowControl/>
              <w:rPr>
                <w:rFonts w:ascii="Tahoma" w:eastAsia="Segoe UI" w:hAnsi="Tahoma" w:cs="Tahoma"/>
              </w:rPr>
            </w:pPr>
            <w:r>
              <w:rPr>
                <w:rFonts w:ascii="Tahoma" w:eastAsia="Segoe UI" w:hAnsi="Tahoma" w:cs="Tahoma"/>
                <w:kern w:val="0"/>
                <w:lang w:eastAsia="zh-CN"/>
              </w:rPr>
              <w:t>varchar</w:t>
            </w:r>
          </w:p>
        </w:tc>
        <w:tc>
          <w:tcPr>
            <w:tcW w:w="0" w:type="auto"/>
            <w:tcMar>
              <w:top w:w="150" w:type="dxa"/>
              <w:left w:w="240" w:type="dxa"/>
              <w:bottom w:w="150" w:type="dxa"/>
              <w:right w:w="240" w:type="dxa"/>
            </w:tcMar>
            <w:vAlign w:val="center"/>
          </w:tcPr>
          <w:p w14:paraId="13255C75" w14:textId="77777777" w:rsidR="00CF77BE" w:rsidRDefault="00000000">
            <w:pPr>
              <w:widowControl/>
              <w:rPr>
                <w:rFonts w:ascii="Tahoma" w:eastAsia="Segoe UI" w:hAnsi="Tahoma" w:cs="Tahoma"/>
              </w:rPr>
            </w:pPr>
            <w:r>
              <w:rPr>
                <w:rFonts w:ascii="Tahoma" w:eastAsia="Segoe UI" w:hAnsi="Tahoma" w:cs="Tahoma"/>
                <w:kern w:val="0"/>
                <w:lang w:eastAsia="zh-CN"/>
              </w:rPr>
              <w:t>255</w:t>
            </w:r>
          </w:p>
        </w:tc>
        <w:tc>
          <w:tcPr>
            <w:tcW w:w="0" w:type="auto"/>
            <w:tcMar>
              <w:top w:w="150" w:type="dxa"/>
              <w:left w:w="240" w:type="dxa"/>
              <w:bottom w:w="150" w:type="dxa"/>
              <w:right w:w="0" w:type="dxa"/>
            </w:tcMar>
            <w:vAlign w:val="center"/>
          </w:tcPr>
          <w:p w14:paraId="1B58BDF0"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applicant's full name.</w:t>
            </w:r>
          </w:p>
        </w:tc>
      </w:tr>
      <w:tr w:rsidR="00CF77BE" w14:paraId="5AC0894A" w14:textId="77777777">
        <w:tc>
          <w:tcPr>
            <w:tcW w:w="0" w:type="auto"/>
            <w:tcMar>
              <w:top w:w="150" w:type="dxa"/>
              <w:left w:w="0" w:type="dxa"/>
              <w:bottom w:w="150" w:type="dxa"/>
              <w:right w:w="240" w:type="dxa"/>
            </w:tcMar>
            <w:vAlign w:val="center"/>
          </w:tcPr>
          <w:p w14:paraId="37C36A36"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examination_date</w:t>
            </w:r>
            <w:proofErr w:type="spellEnd"/>
          </w:p>
        </w:tc>
        <w:tc>
          <w:tcPr>
            <w:tcW w:w="0" w:type="auto"/>
            <w:tcMar>
              <w:top w:w="150" w:type="dxa"/>
              <w:left w:w="240" w:type="dxa"/>
              <w:bottom w:w="150" w:type="dxa"/>
              <w:right w:w="240" w:type="dxa"/>
            </w:tcMar>
            <w:vAlign w:val="center"/>
          </w:tcPr>
          <w:p w14:paraId="5ECE6358" w14:textId="77777777" w:rsidR="00CF77BE" w:rsidRDefault="00000000">
            <w:pPr>
              <w:widowControl/>
              <w:rPr>
                <w:rFonts w:ascii="Tahoma" w:eastAsia="Segoe UI" w:hAnsi="Tahoma" w:cs="Tahoma"/>
              </w:rPr>
            </w:pPr>
            <w:r>
              <w:rPr>
                <w:rFonts w:ascii="Tahoma" w:eastAsia="Segoe UI" w:hAnsi="Tahoma" w:cs="Tahoma"/>
                <w:kern w:val="0"/>
                <w:lang w:eastAsia="zh-CN"/>
              </w:rPr>
              <w:t>date</w:t>
            </w:r>
          </w:p>
        </w:tc>
        <w:tc>
          <w:tcPr>
            <w:tcW w:w="0" w:type="auto"/>
            <w:tcMar>
              <w:top w:w="150" w:type="dxa"/>
              <w:left w:w="240" w:type="dxa"/>
              <w:bottom w:w="150" w:type="dxa"/>
              <w:right w:w="240" w:type="dxa"/>
            </w:tcMar>
            <w:vAlign w:val="center"/>
          </w:tcPr>
          <w:p w14:paraId="2EC61CFB" w14:textId="77777777" w:rsidR="00CF77BE" w:rsidRDefault="00CF77BE">
            <w:pPr>
              <w:rPr>
                <w:rFonts w:ascii="Tahoma" w:eastAsia="Segoe UI" w:hAnsi="Tahoma" w:cs="Tahoma"/>
              </w:rPr>
            </w:pPr>
          </w:p>
        </w:tc>
        <w:tc>
          <w:tcPr>
            <w:tcW w:w="0" w:type="auto"/>
            <w:tcMar>
              <w:top w:w="150" w:type="dxa"/>
              <w:left w:w="240" w:type="dxa"/>
              <w:bottom w:w="150" w:type="dxa"/>
              <w:right w:w="0" w:type="dxa"/>
            </w:tcMar>
            <w:vAlign w:val="center"/>
          </w:tcPr>
          <w:p w14:paraId="0152A640"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date the applicant took the examination.</w:t>
            </w:r>
          </w:p>
        </w:tc>
      </w:tr>
      <w:tr w:rsidR="00CF77BE" w14:paraId="10900980" w14:textId="77777777">
        <w:tc>
          <w:tcPr>
            <w:tcW w:w="0" w:type="auto"/>
            <w:tcMar>
              <w:top w:w="150" w:type="dxa"/>
              <w:left w:w="0" w:type="dxa"/>
              <w:bottom w:w="150" w:type="dxa"/>
              <w:right w:w="240" w:type="dxa"/>
            </w:tcMar>
            <w:vAlign w:val="center"/>
          </w:tcPr>
          <w:p w14:paraId="275FC3E3" w14:textId="77777777" w:rsidR="00CF77BE" w:rsidRDefault="00000000">
            <w:pPr>
              <w:widowControl/>
              <w:rPr>
                <w:rFonts w:ascii="Tahoma" w:eastAsia="Segoe UI" w:hAnsi="Tahoma" w:cs="Tahoma"/>
              </w:rPr>
            </w:pPr>
            <w:r>
              <w:rPr>
                <w:rStyle w:val="HTMLCode"/>
                <w:rFonts w:ascii="Tahoma" w:eastAsia="Consolas" w:hAnsi="Tahoma" w:cs="Tahoma"/>
                <w:kern w:val="0"/>
                <w:sz w:val="24"/>
                <w:szCs w:val="24"/>
                <w:shd w:val="clear" w:color="auto" w:fill="EBEEF2"/>
                <w:lang w:eastAsia="zh-CN"/>
              </w:rPr>
              <w:t>status</w:t>
            </w:r>
          </w:p>
        </w:tc>
        <w:tc>
          <w:tcPr>
            <w:tcW w:w="0" w:type="auto"/>
            <w:tcMar>
              <w:top w:w="150" w:type="dxa"/>
              <w:left w:w="240" w:type="dxa"/>
              <w:bottom w:w="150" w:type="dxa"/>
              <w:right w:w="240" w:type="dxa"/>
            </w:tcMar>
            <w:vAlign w:val="center"/>
          </w:tcPr>
          <w:p w14:paraId="1FEA9EE7" w14:textId="77777777" w:rsidR="00CF77BE" w:rsidRDefault="00000000">
            <w:pPr>
              <w:widowControl/>
              <w:rPr>
                <w:rFonts w:ascii="Tahoma" w:eastAsia="Segoe UI" w:hAnsi="Tahoma" w:cs="Tahoma"/>
              </w:rPr>
            </w:pPr>
            <w:r>
              <w:rPr>
                <w:rFonts w:ascii="Tahoma" w:eastAsia="Segoe UI" w:hAnsi="Tahoma" w:cs="Tahoma"/>
                <w:kern w:val="0"/>
                <w:lang w:eastAsia="zh-CN"/>
              </w:rPr>
              <w:t>varchar</w:t>
            </w:r>
          </w:p>
        </w:tc>
        <w:tc>
          <w:tcPr>
            <w:tcW w:w="0" w:type="auto"/>
            <w:tcMar>
              <w:top w:w="150" w:type="dxa"/>
              <w:left w:w="240" w:type="dxa"/>
              <w:bottom w:w="150" w:type="dxa"/>
              <w:right w:w="240" w:type="dxa"/>
            </w:tcMar>
            <w:vAlign w:val="center"/>
          </w:tcPr>
          <w:p w14:paraId="06DEC9AE" w14:textId="77777777" w:rsidR="00CF77BE" w:rsidRDefault="00000000">
            <w:pPr>
              <w:widowControl/>
              <w:rPr>
                <w:rFonts w:ascii="Tahoma" w:eastAsia="Segoe UI" w:hAnsi="Tahoma" w:cs="Tahoma"/>
              </w:rPr>
            </w:pPr>
            <w:r>
              <w:rPr>
                <w:rFonts w:ascii="Tahoma" w:eastAsia="Segoe UI" w:hAnsi="Tahoma" w:cs="Tahoma"/>
                <w:kern w:val="0"/>
                <w:lang w:eastAsia="zh-CN"/>
              </w:rPr>
              <w:t>50</w:t>
            </w:r>
          </w:p>
        </w:tc>
        <w:tc>
          <w:tcPr>
            <w:tcW w:w="0" w:type="auto"/>
            <w:tcMar>
              <w:top w:w="150" w:type="dxa"/>
              <w:left w:w="240" w:type="dxa"/>
              <w:bottom w:w="150" w:type="dxa"/>
              <w:right w:w="0" w:type="dxa"/>
            </w:tcMar>
            <w:vAlign w:val="center"/>
          </w:tcPr>
          <w:p w14:paraId="2BEBCFCF"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processing status of the applicant (e.g., 'Pending', 'Processed').</w:t>
            </w:r>
          </w:p>
        </w:tc>
      </w:tr>
      <w:tr w:rsidR="00CF77BE" w14:paraId="10F60125" w14:textId="77777777">
        <w:tc>
          <w:tcPr>
            <w:tcW w:w="0" w:type="auto"/>
            <w:tcMar>
              <w:top w:w="150" w:type="dxa"/>
              <w:left w:w="0" w:type="dxa"/>
              <w:bottom w:w="150" w:type="dxa"/>
              <w:right w:w="240" w:type="dxa"/>
            </w:tcMar>
            <w:vAlign w:val="center"/>
          </w:tcPr>
          <w:p w14:paraId="00C92A0D"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created_by</w:t>
            </w:r>
            <w:proofErr w:type="spellEnd"/>
          </w:p>
        </w:tc>
        <w:tc>
          <w:tcPr>
            <w:tcW w:w="0" w:type="auto"/>
            <w:tcMar>
              <w:top w:w="150" w:type="dxa"/>
              <w:left w:w="240" w:type="dxa"/>
              <w:bottom w:w="150" w:type="dxa"/>
              <w:right w:w="240" w:type="dxa"/>
            </w:tcMar>
            <w:vAlign w:val="center"/>
          </w:tcPr>
          <w:p w14:paraId="405EF131" w14:textId="77777777" w:rsidR="00CF77BE" w:rsidRDefault="00000000">
            <w:pPr>
              <w:widowControl/>
              <w:rPr>
                <w:rFonts w:ascii="Tahoma" w:eastAsia="Segoe UI" w:hAnsi="Tahoma" w:cs="Tahoma"/>
              </w:rPr>
            </w:pPr>
            <w:r>
              <w:rPr>
                <w:rFonts w:ascii="Tahoma" w:eastAsia="Segoe UI" w:hAnsi="Tahoma" w:cs="Tahoma"/>
                <w:kern w:val="0"/>
                <w:lang w:eastAsia="zh-CN"/>
              </w:rPr>
              <w:t>int</w:t>
            </w:r>
          </w:p>
        </w:tc>
        <w:tc>
          <w:tcPr>
            <w:tcW w:w="0" w:type="auto"/>
            <w:tcMar>
              <w:top w:w="150" w:type="dxa"/>
              <w:left w:w="240" w:type="dxa"/>
              <w:bottom w:w="150" w:type="dxa"/>
              <w:right w:w="240" w:type="dxa"/>
            </w:tcMar>
            <w:vAlign w:val="center"/>
          </w:tcPr>
          <w:p w14:paraId="1557AEAF" w14:textId="77777777" w:rsidR="00CF77BE" w:rsidRDefault="00000000">
            <w:pPr>
              <w:widowControl/>
              <w:rPr>
                <w:rFonts w:ascii="Tahoma" w:eastAsia="Segoe UI" w:hAnsi="Tahoma" w:cs="Tahoma"/>
              </w:rPr>
            </w:pPr>
            <w:r>
              <w:rPr>
                <w:rFonts w:ascii="Tahoma" w:eastAsia="Segoe UI" w:hAnsi="Tahoma" w:cs="Tahoma"/>
                <w:kern w:val="0"/>
                <w:lang w:eastAsia="zh-CN"/>
              </w:rPr>
              <w:t>11</w:t>
            </w:r>
          </w:p>
        </w:tc>
        <w:tc>
          <w:tcPr>
            <w:tcW w:w="0" w:type="auto"/>
            <w:tcMar>
              <w:top w:w="150" w:type="dxa"/>
              <w:left w:w="240" w:type="dxa"/>
              <w:bottom w:w="150" w:type="dxa"/>
              <w:right w:w="0" w:type="dxa"/>
            </w:tcMar>
            <w:vAlign w:val="center"/>
          </w:tcPr>
          <w:p w14:paraId="5FD53242"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user ID of the staff who registered the applicant.</w:t>
            </w:r>
          </w:p>
        </w:tc>
      </w:tr>
      <w:tr w:rsidR="00CF77BE" w14:paraId="5F5363DF" w14:textId="77777777">
        <w:tc>
          <w:tcPr>
            <w:tcW w:w="0" w:type="auto"/>
            <w:tcMar>
              <w:top w:w="150" w:type="dxa"/>
              <w:left w:w="0" w:type="dxa"/>
              <w:bottom w:w="150" w:type="dxa"/>
              <w:right w:w="240" w:type="dxa"/>
            </w:tcMar>
            <w:vAlign w:val="center"/>
          </w:tcPr>
          <w:p w14:paraId="4896A2E3"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created_at</w:t>
            </w:r>
            <w:proofErr w:type="spellEnd"/>
          </w:p>
        </w:tc>
        <w:tc>
          <w:tcPr>
            <w:tcW w:w="0" w:type="auto"/>
            <w:tcMar>
              <w:top w:w="150" w:type="dxa"/>
              <w:left w:w="240" w:type="dxa"/>
              <w:bottom w:w="150" w:type="dxa"/>
              <w:right w:w="240" w:type="dxa"/>
            </w:tcMar>
            <w:vAlign w:val="center"/>
          </w:tcPr>
          <w:p w14:paraId="55F3AC04" w14:textId="77777777" w:rsidR="00CF77BE" w:rsidRDefault="00000000">
            <w:pPr>
              <w:widowControl/>
              <w:rPr>
                <w:rFonts w:ascii="Tahoma" w:eastAsia="Segoe UI" w:hAnsi="Tahoma" w:cs="Tahoma"/>
              </w:rPr>
            </w:pPr>
            <w:r>
              <w:rPr>
                <w:rFonts w:ascii="Tahoma" w:eastAsia="Segoe UI" w:hAnsi="Tahoma" w:cs="Tahoma"/>
                <w:kern w:val="0"/>
                <w:lang w:eastAsia="zh-CN"/>
              </w:rPr>
              <w:t>timestamp</w:t>
            </w:r>
          </w:p>
        </w:tc>
        <w:tc>
          <w:tcPr>
            <w:tcW w:w="0" w:type="auto"/>
            <w:tcMar>
              <w:top w:w="150" w:type="dxa"/>
              <w:left w:w="240" w:type="dxa"/>
              <w:bottom w:w="150" w:type="dxa"/>
              <w:right w:w="240" w:type="dxa"/>
            </w:tcMar>
            <w:vAlign w:val="center"/>
          </w:tcPr>
          <w:p w14:paraId="001AEF39" w14:textId="77777777" w:rsidR="00CF77BE" w:rsidRDefault="00CF77BE">
            <w:pPr>
              <w:rPr>
                <w:rFonts w:ascii="Tahoma" w:eastAsia="Segoe UI" w:hAnsi="Tahoma" w:cs="Tahoma"/>
              </w:rPr>
            </w:pPr>
          </w:p>
        </w:tc>
        <w:tc>
          <w:tcPr>
            <w:tcW w:w="0" w:type="auto"/>
            <w:tcMar>
              <w:top w:w="150" w:type="dxa"/>
              <w:left w:w="240" w:type="dxa"/>
              <w:bottom w:w="150" w:type="dxa"/>
              <w:right w:w="0" w:type="dxa"/>
            </w:tcMar>
            <w:vAlign w:val="center"/>
          </w:tcPr>
          <w:p w14:paraId="2458020D"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timestamp when the applicant record was created.</w:t>
            </w:r>
          </w:p>
        </w:tc>
      </w:tr>
      <w:tr w:rsidR="00CF77BE" w14:paraId="020FCD7D" w14:textId="77777777">
        <w:tc>
          <w:tcPr>
            <w:tcW w:w="0" w:type="auto"/>
            <w:tcMar>
              <w:top w:w="150" w:type="dxa"/>
              <w:left w:w="0" w:type="dxa"/>
              <w:bottom w:w="150" w:type="dxa"/>
              <w:right w:w="240" w:type="dxa"/>
            </w:tcMar>
            <w:vAlign w:val="center"/>
          </w:tcPr>
          <w:p w14:paraId="1D2B3E40" w14:textId="77777777" w:rsidR="00CF77BE" w:rsidRDefault="00000000">
            <w:pPr>
              <w:widowControl/>
              <w:rPr>
                <w:rFonts w:ascii="Tahoma" w:eastAsia="Segoe UI" w:hAnsi="Tahoma" w:cs="Tahoma"/>
              </w:rPr>
            </w:pPr>
            <w:proofErr w:type="spellStart"/>
            <w:r>
              <w:rPr>
                <w:rStyle w:val="HTMLCode"/>
                <w:rFonts w:ascii="Tahoma" w:eastAsia="Consolas" w:hAnsi="Tahoma" w:cs="Tahoma"/>
                <w:kern w:val="0"/>
                <w:sz w:val="24"/>
                <w:szCs w:val="24"/>
                <w:shd w:val="clear" w:color="auto" w:fill="EBEEF2"/>
                <w:lang w:eastAsia="zh-CN"/>
              </w:rPr>
              <w:t>updated_at</w:t>
            </w:r>
            <w:proofErr w:type="spellEnd"/>
          </w:p>
        </w:tc>
        <w:tc>
          <w:tcPr>
            <w:tcW w:w="0" w:type="auto"/>
            <w:tcMar>
              <w:top w:w="150" w:type="dxa"/>
              <w:left w:w="240" w:type="dxa"/>
              <w:bottom w:w="150" w:type="dxa"/>
              <w:right w:w="240" w:type="dxa"/>
            </w:tcMar>
            <w:vAlign w:val="center"/>
          </w:tcPr>
          <w:p w14:paraId="1EFFE7BB" w14:textId="77777777" w:rsidR="00CF77BE" w:rsidRDefault="00000000">
            <w:pPr>
              <w:widowControl/>
              <w:rPr>
                <w:rFonts w:ascii="Tahoma" w:eastAsia="Segoe UI" w:hAnsi="Tahoma" w:cs="Tahoma"/>
              </w:rPr>
            </w:pPr>
            <w:r>
              <w:rPr>
                <w:rFonts w:ascii="Tahoma" w:eastAsia="Segoe UI" w:hAnsi="Tahoma" w:cs="Tahoma"/>
                <w:kern w:val="0"/>
                <w:lang w:eastAsia="zh-CN"/>
              </w:rPr>
              <w:t>timestamp</w:t>
            </w:r>
          </w:p>
        </w:tc>
        <w:tc>
          <w:tcPr>
            <w:tcW w:w="0" w:type="auto"/>
            <w:tcMar>
              <w:top w:w="150" w:type="dxa"/>
              <w:left w:w="240" w:type="dxa"/>
              <w:bottom w:w="150" w:type="dxa"/>
              <w:right w:w="240" w:type="dxa"/>
            </w:tcMar>
            <w:vAlign w:val="center"/>
          </w:tcPr>
          <w:p w14:paraId="5A69B98A" w14:textId="77777777" w:rsidR="00CF77BE" w:rsidRDefault="00CF77BE">
            <w:pPr>
              <w:rPr>
                <w:rFonts w:ascii="Tahoma" w:eastAsia="Segoe UI" w:hAnsi="Tahoma" w:cs="Tahoma"/>
              </w:rPr>
            </w:pPr>
          </w:p>
        </w:tc>
        <w:tc>
          <w:tcPr>
            <w:tcW w:w="0" w:type="auto"/>
            <w:tcMar>
              <w:top w:w="150" w:type="dxa"/>
              <w:left w:w="240" w:type="dxa"/>
              <w:bottom w:w="150" w:type="dxa"/>
              <w:right w:w="0" w:type="dxa"/>
            </w:tcMar>
            <w:vAlign w:val="center"/>
          </w:tcPr>
          <w:p w14:paraId="24FFBD59" w14:textId="77777777" w:rsidR="00CF77BE" w:rsidRDefault="00000000">
            <w:pPr>
              <w:widowControl/>
              <w:rPr>
                <w:rFonts w:ascii="Tahoma" w:eastAsia="Segoe UI" w:hAnsi="Tahoma" w:cs="Tahoma"/>
              </w:rPr>
            </w:pPr>
            <w:r>
              <w:rPr>
                <w:rFonts w:ascii="Tahoma" w:eastAsia="Segoe UI" w:hAnsi="Tahoma" w:cs="Tahoma"/>
                <w:kern w:val="0"/>
                <w:lang w:eastAsia="zh-CN"/>
              </w:rPr>
              <w:t>Field that holds the timestamp when the applicant record was last updated.</w:t>
            </w:r>
          </w:p>
        </w:tc>
      </w:tr>
    </w:tbl>
    <w:p w14:paraId="334AD2D5"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color w:val="0F1115"/>
          <w:sz w:val="24"/>
          <w:szCs w:val="24"/>
          <w:shd w:val="clear" w:color="auto" w:fill="EBEEF2"/>
          <w:lang w:eastAsia="en-US"/>
        </w:rPr>
      </w:pPr>
    </w:p>
    <w:p w14:paraId="5887057A" w14:textId="77777777" w:rsidR="00CF77BE" w:rsidRDefault="00000000">
      <w:pPr>
        <w:tabs>
          <w:tab w:val="left" w:pos="220"/>
          <w:tab w:val="left" w:pos="720"/>
        </w:tabs>
        <w:suppressAutoHyphens w:val="0"/>
        <w:autoSpaceDE w:val="0"/>
        <w:autoSpaceDN w:val="0"/>
        <w:adjustRightInd w:val="0"/>
        <w:jc w:val="center"/>
        <w:rPr>
          <w:rFonts w:ascii="Tahoma" w:eastAsia="Times New Roman" w:hAnsi="Tahoma" w:cs="Tahoma"/>
          <w:i/>
          <w:iCs/>
          <w:color w:val="000000"/>
          <w:kern w:val="0"/>
          <w:lang w:eastAsia="en-US"/>
        </w:rPr>
      </w:pPr>
      <w:r>
        <w:rPr>
          <w:rFonts w:ascii="Tahoma" w:eastAsia="Times New Roman" w:hAnsi="Tahoma" w:cs="Tahoma"/>
          <w:i/>
          <w:iCs/>
          <w:color w:val="000000"/>
          <w:kern w:val="0"/>
          <w:lang w:eastAsia="en-US"/>
        </w:rPr>
        <w:t>Table 12.0 Exam Applicants</w:t>
      </w:r>
    </w:p>
    <w:p w14:paraId="0FCA8B04" w14:textId="77777777" w:rsidR="00771390" w:rsidRDefault="00771390">
      <w:pPr>
        <w:tabs>
          <w:tab w:val="left" w:pos="220"/>
          <w:tab w:val="left" w:pos="720"/>
        </w:tabs>
        <w:suppressAutoHyphens w:val="0"/>
        <w:autoSpaceDE w:val="0"/>
        <w:autoSpaceDN w:val="0"/>
        <w:adjustRightInd w:val="0"/>
        <w:jc w:val="center"/>
        <w:rPr>
          <w:rFonts w:ascii="Tahoma" w:eastAsia="Times New Roman" w:hAnsi="Tahoma" w:cs="Tahoma"/>
          <w:i/>
          <w:iCs/>
          <w:color w:val="000000"/>
          <w:kern w:val="0"/>
          <w:lang w:eastAsia="en-US"/>
        </w:rPr>
      </w:pPr>
    </w:p>
    <w:p w14:paraId="0C075A3B" w14:textId="77777777" w:rsidR="00771390" w:rsidRDefault="00771390">
      <w:pPr>
        <w:tabs>
          <w:tab w:val="left" w:pos="220"/>
          <w:tab w:val="left" w:pos="720"/>
        </w:tabs>
        <w:suppressAutoHyphens w:val="0"/>
        <w:autoSpaceDE w:val="0"/>
        <w:autoSpaceDN w:val="0"/>
        <w:adjustRightInd w:val="0"/>
        <w:jc w:val="center"/>
        <w:rPr>
          <w:rFonts w:ascii="Tahoma" w:eastAsia="Times New Roman" w:hAnsi="Tahoma" w:cs="Tahoma"/>
          <w:i/>
          <w:iCs/>
          <w:color w:val="000000"/>
          <w:kern w:val="0"/>
          <w:lang w:eastAsia="en-US"/>
        </w:rPr>
      </w:pPr>
    </w:p>
    <w:p w14:paraId="2B1258AB" w14:textId="77777777" w:rsidR="00771390" w:rsidRDefault="00771390">
      <w:pPr>
        <w:tabs>
          <w:tab w:val="left" w:pos="220"/>
          <w:tab w:val="left" w:pos="720"/>
        </w:tabs>
        <w:suppressAutoHyphens w:val="0"/>
        <w:autoSpaceDE w:val="0"/>
        <w:autoSpaceDN w:val="0"/>
        <w:adjustRightInd w:val="0"/>
        <w:jc w:val="center"/>
        <w:rPr>
          <w:rFonts w:ascii="Tahoma" w:eastAsia="Times New Roman" w:hAnsi="Tahoma" w:cs="Tahoma"/>
          <w:i/>
          <w:iCs/>
          <w:color w:val="000000"/>
          <w:kern w:val="0"/>
          <w:lang w:eastAsia="en-US"/>
        </w:rPr>
      </w:pPr>
    </w:p>
    <w:p w14:paraId="32725CB0" w14:textId="77777777" w:rsidR="00771390" w:rsidRDefault="00771390">
      <w:pPr>
        <w:tabs>
          <w:tab w:val="left" w:pos="220"/>
          <w:tab w:val="left" w:pos="720"/>
        </w:tabs>
        <w:suppressAutoHyphens w:val="0"/>
        <w:autoSpaceDE w:val="0"/>
        <w:autoSpaceDN w:val="0"/>
        <w:adjustRightInd w:val="0"/>
        <w:jc w:val="center"/>
        <w:rPr>
          <w:rFonts w:ascii="Tahoma" w:eastAsia="Times New Roman" w:hAnsi="Tahoma" w:cs="Tahoma"/>
          <w:i/>
          <w:iCs/>
          <w:color w:val="000000"/>
          <w:kern w:val="0"/>
          <w:lang w:eastAsia="en-US"/>
        </w:rPr>
      </w:pPr>
    </w:p>
    <w:p w14:paraId="75DEF442" w14:textId="77777777" w:rsidR="00771390" w:rsidRDefault="00771390">
      <w:pPr>
        <w:tabs>
          <w:tab w:val="left" w:pos="220"/>
          <w:tab w:val="left" w:pos="720"/>
        </w:tabs>
        <w:suppressAutoHyphens w:val="0"/>
        <w:autoSpaceDE w:val="0"/>
        <w:autoSpaceDN w:val="0"/>
        <w:adjustRightInd w:val="0"/>
        <w:jc w:val="center"/>
        <w:rPr>
          <w:rFonts w:ascii="Tahoma" w:eastAsia="Times New Roman" w:hAnsi="Tahoma" w:cs="Tahoma"/>
          <w:i/>
          <w:iCs/>
          <w:color w:val="000000"/>
          <w:kern w:val="0"/>
          <w:lang w:eastAsia="en-US"/>
        </w:rPr>
      </w:pPr>
    </w:p>
    <w:p w14:paraId="0A571F7F" w14:textId="77777777" w:rsidR="00771390" w:rsidRDefault="00771390">
      <w:pPr>
        <w:tabs>
          <w:tab w:val="left" w:pos="220"/>
          <w:tab w:val="left" w:pos="720"/>
        </w:tabs>
        <w:suppressAutoHyphens w:val="0"/>
        <w:autoSpaceDE w:val="0"/>
        <w:autoSpaceDN w:val="0"/>
        <w:adjustRightInd w:val="0"/>
        <w:jc w:val="center"/>
        <w:rPr>
          <w:rFonts w:ascii="Tahoma" w:eastAsia="Times New Roman" w:hAnsi="Tahoma" w:cs="Tahoma"/>
          <w:i/>
          <w:iCs/>
          <w:color w:val="000000"/>
          <w:kern w:val="0"/>
          <w:lang w:eastAsia="en-US"/>
        </w:rPr>
      </w:pPr>
    </w:p>
    <w:p w14:paraId="3CE2BCC5" w14:textId="77777777" w:rsidR="00771390" w:rsidRDefault="00771390">
      <w:pPr>
        <w:tabs>
          <w:tab w:val="left" w:pos="220"/>
          <w:tab w:val="left" w:pos="720"/>
        </w:tabs>
        <w:suppressAutoHyphens w:val="0"/>
        <w:autoSpaceDE w:val="0"/>
        <w:autoSpaceDN w:val="0"/>
        <w:adjustRightInd w:val="0"/>
        <w:jc w:val="center"/>
        <w:rPr>
          <w:rFonts w:ascii="Tahoma" w:eastAsia="Times New Roman" w:hAnsi="Tahoma" w:cs="Tahoma"/>
          <w:i/>
          <w:iCs/>
          <w:color w:val="000000"/>
          <w:kern w:val="0"/>
          <w:lang w:eastAsia="en-US"/>
        </w:rPr>
      </w:pPr>
    </w:p>
    <w:p w14:paraId="36D78FB5" w14:textId="77777777" w:rsidR="00771390" w:rsidRDefault="00771390">
      <w:pPr>
        <w:tabs>
          <w:tab w:val="left" w:pos="220"/>
          <w:tab w:val="left" w:pos="720"/>
        </w:tabs>
        <w:suppressAutoHyphens w:val="0"/>
        <w:autoSpaceDE w:val="0"/>
        <w:autoSpaceDN w:val="0"/>
        <w:adjustRightInd w:val="0"/>
        <w:jc w:val="center"/>
        <w:rPr>
          <w:rFonts w:ascii="Tahoma" w:eastAsia="Times New Roman" w:hAnsi="Tahoma" w:cs="Tahoma"/>
          <w:i/>
          <w:iCs/>
          <w:color w:val="000000"/>
          <w:kern w:val="0"/>
          <w:lang w:eastAsia="en-US"/>
        </w:rPr>
      </w:pPr>
    </w:p>
    <w:p w14:paraId="4DE9E3F3" w14:textId="77777777" w:rsidR="00771390" w:rsidRDefault="00771390">
      <w:pPr>
        <w:tabs>
          <w:tab w:val="left" w:pos="220"/>
          <w:tab w:val="left" w:pos="720"/>
        </w:tabs>
        <w:suppressAutoHyphens w:val="0"/>
        <w:autoSpaceDE w:val="0"/>
        <w:autoSpaceDN w:val="0"/>
        <w:adjustRightInd w:val="0"/>
        <w:jc w:val="center"/>
        <w:rPr>
          <w:rFonts w:ascii="Tahoma" w:eastAsia="Times New Roman" w:hAnsi="Tahoma" w:cs="Tahoma"/>
          <w:i/>
          <w:iCs/>
          <w:color w:val="000000"/>
          <w:kern w:val="0"/>
          <w:lang w:eastAsia="en-US"/>
        </w:rPr>
      </w:pPr>
    </w:p>
    <w:p w14:paraId="01CDA523" w14:textId="77777777" w:rsidR="00771390" w:rsidRDefault="00771390">
      <w:pPr>
        <w:tabs>
          <w:tab w:val="left" w:pos="220"/>
          <w:tab w:val="left" w:pos="720"/>
        </w:tabs>
        <w:suppressAutoHyphens w:val="0"/>
        <w:autoSpaceDE w:val="0"/>
        <w:autoSpaceDN w:val="0"/>
        <w:adjustRightInd w:val="0"/>
        <w:jc w:val="center"/>
        <w:rPr>
          <w:rFonts w:ascii="Tahoma" w:eastAsia="Times New Roman" w:hAnsi="Tahoma" w:cs="Tahoma"/>
          <w:i/>
          <w:iCs/>
          <w:color w:val="000000"/>
          <w:kern w:val="0"/>
          <w:lang w:eastAsia="en-US"/>
        </w:rPr>
      </w:pPr>
    </w:p>
    <w:p w14:paraId="708ADA78" w14:textId="77777777" w:rsidR="00771390" w:rsidRDefault="00771390">
      <w:pPr>
        <w:tabs>
          <w:tab w:val="left" w:pos="220"/>
          <w:tab w:val="left" w:pos="720"/>
        </w:tabs>
        <w:suppressAutoHyphens w:val="0"/>
        <w:autoSpaceDE w:val="0"/>
        <w:autoSpaceDN w:val="0"/>
        <w:adjustRightInd w:val="0"/>
        <w:jc w:val="center"/>
        <w:rPr>
          <w:rFonts w:ascii="Tahoma" w:eastAsia="Times New Roman" w:hAnsi="Tahoma" w:cs="Tahoma"/>
          <w:i/>
          <w:iCs/>
          <w:color w:val="000000"/>
          <w:kern w:val="0"/>
          <w:lang w:eastAsia="en-US"/>
        </w:rPr>
      </w:pPr>
    </w:p>
    <w:p w14:paraId="0FEE732D" w14:textId="77777777" w:rsidR="00771390" w:rsidRDefault="00771390">
      <w:pPr>
        <w:tabs>
          <w:tab w:val="left" w:pos="220"/>
          <w:tab w:val="left" w:pos="720"/>
        </w:tabs>
        <w:suppressAutoHyphens w:val="0"/>
        <w:autoSpaceDE w:val="0"/>
        <w:autoSpaceDN w:val="0"/>
        <w:adjustRightInd w:val="0"/>
        <w:jc w:val="center"/>
        <w:rPr>
          <w:rFonts w:ascii="Tahoma" w:eastAsia="Times New Roman" w:hAnsi="Tahoma" w:cs="Tahoma"/>
          <w:i/>
          <w:iCs/>
          <w:color w:val="000000"/>
          <w:kern w:val="0"/>
          <w:lang w:eastAsia="en-US"/>
        </w:rPr>
      </w:pPr>
    </w:p>
    <w:p w14:paraId="2FC85551" w14:textId="77777777" w:rsidR="00771390" w:rsidRDefault="00771390">
      <w:pPr>
        <w:tabs>
          <w:tab w:val="left" w:pos="220"/>
          <w:tab w:val="left" w:pos="720"/>
        </w:tabs>
        <w:suppressAutoHyphens w:val="0"/>
        <w:autoSpaceDE w:val="0"/>
        <w:autoSpaceDN w:val="0"/>
        <w:adjustRightInd w:val="0"/>
        <w:jc w:val="center"/>
        <w:rPr>
          <w:rFonts w:ascii="Tahoma" w:eastAsia="Times New Roman" w:hAnsi="Tahoma" w:cs="Tahoma"/>
          <w:i/>
          <w:iCs/>
          <w:color w:val="000000"/>
          <w:kern w:val="0"/>
          <w:lang w:eastAsia="en-US"/>
        </w:rPr>
      </w:pPr>
    </w:p>
    <w:p w14:paraId="7A273D86" w14:textId="77777777" w:rsidR="00771390" w:rsidRDefault="00771390">
      <w:pPr>
        <w:tabs>
          <w:tab w:val="left" w:pos="220"/>
          <w:tab w:val="left" w:pos="720"/>
        </w:tabs>
        <w:suppressAutoHyphens w:val="0"/>
        <w:autoSpaceDE w:val="0"/>
        <w:autoSpaceDN w:val="0"/>
        <w:adjustRightInd w:val="0"/>
        <w:jc w:val="center"/>
        <w:rPr>
          <w:rFonts w:ascii="Tahoma" w:eastAsia="Times New Roman" w:hAnsi="Tahoma" w:cs="Tahoma"/>
          <w:i/>
          <w:iCs/>
          <w:color w:val="000000"/>
          <w:kern w:val="0"/>
          <w:lang w:eastAsia="en-US"/>
        </w:rPr>
      </w:pPr>
    </w:p>
    <w:p w14:paraId="43CEEFBE" w14:textId="77777777" w:rsidR="00771390" w:rsidRDefault="00771390">
      <w:pPr>
        <w:tabs>
          <w:tab w:val="left" w:pos="220"/>
          <w:tab w:val="left" w:pos="720"/>
        </w:tabs>
        <w:suppressAutoHyphens w:val="0"/>
        <w:autoSpaceDE w:val="0"/>
        <w:autoSpaceDN w:val="0"/>
        <w:adjustRightInd w:val="0"/>
        <w:jc w:val="center"/>
        <w:rPr>
          <w:rFonts w:ascii="Tahoma" w:eastAsia="Times New Roman" w:hAnsi="Tahoma" w:cs="Tahoma"/>
          <w:i/>
          <w:iCs/>
          <w:color w:val="000000"/>
          <w:kern w:val="0"/>
          <w:lang w:eastAsia="en-US"/>
        </w:rPr>
      </w:pPr>
    </w:p>
    <w:p w14:paraId="6EB41330" w14:textId="77777777" w:rsidR="00771390" w:rsidRDefault="00771390">
      <w:pPr>
        <w:tabs>
          <w:tab w:val="left" w:pos="220"/>
          <w:tab w:val="left" w:pos="720"/>
        </w:tabs>
        <w:suppressAutoHyphens w:val="0"/>
        <w:autoSpaceDE w:val="0"/>
        <w:autoSpaceDN w:val="0"/>
        <w:adjustRightInd w:val="0"/>
        <w:jc w:val="center"/>
        <w:rPr>
          <w:rFonts w:ascii="Tahoma" w:eastAsia="Times New Roman" w:hAnsi="Tahoma" w:cs="Tahoma"/>
          <w:i/>
          <w:iCs/>
          <w:color w:val="000000"/>
          <w:kern w:val="0"/>
          <w:lang w:eastAsia="en-US"/>
        </w:rPr>
      </w:pPr>
    </w:p>
    <w:p w14:paraId="7BF45445" w14:textId="77777777" w:rsidR="00771390" w:rsidRDefault="00771390">
      <w:pPr>
        <w:tabs>
          <w:tab w:val="left" w:pos="220"/>
          <w:tab w:val="left" w:pos="720"/>
        </w:tabs>
        <w:suppressAutoHyphens w:val="0"/>
        <w:autoSpaceDE w:val="0"/>
        <w:autoSpaceDN w:val="0"/>
        <w:adjustRightInd w:val="0"/>
        <w:jc w:val="center"/>
        <w:rPr>
          <w:rFonts w:ascii="Tahoma" w:eastAsia="Times New Roman" w:hAnsi="Tahoma" w:cs="Tahoma"/>
          <w:i/>
          <w:iCs/>
          <w:color w:val="000000"/>
          <w:kern w:val="0"/>
          <w:lang w:eastAsia="en-US"/>
        </w:rPr>
      </w:pPr>
    </w:p>
    <w:p w14:paraId="48532EE3" w14:textId="77777777" w:rsidR="00771390" w:rsidRDefault="00771390">
      <w:pPr>
        <w:tabs>
          <w:tab w:val="left" w:pos="220"/>
          <w:tab w:val="left" w:pos="720"/>
        </w:tabs>
        <w:suppressAutoHyphens w:val="0"/>
        <w:autoSpaceDE w:val="0"/>
        <w:autoSpaceDN w:val="0"/>
        <w:adjustRightInd w:val="0"/>
        <w:jc w:val="center"/>
        <w:rPr>
          <w:rFonts w:ascii="Tahoma" w:eastAsia="Times New Roman" w:hAnsi="Tahoma" w:cs="Tahoma"/>
          <w:i/>
          <w:iCs/>
          <w:color w:val="000000"/>
          <w:kern w:val="0"/>
          <w:lang w:eastAsia="en-US"/>
        </w:rPr>
      </w:pPr>
    </w:p>
    <w:p w14:paraId="759757A6" w14:textId="77777777" w:rsidR="00771390" w:rsidRDefault="00771390">
      <w:pPr>
        <w:tabs>
          <w:tab w:val="left" w:pos="220"/>
          <w:tab w:val="left" w:pos="720"/>
        </w:tabs>
        <w:suppressAutoHyphens w:val="0"/>
        <w:autoSpaceDE w:val="0"/>
        <w:autoSpaceDN w:val="0"/>
        <w:adjustRightInd w:val="0"/>
        <w:jc w:val="center"/>
        <w:rPr>
          <w:rFonts w:ascii="Tahoma" w:eastAsia="Times New Roman" w:hAnsi="Tahoma" w:cs="Tahoma"/>
          <w:i/>
          <w:iCs/>
          <w:color w:val="000000"/>
          <w:kern w:val="0"/>
          <w:lang w:eastAsia="en-US"/>
        </w:rPr>
      </w:pPr>
    </w:p>
    <w:p w14:paraId="0F8FD7A2" w14:textId="77777777" w:rsidR="00771390" w:rsidRDefault="00771390">
      <w:pPr>
        <w:tabs>
          <w:tab w:val="left" w:pos="220"/>
          <w:tab w:val="left" w:pos="720"/>
        </w:tabs>
        <w:suppressAutoHyphens w:val="0"/>
        <w:autoSpaceDE w:val="0"/>
        <w:autoSpaceDN w:val="0"/>
        <w:adjustRightInd w:val="0"/>
        <w:jc w:val="center"/>
        <w:rPr>
          <w:rFonts w:ascii="Tahoma" w:eastAsia="Times New Roman" w:hAnsi="Tahoma" w:cs="Tahoma"/>
          <w:i/>
          <w:iCs/>
          <w:color w:val="000000"/>
          <w:kern w:val="0"/>
          <w:lang w:eastAsia="en-US"/>
        </w:rPr>
      </w:pPr>
    </w:p>
    <w:p w14:paraId="49DB8BD5" w14:textId="77777777" w:rsidR="00771390" w:rsidRDefault="00771390">
      <w:pPr>
        <w:tabs>
          <w:tab w:val="left" w:pos="220"/>
          <w:tab w:val="left" w:pos="720"/>
        </w:tabs>
        <w:suppressAutoHyphens w:val="0"/>
        <w:autoSpaceDE w:val="0"/>
        <w:autoSpaceDN w:val="0"/>
        <w:adjustRightInd w:val="0"/>
        <w:jc w:val="center"/>
        <w:rPr>
          <w:rFonts w:ascii="Tahoma" w:eastAsia="Times New Roman" w:hAnsi="Tahoma" w:cs="Tahoma"/>
          <w:i/>
          <w:iCs/>
          <w:color w:val="000000"/>
          <w:kern w:val="0"/>
          <w:lang w:eastAsia="en-US"/>
        </w:rPr>
      </w:pPr>
    </w:p>
    <w:p w14:paraId="654E6444" w14:textId="77777777" w:rsidR="00771390" w:rsidRDefault="00771390">
      <w:pPr>
        <w:tabs>
          <w:tab w:val="left" w:pos="220"/>
          <w:tab w:val="left" w:pos="720"/>
        </w:tabs>
        <w:suppressAutoHyphens w:val="0"/>
        <w:autoSpaceDE w:val="0"/>
        <w:autoSpaceDN w:val="0"/>
        <w:adjustRightInd w:val="0"/>
        <w:jc w:val="center"/>
        <w:rPr>
          <w:rFonts w:ascii="Tahoma" w:eastAsia="Times New Roman" w:hAnsi="Tahoma" w:cs="Tahoma"/>
          <w:i/>
          <w:iCs/>
          <w:color w:val="000000"/>
          <w:kern w:val="0"/>
          <w:lang w:eastAsia="en-US"/>
        </w:rPr>
      </w:pPr>
    </w:p>
    <w:p w14:paraId="68EEB788" w14:textId="77777777" w:rsidR="00771390" w:rsidRDefault="00771390">
      <w:pPr>
        <w:tabs>
          <w:tab w:val="left" w:pos="220"/>
          <w:tab w:val="left" w:pos="720"/>
        </w:tabs>
        <w:suppressAutoHyphens w:val="0"/>
        <w:autoSpaceDE w:val="0"/>
        <w:autoSpaceDN w:val="0"/>
        <w:adjustRightInd w:val="0"/>
        <w:jc w:val="center"/>
        <w:rPr>
          <w:rFonts w:ascii="Tahoma" w:eastAsia="Times New Roman" w:hAnsi="Tahoma" w:cs="Tahoma"/>
          <w:i/>
          <w:iCs/>
          <w:color w:val="000000"/>
          <w:kern w:val="0"/>
          <w:lang w:eastAsia="en-US"/>
        </w:rPr>
      </w:pPr>
    </w:p>
    <w:p w14:paraId="0FFD2ED8" w14:textId="77777777" w:rsidR="00771390" w:rsidRDefault="00771390">
      <w:pPr>
        <w:tabs>
          <w:tab w:val="left" w:pos="220"/>
          <w:tab w:val="left" w:pos="720"/>
        </w:tabs>
        <w:suppressAutoHyphens w:val="0"/>
        <w:autoSpaceDE w:val="0"/>
        <w:autoSpaceDN w:val="0"/>
        <w:adjustRightInd w:val="0"/>
        <w:jc w:val="center"/>
        <w:rPr>
          <w:rFonts w:ascii="Tahoma" w:eastAsia="Times New Roman" w:hAnsi="Tahoma" w:cs="Tahoma"/>
          <w:i/>
          <w:iCs/>
          <w:color w:val="000000"/>
          <w:kern w:val="0"/>
          <w:lang w:eastAsia="en-US"/>
        </w:rPr>
      </w:pPr>
    </w:p>
    <w:p w14:paraId="7764EE9B" w14:textId="77777777" w:rsidR="00771390" w:rsidRDefault="00771390">
      <w:pPr>
        <w:tabs>
          <w:tab w:val="left" w:pos="220"/>
          <w:tab w:val="left" w:pos="720"/>
        </w:tabs>
        <w:suppressAutoHyphens w:val="0"/>
        <w:autoSpaceDE w:val="0"/>
        <w:autoSpaceDN w:val="0"/>
        <w:adjustRightInd w:val="0"/>
        <w:jc w:val="center"/>
        <w:rPr>
          <w:rStyle w:val="HTMLCode"/>
          <w:rFonts w:ascii="Tahoma" w:eastAsia="Consolas" w:hAnsi="Tahoma" w:cs="Tahoma"/>
          <w:color w:val="0F1115"/>
          <w:sz w:val="24"/>
          <w:szCs w:val="24"/>
          <w:shd w:val="clear" w:color="auto" w:fill="EBEEF2"/>
          <w:lang w:eastAsia="en-US"/>
        </w:rPr>
      </w:pPr>
    </w:p>
    <w:p w14:paraId="4D92C875" w14:textId="77777777" w:rsidR="002F2AA9" w:rsidRDefault="002F2AA9">
      <w:pPr>
        <w:tabs>
          <w:tab w:val="left" w:pos="220"/>
          <w:tab w:val="left" w:pos="720"/>
        </w:tabs>
        <w:suppressAutoHyphens w:val="0"/>
        <w:autoSpaceDE w:val="0"/>
        <w:autoSpaceDN w:val="0"/>
        <w:adjustRightInd w:val="0"/>
        <w:jc w:val="center"/>
        <w:rPr>
          <w:rStyle w:val="HTMLCode"/>
          <w:rFonts w:ascii="Tahoma" w:eastAsia="Consolas" w:hAnsi="Tahoma" w:cs="Tahoma"/>
          <w:color w:val="0F1115"/>
          <w:sz w:val="24"/>
          <w:szCs w:val="24"/>
          <w:shd w:val="clear" w:color="auto" w:fill="EBEEF2"/>
          <w:lang w:eastAsia="en-US"/>
        </w:rPr>
      </w:pPr>
    </w:p>
    <w:p w14:paraId="742C73EF" w14:textId="77777777" w:rsidR="002F2AA9" w:rsidRDefault="002F2AA9">
      <w:pPr>
        <w:tabs>
          <w:tab w:val="left" w:pos="220"/>
          <w:tab w:val="left" w:pos="720"/>
        </w:tabs>
        <w:suppressAutoHyphens w:val="0"/>
        <w:autoSpaceDE w:val="0"/>
        <w:autoSpaceDN w:val="0"/>
        <w:adjustRightInd w:val="0"/>
        <w:jc w:val="center"/>
        <w:rPr>
          <w:rStyle w:val="HTMLCode"/>
          <w:rFonts w:ascii="Tahoma" w:eastAsia="Consolas" w:hAnsi="Tahoma" w:cs="Tahoma"/>
          <w:color w:val="0F1115"/>
          <w:sz w:val="24"/>
          <w:szCs w:val="24"/>
          <w:shd w:val="clear" w:color="auto" w:fill="EBEEF2"/>
          <w:lang w:eastAsia="en-US"/>
        </w:rPr>
      </w:pPr>
    </w:p>
    <w:p w14:paraId="0CDFB5D9" w14:textId="77777777" w:rsidR="002F2AA9" w:rsidRDefault="002F2AA9">
      <w:pPr>
        <w:tabs>
          <w:tab w:val="left" w:pos="220"/>
          <w:tab w:val="left" w:pos="720"/>
        </w:tabs>
        <w:suppressAutoHyphens w:val="0"/>
        <w:autoSpaceDE w:val="0"/>
        <w:autoSpaceDN w:val="0"/>
        <w:adjustRightInd w:val="0"/>
        <w:jc w:val="center"/>
        <w:rPr>
          <w:rStyle w:val="HTMLCode"/>
          <w:rFonts w:ascii="Tahoma" w:eastAsia="Consolas" w:hAnsi="Tahoma" w:cs="Tahoma"/>
          <w:color w:val="0F1115"/>
          <w:sz w:val="24"/>
          <w:szCs w:val="24"/>
          <w:shd w:val="clear" w:color="auto" w:fill="EBEEF2"/>
          <w:lang w:eastAsia="en-US"/>
        </w:rPr>
      </w:pPr>
    </w:p>
    <w:p w14:paraId="024CA428" w14:textId="77777777" w:rsidR="002F2AA9" w:rsidRDefault="002F2AA9">
      <w:pPr>
        <w:tabs>
          <w:tab w:val="left" w:pos="220"/>
          <w:tab w:val="left" w:pos="720"/>
        </w:tabs>
        <w:suppressAutoHyphens w:val="0"/>
        <w:autoSpaceDE w:val="0"/>
        <w:autoSpaceDN w:val="0"/>
        <w:adjustRightInd w:val="0"/>
        <w:jc w:val="center"/>
        <w:rPr>
          <w:rStyle w:val="HTMLCode"/>
          <w:rFonts w:ascii="Tahoma" w:eastAsia="Consolas" w:hAnsi="Tahoma" w:cs="Tahoma"/>
          <w:color w:val="0F1115"/>
          <w:sz w:val="24"/>
          <w:szCs w:val="24"/>
          <w:shd w:val="clear" w:color="auto" w:fill="EBEEF2"/>
          <w:lang w:eastAsia="en-US"/>
        </w:rPr>
      </w:pPr>
    </w:p>
    <w:p w14:paraId="76C3C98D" w14:textId="77777777" w:rsidR="002F2AA9" w:rsidRDefault="002F2AA9">
      <w:pPr>
        <w:tabs>
          <w:tab w:val="left" w:pos="220"/>
          <w:tab w:val="left" w:pos="720"/>
        </w:tabs>
        <w:suppressAutoHyphens w:val="0"/>
        <w:autoSpaceDE w:val="0"/>
        <w:autoSpaceDN w:val="0"/>
        <w:adjustRightInd w:val="0"/>
        <w:jc w:val="center"/>
        <w:rPr>
          <w:rStyle w:val="HTMLCode"/>
          <w:rFonts w:ascii="Tahoma" w:eastAsia="Consolas" w:hAnsi="Tahoma" w:cs="Tahoma"/>
          <w:color w:val="0F1115"/>
          <w:sz w:val="24"/>
          <w:szCs w:val="24"/>
          <w:shd w:val="clear" w:color="auto" w:fill="EBEEF2"/>
          <w:lang w:eastAsia="en-US"/>
        </w:rPr>
      </w:pPr>
    </w:p>
    <w:p w14:paraId="4AD1868C" w14:textId="77777777" w:rsidR="002F2AA9" w:rsidRDefault="002F2AA9">
      <w:pPr>
        <w:tabs>
          <w:tab w:val="left" w:pos="220"/>
          <w:tab w:val="left" w:pos="720"/>
        </w:tabs>
        <w:suppressAutoHyphens w:val="0"/>
        <w:autoSpaceDE w:val="0"/>
        <w:autoSpaceDN w:val="0"/>
        <w:adjustRightInd w:val="0"/>
        <w:jc w:val="center"/>
        <w:rPr>
          <w:rStyle w:val="HTMLCode"/>
          <w:rFonts w:ascii="Tahoma" w:eastAsia="Consolas" w:hAnsi="Tahoma" w:cs="Tahoma"/>
          <w:color w:val="0F1115"/>
          <w:sz w:val="24"/>
          <w:szCs w:val="24"/>
          <w:shd w:val="clear" w:color="auto" w:fill="EBEEF2"/>
          <w:lang w:eastAsia="en-US"/>
        </w:rPr>
      </w:pPr>
    </w:p>
    <w:p w14:paraId="6456FED4" w14:textId="77777777" w:rsidR="002F2AA9" w:rsidRDefault="002F2AA9">
      <w:pPr>
        <w:tabs>
          <w:tab w:val="left" w:pos="220"/>
          <w:tab w:val="left" w:pos="720"/>
        </w:tabs>
        <w:suppressAutoHyphens w:val="0"/>
        <w:autoSpaceDE w:val="0"/>
        <w:autoSpaceDN w:val="0"/>
        <w:adjustRightInd w:val="0"/>
        <w:jc w:val="center"/>
        <w:rPr>
          <w:rStyle w:val="HTMLCode"/>
          <w:rFonts w:ascii="Tahoma" w:eastAsia="Consolas" w:hAnsi="Tahoma" w:cs="Tahoma"/>
          <w:color w:val="0F1115"/>
          <w:sz w:val="24"/>
          <w:szCs w:val="24"/>
          <w:shd w:val="clear" w:color="auto" w:fill="EBEEF2"/>
          <w:lang w:eastAsia="en-US"/>
        </w:rPr>
      </w:pPr>
    </w:p>
    <w:p w14:paraId="1E3750E5" w14:textId="77777777" w:rsidR="002F2AA9" w:rsidRDefault="002F2AA9">
      <w:pPr>
        <w:tabs>
          <w:tab w:val="left" w:pos="220"/>
          <w:tab w:val="left" w:pos="720"/>
        </w:tabs>
        <w:suppressAutoHyphens w:val="0"/>
        <w:autoSpaceDE w:val="0"/>
        <w:autoSpaceDN w:val="0"/>
        <w:adjustRightInd w:val="0"/>
        <w:jc w:val="center"/>
        <w:rPr>
          <w:rStyle w:val="HTMLCode"/>
          <w:rFonts w:ascii="Tahoma" w:eastAsia="Consolas" w:hAnsi="Tahoma" w:cs="Tahoma"/>
          <w:color w:val="0F1115"/>
          <w:sz w:val="24"/>
          <w:szCs w:val="24"/>
          <w:shd w:val="clear" w:color="auto" w:fill="EBEEF2"/>
          <w:lang w:eastAsia="en-US"/>
        </w:rPr>
      </w:pPr>
    </w:p>
    <w:p w14:paraId="397E05AF" w14:textId="77777777" w:rsidR="002F2AA9" w:rsidRDefault="002F2AA9">
      <w:pPr>
        <w:tabs>
          <w:tab w:val="left" w:pos="220"/>
          <w:tab w:val="left" w:pos="720"/>
        </w:tabs>
        <w:suppressAutoHyphens w:val="0"/>
        <w:autoSpaceDE w:val="0"/>
        <w:autoSpaceDN w:val="0"/>
        <w:adjustRightInd w:val="0"/>
        <w:jc w:val="center"/>
        <w:rPr>
          <w:rStyle w:val="HTMLCode"/>
          <w:rFonts w:ascii="Tahoma" w:eastAsia="Consolas" w:hAnsi="Tahoma" w:cs="Tahoma"/>
          <w:color w:val="0F1115"/>
          <w:sz w:val="24"/>
          <w:szCs w:val="24"/>
          <w:shd w:val="clear" w:color="auto" w:fill="EBEEF2"/>
          <w:lang w:eastAsia="en-US"/>
        </w:rPr>
      </w:pPr>
    </w:p>
    <w:p w14:paraId="2DEBC65F" w14:textId="77777777" w:rsidR="002F2AA9" w:rsidRDefault="002F2AA9">
      <w:pPr>
        <w:tabs>
          <w:tab w:val="left" w:pos="220"/>
          <w:tab w:val="left" w:pos="720"/>
        </w:tabs>
        <w:suppressAutoHyphens w:val="0"/>
        <w:autoSpaceDE w:val="0"/>
        <w:autoSpaceDN w:val="0"/>
        <w:adjustRightInd w:val="0"/>
        <w:jc w:val="center"/>
        <w:rPr>
          <w:rStyle w:val="HTMLCode"/>
          <w:rFonts w:ascii="Tahoma" w:eastAsia="Consolas" w:hAnsi="Tahoma" w:cs="Tahoma"/>
          <w:color w:val="0F1115"/>
          <w:sz w:val="24"/>
          <w:szCs w:val="24"/>
          <w:shd w:val="clear" w:color="auto" w:fill="EBEEF2"/>
          <w:lang w:eastAsia="en-US"/>
        </w:rPr>
      </w:pPr>
    </w:p>
    <w:p w14:paraId="4F8AE482" w14:textId="77777777" w:rsidR="002F2AA9" w:rsidRDefault="002F2AA9">
      <w:pPr>
        <w:tabs>
          <w:tab w:val="left" w:pos="220"/>
          <w:tab w:val="left" w:pos="720"/>
        </w:tabs>
        <w:suppressAutoHyphens w:val="0"/>
        <w:autoSpaceDE w:val="0"/>
        <w:autoSpaceDN w:val="0"/>
        <w:adjustRightInd w:val="0"/>
        <w:jc w:val="center"/>
        <w:rPr>
          <w:rStyle w:val="HTMLCode"/>
          <w:rFonts w:ascii="Tahoma" w:eastAsia="Consolas" w:hAnsi="Tahoma" w:cs="Tahoma"/>
          <w:color w:val="0F1115"/>
          <w:sz w:val="24"/>
          <w:szCs w:val="24"/>
          <w:shd w:val="clear" w:color="auto" w:fill="EBEEF2"/>
          <w:lang w:eastAsia="en-US"/>
        </w:rPr>
      </w:pPr>
    </w:p>
    <w:p w14:paraId="5ECCEBD3" w14:textId="77777777" w:rsidR="002F2AA9" w:rsidRDefault="002F2AA9">
      <w:pPr>
        <w:tabs>
          <w:tab w:val="left" w:pos="220"/>
          <w:tab w:val="left" w:pos="720"/>
        </w:tabs>
        <w:suppressAutoHyphens w:val="0"/>
        <w:autoSpaceDE w:val="0"/>
        <w:autoSpaceDN w:val="0"/>
        <w:adjustRightInd w:val="0"/>
        <w:jc w:val="center"/>
        <w:rPr>
          <w:rStyle w:val="HTMLCode"/>
          <w:rFonts w:ascii="Tahoma" w:eastAsia="Consolas" w:hAnsi="Tahoma" w:cs="Tahoma"/>
          <w:color w:val="0F1115"/>
          <w:sz w:val="24"/>
          <w:szCs w:val="24"/>
          <w:shd w:val="clear" w:color="auto" w:fill="EBEEF2"/>
          <w:lang w:eastAsia="en-US"/>
        </w:rPr>
      </w:pPr>
    </w:p>
    <w:p w14:paraId="26771507" w14:textId="77777777" w:rsidR="002F2AA9" w:rsidRDefault="002F2AA9">
      <w:pPr>
        <w:tabs>
          <w:tab w:val="left" w:pos="220"/>
          <w:tab w:val="left" w:pos="720"/>
        </w:tabs>
        <w:suppressAutoHyphens w:val="0"/>
        <w:autoSpaceDE w:val="0"/>
        <w:autoSpaceDN w:val="0"/>
        <w:adjustRightInd w:val="0"/>
        <w:jc w:val="center"/>
        <w:rPr>
          <w:rStyle w:val="HTMLCode"/>
          <w:rFonts w:ascii="Tahoma" w:eastAsia="Consolas" w:hAnsi="Tahoma" w:cs="Tahoma"/>
          <w:color w:val="0F1115"/>
          <w:sz w:val="24"/>
          <w:szCs w:val="24"/>
          <w:shd w:val="clear" w:color="auto" w:fill="EBEEF2"/>
          <w:lang w:eastAsia="en-US"/>
        </w:rPr>
      </w:pPr>
    </w:p>
    <w:p w14:paraId="4441BAD5" w14:textId="77777777" w:rsidR="002F2AA9" w:rsidRDefault="002F2AA9">
      <w:pPr>
        <w:tabs>
          <w:tab w:val="left" w:pos="220"/>
          <w:tab w:val="left" w:pos="720"/>
        </w:tabs>
        <w:suppressAutoHyphens w:val="0"/>
        <w:autoSpaceDE w:val="0"/>
        <w:autoSpaceDN w:val="0"/>
        <w:adjustRightInd w:val="0"/>
        <w:jc w:val="center"/>
        <w:rPr>
          <w:rStyle w:val="HTMLCode"/>
          <w:rFonts w:ascii="Tahoma" w:eastAsia="Consolas" w:hAnsi="Tahoma" w:cs="Tahoma"/>
          <w:color w:val="0F1115"/>
          <w:sz w:val="24"/>
          <w:szCs w:val="24"/>
          <w:shd w:val="clear" w:color="auto" w:fill="EBEEF2"/>
          <w:lang w:eastAsia="en-US"/>
        </w:rPr>
      </w:pPr>
    </w:p>
    <w:p w14:paraId="018FA786" w14:textId="77777777" w:rsidR="002F2AA9" w:rsidRDefault="002F2AA9">
      <w:pPr>
        <w:tabs>
          <w:tab w:val="left" w:pos="220"/>
          <w:tab w:val="left" w:pos="720"/>
        </w:tabs>
        <w:suppressAutoHyphens w:val="0"/>
        <w:autoSpaceDE w:val="0"/>
        <w:autoSpaceDN w:val="0"/>
        <w:adjustRightInd w:val="0"/>
        <w:jc w:val="center"/>
        <w:rPr>
          <w:rStyle w:val="HTMLCode"/>
          <w:rFonts w:ascii="Tahoma" w:eastAsia="Consolas" w:hAnsi="Tahoma" w:cs="Tahoma"/>
          <w:color w:val="0F1115"/>
          <w:sz w:val="24"/>
          <w:szCs w:val="24"/>
          <w:shd w:val="clear" w:color="auto" w:fill="EBEEF2"/>
          <w:lang w:eastAsia="en-US"/>
        </w:rPr>
      </w:pPr>
    </w:p>
    <w:p w14:paraId="32E92C6A" w14:textId="77777777" w:rsidR="002F2AA9" w:rsidRDefault="002F2AA9">
      <w:pPr>
        <w:tabs>
          <w:tab w:val="left" w:pos="220"/>
          <w:tab w:val="left" w:pos="720"/>
        </w:tabs>
        <w:suppressAutoHyphens w:val="0"/>
        <w:autoSpaceDE w:val="0"/>
        <w:autoSpaceDN w:val="0"/>
        <w:adjustRightInd w:val="0"/>
        <w:jc w:val="center"/>
        <w:rPr>
          <w:rStyle w:val="HTMLCode"/>
          <w:rFonts w:ascii="Tahoma" w:eastAsia="Consolas" w:hAnsi="Tahoma" w:cs="Tahoma"/>
          <w:color w:val="0F1115"/>
          <w:sz w:val="24"/>
          <w:szCs w:val="24"/>
          <w:shd w:val="clear" w:color="auto" w:fill="EBEEF2"/>
          <w:lang w:eastAsia="en-US"/>
        </w:rPr>
      </w:pPr>
    </w:p>
    <w:p w14:paraId="2A780637" w14:textId="77777777" w:rsidR="002F2AA9" w:rsidRDefault="002F2AA9">
      <w:pPr>
        <w:tabs>
          <w:tab w:val="left" w:pos="220"/>
          <w:tab w:val="left" w:pos="720"/>
        </w:tabs>
        <w:suppressAutoHyphens w:val="0"/>
        <w:autoSpaceDE w:val="0"/>
        <w:autoSpaceDN w:val="0"/>
        <w:adjustRightInd w:val="0"/>
        <w:jc w:val="center"/>
        <w:rPr>
          <w:rStyle w:val="HTMLCode"/>
          <w:rFonts w:ascii="Tahoma" w:eastAsia="Consolas" w:hAnsi="Tahoma" w:cs="Tahoma"/>
          <w:color w:val="0F1115"/>
          <w:sz w:val="24"/>
          <w:szCs w:val="24"/>
          <w:shd w:val="clear" w:color="auto" w:fill="EBEEF2"/>
          <w:lang w:eastAsia="en-US"/>
        </w:rPr>
      </w:pPr>
    </w:p>
    <w:p w14:paraId="7CFF539A" w14:textId="77777777" w:rsidR="002F2AA9" w:rsidRDefault="002F2AA9">
      <w:pPr>
        <w:tabs>
          <w:tab w:val="left" w:pos="220"/>
          <w:tab w:val="left" w:pos="720"/>
        </w:tabs>
        <w:suppressAutoHyphens w:val="0"/>
        <w:autoSpaceDE w:val="0"/>
        <w:autoSpaceDN w:val="0"/>
        <w:adjustRightInd w:val="0"/>
        <w:jc w:val="center"/>
        <w:rPr>
          <w:rStyle w:val="HTMLCode"/>
          <w:rFonts w:ascii="Tahoma" w:eastAsia="Consolas" w:hAnsi="Tahoma" w:cs="Tahoma"/>
          <w:color w:val="0F1115"/>
          <w:sz w:val="24"/>
          <w:szCs w:val="24"/>
          <w:shd w:val="clear" w:color="auto" w:fill="EBEEF2"/>
          <w:lang w:eastAsia="en-US"/>
        </w:rPr>
      </w:pPr>
    </w:p>
    <w:p w14:paraId="641E6FF7" w14:textId="77777777" w:rsidR="002F2AA9" w:rsidRDefault="002F2AA9">
      <w:pPr>
        <w:tabs>
          <w:tab w:val="left" w:pos="220"/>
          <w:tab w:val="left" w:pos="720"/>
        </w:tabs>
        <w:suppressAutoHyphens w:val="0"/>
        <w:autoSpaceDE w:val="0"/>
        <w:autoSpaceDN w:val="0"/>
        <w:adjustRightInd w:val="0"/>
        <w:jc w:val="center"/>
        <w:rPr>
          <w:rStyle w:val="HTMLCode"/>
          <w:rFonts w:ascii="Tahoma" w:eastAsia="Consolas" w:hAnsi="Tahoma" w:cs="Tahoma"/>
          <w:color w:val="0F1115"/>
          <w:sz w:val="24"/>
          <w:szCs w:val="24"/>
          <w:shd w:val="clear" w:color="auto" w:fill="EBEEF2"/>
          <w:lang w:eastAsia="en-US"/>
        </w:rPr>
      </w:pPr>
    </w:p>
    <w:p w14:paraId="4EEA10D5" w14:textId="77777777" w:rsidR="00CF77BE" w:rsidRDefault="00CF77BE">
      <w:pPr>
        <w:tabs>
          <w:tab w:val="left" w:pos="220"/>
          <w:tab w:val="left" w:pos="720"/>
        </w:tabs>
        <w:suppressAutoHyphens w:val="0"/>
        <w:autoSpaceDE w:val="0"/>
        <w:autoSpaceDN w:val="0"/>
        <w:adjustRightInd w:val="0"/>
        <w:jc w:val="both"/>
        <w:rPr>
          <w:rStyle w:val="HTMLCode"/>
          <w:rFonts w:ascii="Tahoma" w:eastAsia="Consolas" w:hAnsi="Tahoma" w:cs="Tahoma"/>
          <w:color w:val="0F1115"/>
          <w:sz w:val="24"/>
          <w:szCs w:val="24"/>
          <w:shd w:val="clear" w:color="auto" w:fill="EBEEF2"/>
          <w:lang w:eastAsia="en-US"/>
        </w:rPr>
      </w:pPr>
    </w:p>
    <w:p w14:paraId="04948A5B" w14:textId="77777777" w:rsidR="00CF77BE" w:rsidRDefault="00000000">
      <w:pPr>
        <w:pStyle w:val="Heading2"/>
        <w:numPr>
          <w:ilvl w:val="1"/>
          <w:numId w:val="1"/>
        </w:numPr>
        <w:spacing w:before="0" w:after="0"/>
        <w:rPr>
          <w:rFonts w:ascii="Tahoma" w:hAnsi="Tahoma" w:cs="Tahoma"/>
          <w:i w:val="0"/>
        </w:rPr>
      </w:pPr>
      <w:r>
        <w:rPr>
          <w:rFonts w:ascii="Tahoma" w:hAnsi="Tahoma" w:cs="Tahoma"/>
          <w:i w:val="0"/>
        </w:rPr>
        <w:lastRenderedPageBreak/>
        <w:t>Entity-Relationship Diagram</w:t>
      </w:r>
    </w:p>
    <w:p w14:paraId="518C89C4" w14:textId="77777777" w:rsidR="00CF77BE" w:rsidRDefault="00CF77BE">
      <w:pPr>
        <w:widowControl/>
        <w:suppressAutoHyphens w:val="0"/>
        <w:rPr>
          <w:rFonts w:ascii="Tahoma" w:hAnsi="Tahoma" w:cs="Tahoma"/>
        </w:rPr>
      </w:pPr>
    </w:p>
    <w:p w14:paraId="178E13B3" w14:textId="77777777" w:rsidR="00CF77BE" w:rsidRDefault="00000000">
      <w:pPr>
        <w:widowControl/>
        <w:suppressAutoHyphens w:val="0"/>
        <w:jc w:val="center"/>
        <w:rPr>
          <w:rFonts w:ascii="Tahoma" w:hAnsi="Tahoma" w:cs="Tahoma"/>
          <w:i/>
          <w:iCs/>
        </w:rPr>
      </w:pPr>
      <w:r>
        <w:rPr>
          <w:rFonts w:ascii="Tahoma" w:hAnsi="Tahoma" w:cs="Tahoma"/>
          <w:i/>
          <w:iCs/>
          <w:noProof/>
        </w:rPr>
        <w:drawing>
          <wp:anchor distT="0" distB="0" distL="0" distR="0" simplePos="0" relativeHeight="19" behindDoc="0" locked="0" layoutInCell="1" allowOverlap="1" wp14:anchorId="76BA8882" wp14:editId="6D13D351">
            <wp:simplePos x="0" y="0"/>
            <wp:positionH relativeFrom="column">
              <wp:posOffset>-85090</wp:posOffset>
            </wp:positionH>
            <wp:positionV relativeFrom="paragraph">
              <wp:posOffset>50165</wp:posOffset>
            </wp:positionV>
            <wp:extent cx="6285865" cy="6800215"/>
            <wp:effectExtent l="9525" t="9525" r="10160" b="10160"/>
            <wp:wrapTopAndBottom/>
            <wp:docPr id="1035" name="Picture 2" descr="adb749f1-f4f6-4e27-a96e-f53a2878d6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2"/>
                    <pic:cNvPicPr/>
                  </pic:nvPicPr>
                  <pic:blipFill>
                    <a:blip r:embed="rId21" cstate="print"/>
                    <a:srcRect l="4489" r="4078" b="4862"/>
                    <a:stretch/>
                  </pic:blipFill>
                  <pic:spPr>
                    <a:xfrm>
                      <a:off x="0" y="0"/>
                      <a:ext cx="6285865" cy="6800215"/>
                    </a:xfrm>
                    <a:prstGeom prst="rect">
                      <a:avLst/>
                    </a:prstGeom>
                    <a:ln w="9525" cap="flat" cmpd="sng">
                      <a:solidFill>
                        <a:srgbClr val="000000"/>
                      </a:solidFill>
                      <a:prstDash val="solid"/>
                      <a:round/>
                      <a:headEnd/>
                      <a:tailEnd/>
                    </a:ln>
                  </pic:spPr>
                </pic:pic>
              </a:graphicData>
            </a:graphic>
          </wp:anchor>
        </w:drawing>
      </w:r>
    </w:p>
    <w:p w14:paraId="4096784B" w14:textId="77777777" w:rsidR="00CF77BE" w:rsidRDefault="00000000">
      <w:pPr>
        <w:widowControl/>
        <w:suppressAutoHyphens w:val="0"/>
        <w:jc w:val="center"/>
        <w:rPr>
          <w:rFonts w:ascii="Tahoma" w:hAnsi="Tahoma" w:cs="Tahoma"/>
          <w:i/>
          <w:iCs/>
        </w:rPr>
      </w:pPr>
      <w:r>
        <w:rPr>
          <w:rFonts w:ascii="Tahoma" w:hAnsi="Tahoma" w:cs="Tahoma"/>
          <w:i/>
          <w:iCs/>
        </w:rPr>
        <w:t>Figure 10.0 Entity-Relationship Diagram</w:t>
      </w:r>
    </w:p>
    <w:p w14:paraId="6791ACE9" w14:textId="77777777" w:rsidR="00CF77BE" w:rsidRDefault="00CF77BE">
      <w:pPr>
        <w:widowControl/>
        <w:suppressAutoHyphens w:val="0"/>
        <w:rPr>
          <w:rFonts w:ascii="Tahoma" w:hAnsi="Tahoma" w:cs="Tahoma"/>
        </w:rPr>
      </w:pPr>
    </w:p>
    <w:p w14:paraId="5AA3546A" w14:textId="77777777" w:rsidR="00CF77BE" w:rsidRDefault="00000000">
      <w:pPr>
        <w:pStyle w:val="Heading1"/>
        <w:tabs>
          <w:tab w:val="clear" w:pos="4410"/>
        </w:tabs>
        <w:spacing w:after="0"/>
        <w:ind w:left="360"/>
        <w:rPr>
          <w:rFonts w:ascii="Tahoma" w:hAnsi="Tahoma" w:cs="Tahoma"/>
          <w:sz w:val="28"/>
        </w:rPr>
      </w:pPr>
      <w:r>
        <w:rPr>
          <w:rFonts w:ascii="Tahoma" w:hAnsi="Tahoma" w:cs="Tahoma"/>
          <w:sz w:val="28"/>
        </w:rPr>
        <w:lastRenderedPageBreak/>
        <w:t>Detailed Design</w:t>
      </w:r>
    </w:p>
    <w:p w14:paraId="46EA4451" w14:textId="77777777" w:rsidR="00CF77BE" w:rsidRDefault="00CF77BE">
      <w:pPr>
        <w:widowControl/>
        <w:suppressAutoHyphens w:val="0"/>
        <w:rPr>
          <w:rFonts w:ascii="Tahoma" w:hAnsi="Tahoma" w:cs="Tahoma"/>
        </w:rPr>
      </w:pPr>
    </w:p>
    <w:p w14:paraId="244BC127" w14:textId="77777777" w:rsidR="00CF77BE" w:rsidRDefault="00000000">
      <w:pPr>
        <w:widowControl/>
        <w:numPr>
          <w:ilvl w:val="1"/>
          <w:numId w:val="1"/>
        </w:numPr>
        <w:tabs>
          <w:tab w:val="left" w:pos="254"/>
        </w:tabs>
        <w:suppressAutoHyphens w:val="0"/>
        <w:rPr>
          <w:rFonts w:ascii="Tahoma" w:hAnsi="Tahoma" w:cs="Tahoma"/>
        </w:rPr>
      </w:pPr>
      <w:r>
        <w:rPr>
          <w:rFonts w:ascii="Tahoma" w:hAnsi="Tahoma" w:cs="Tahoma"/>
          <w:b/>
          <w:bCs/>
        </w:rPr>
        <w:t>Login Sequence Diagram</w:t>
      </w:r>
    </w:p>
    <w:p w14:paraId="093DB3F6" w14:textId="77777777" w:rsidR="00CF77BE" w:rsidRDefault="00000000">
      <w:pPr>
        <w:widowControl/>
        <w:tabs>
          <w:tab w:val="left" w:pos="254"/>
        </w:tabs>
        <w:suppressAutoHyphens w:val="0"/>
        <w:rPr>
          <w:rFonts w:ascii="Tahoma" w:hAnsi="Tahoma" w:cs="Tahoma"/>
        </w:rPr>
      </w:pPr>
      <w:r>
        <w:rPr>
          <w:rFonts w:ascii="Tahoma" w:hAnsi="Tahoma" w:cs="Tahoma"/>
          <w:noProof/>
        </w:rPr>
        <w:drawing>
          <wp:anchor distT="0" distB="0" distL="0" distR="0" simplePos="0" relativeHeight="2" behindDoc="0" locked="0" layoutInCell="1" allowOverlap="1" wp14:anchorId="2C9EC070" wp14:editId="614965D2">
            <wp:simplePos x="0" y="0"/>
            <wp:positionH relativeFrom="column">
              <wp:posOffset>228600</wp:posOffset>
            </wp:positionH>
            <wp:positionV relativeFrom="paragraph">
              <wp:posOffset>118745</wp:posOffset>
            </wp:positionV>
            <wp:extent cx="5422900" cy="2911475"/>
            <wp:effectExtent l="0" t="0" r="6350" b="3175"/>
            <wp:wrapTopAndBottom/>
            <wp:docPr id="103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
                    <pic:cNvPicPr/>
                  </pic:nvPicPr>
                  <pic:blipFill>
                    <a:blip r:embed="rId22" cstate="print"/>
                    <a:srcRect/>
                    <a:stretch/>
                  </pic:blipFill>
                  <pic:spPr>
                    <a:xfrm>
                      <a:off x="0" y="0"/>
                      <a:ext cx="5422900" cy="2911475"/>
                    </a:xfrm>
                    <a:prstGeom prst="rect">
                      <a:avLst/>
                    </a:prstGeom>
                  </pic:spPr>
                </pic:pic>
              </a:graphicData>
            </a:graphic>
          </wp:anchor>
        </w:drawing>
      </w:r>
    </w:p>
    <w:p w14:paraId="1F2DA016" w14:textId="77777777" w:rsidR="00CF77BE" w:rsidRDefault="00000000">
      <w:pPr>
        <w:jc w:val="center"/>
        <w:rPr>
          <w:rFonts w:ascii="Tahoma" w:hAnsi="Tahoma" w:cs="Tahoma"/>
          <w:i/>
          <w:iCs/>
        </w:rPr>
      </w:pPr>
      <w:r>
        <w:rPr>
          <w:rFonts w:ascii="Tahoma" w:hAnsi="Tahoma" w:cs="Tahoma"/>
          <w:i/>
          <w:iCs/>
        </w:rPr>
        <w:t>Figure 11.0 Login Sequence Diagram</w:t>
      </w:r>
    </w:p>
    <w:p w14:paraId="34633CEA" w14:textId="77777777" w:rsidR="00CF77BE" w:rsidRDefault="00CF77BE">
      <w:pPr>
        <w:jc w:val="center"/>
        <w:rPr>
          <w:rFonts w:ascii="Tahoma" w:hAnsi="Tahoma" w:cs="Tahoma"/>
          <w:i/>
          <w:iCs/>
        </w:rPr>
      </w:pPr>
    </w:p>
    <w:p w14:paraId="5E24BD70" w14:textId="77777777" w:rsidR="00CF77BE" w:rsidRDefault="00000000">
      <w:pPr>
        <w:widowControl/>
        <w:numPr>
          <w:ilvl w:val="1"/>
          <w:numId w:val="1"/>
        </w:numPr>
        <w:tabs>
          <w:tab w:val="clear" w:pos="360"/>
        </w:tabs>
        <w:suppressAutoHyphens w:val="0"/>
        <w:rPr>
          <w:rFonts w:ascii="Tahoma" w:hAnsi="Tahoma" w:cs="Tahoma"/>
          <w:b/>
          <w:bCs/>
        </w:rPr>
      </w:pPr>
      <w:r>
        <w:rPr>
          <w:rFonts w:ascii="Tahoma" w:hAnsi="Tahoma" w:cs="Tahoma"/>
          <w:b/>
          <w:bCs/>
        </w:rPr>
        <w:t>Dashboard Sequence Diagram</w:t>
      </w:r>
    </w:p>
    <w:p w14:paraId="42846920" w14:textId="77777777" w:rsidR="00CF77BE" w:rsidRDefault="00CF77BE">
      <w:pPr>
        <w:widowControl/>
        <w:tabs>
          <w:tab w:val="left" w:pos="254"/>
        </w:tabs>
        <w:suppressAutoHyphens w:val="0"/>
        <w:rPr>
          <w:rFonts w:ascii="Tahoma" w:hAnsi="Tahoma" w:cs="Tahoma"/>
          <w:b/>
          <w:bCs/>
        </w:rPr>
      </w:pPr>
    </w:p>
    <w:p w14:paraId="6CC1B8A1" w14:textId="77777777" w:rsidR="00CF77BE" w:rsidRDefault="00000000">
      <w:pPr>
        <w:rPr>
          <w:rFonts w:ascii="Tahoma" w:hAnsi="Tahoma" w:cs="Tahoma"/>
          <w:b/>
          <w:bCs/>
        </w:rPr>
      </w:pPr>
      <w:r>
        <w:rPr>
          <w:rFonts w:ascii="Tahoma" w:hAnsi="Tahoma" w:cs="Tahoma"/>
          <w:i/>
          <w:iCs/>
          <w:noProof/>
        </w:rPr>
        <w:drawing>
          <wp:anchor distT="0" distB="0" distL="0" distR="0" simplePos="0" relativeHeight="7" behindDoc="0" locked="0" layoutInCell="1" allowOverlap="1" wp14:anchorId="57D42106" wp14:editId="0003C710">
            <wp:simplePos x="0" y="0"/>
            <wp:positionH relativeFrom="column">
              <wp:posOffset>289560</wp:posOffset>
            </wp:positionH>
            <wp:positionV relativeFrom="paragraph">
              <wp:posOffset>9525</wp:posOffset>
            </wp:positionV>
            <wp:extent cx="5533390" cy="3135630"/>
            <wp:effectExtent l="0" t="0" r="10160" b="7620"/>
            <wp:wrapTopAndBottom/>
            <wp:docPr id="103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2"/>
                    <pic:cNvPicPr/>
                  </pic:nvPicPr>
                  <pic:blipFill>
                    <a:blip r:embed="rId23" cstate="print"/>
                    <a:srcRect/>
                    <a:stretch/>
                  </pic:blipFill>
                  <pic:spPr>
                    <a:xfrm>
                      <a:off x="0" y="0"/>
                      <a:ext cx="5533390" cy="3135630"/>
                    </a:xfrm>
                    <a:prstGeom prst="rect">
                      <a:avLst/>
                    </a:prstGeom>
                  </pic:spPr>
                </pic:pic>
              </a:graphicData>
            </a:graphic>
          </wp:anchor>
        </w:drawing>
      </w:r>
    </w:p>
    <w:p w14:paraId="5ED4E7AE" w14:textId="77777777" w:rsidR="00CF77BE" w:rsidRDefault="00000000">
      <w:pPr>
        <w:jc w:val="center"/>
        <w:rPr>
          <w:rFonts w:ascii="Tahoma" w:hAnsi="Tahoma" w:cs="Tahoma"/>
          <w:b/>
          <w:bCs/>
        </w:rPr>
      </w:pPr>
      <w:r>
        <w:rPr>
          <w:rFonts w:ascii="Tahoma" w:hAnsi="Tahoma" w:cs="Tahoma"/>
          <w:i/>
          <w:iCs/>
        </w:rPr>
        <w:t>Figure 12.0 Dashboard Sequence Diagram</w:t>
      </w:r>
    </w:p>
    <w:p w14:paraId="28C8ED55" w14:textId="77777777" w:rsidR="00CF77BE" w:rsidRDefault="00000000">
      <w:pPr>
        <w:widowControl/>
        <w:numPr>
          <w:ilvl w:val="1"/>
          <w:numId w:val="1"/>
        </w:numPr>
        <w:tabs>
          <w:tab w:val="clear" w:pos="360"/>
        </w:tabs>
        <w:suppressAutoHyphens w:val="0"/>
        <w:rPr>
          <w:rFonts w:ascii="Tahoma" w:hAnsi="Tahoma" w:cs="Tahoma"/>
          <w:b/>
          <w:bCs/>
        </w:rPr>
      </w:pPr>
      <w:r>
        <w:rPr>
          <w:rFonts w:ascii="Tahoma" w:hAnsi="Tahoma" w:cs="Tahoma"/>
          <w:b/>
          <w:bCs/>
        </w:rPr>
        <w:lastRenderedPageBreak/>
        <w:t>User Account Sequence Diagram</w:t>
      </w:r>
    </w:p>
    <w:p w14:paraId="3F4597AB" w14:textId="77777777" w:rsidR="00CF77BE" w:rsidRDefault="00000000">
      <w:pPr>
        <w:rPr>
          <w:rFonts w:ascii="Tahoma" w:hAnsi="Tahoma" w:cs="Tahoma"/>
          <w:b/>
          <w:bCs/>
        </w:rPr>
      </w:pPr>
      <w:r>
        <w:rPr>
          <w:rFonts w:ascii="Tahoma" w:hAnsi="Tahoma" w:cs="Tahoma"/>
          <w:b/>
          <w:bCs/>
          <w:noProof/>
        </w:rPr>
        <w:drawing>
          <wp:anchor distT="0" distB="0" distL="0" distR="0" simplePos="0" relativeHeight="13" behindDoc="0" locked="0" layoutInCell="1" allowOverlap="1" wp14:anchorId="2BF86929" wp14:editId="73E71426">
            <wp:simplePos x="0" y="0"/>
            <wp:positionH relativeFrom="column">
              <wp:posOffset>0</wp:posOffset>
            </wp:positionH>
            <wp:positionV relativeFrom="paragraph">
              <wp:posOffset>167640</wp:posOffset>
            </wp:positionV>
            <wp:extent cx="5960110" cy="7269479"/>
            <wp:effectExtent l="0" t="0" r="2540" b="7620"/>
            <wp:wrapTopAndBottom/>
            <wp:docPr id="1038"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3"/>
                    <pic:cNvPicPr/>
                  </pic:nvPicPr>
                  <pic:blipFill>
                    <a:blip r:embed="rId24" cstate="print"/>
                    <a:srcRect/>
                    <a:stretch/>
                  </pic:blipFill>
                  <pic:spPr>
                    <a:xfrm>
                      <a:off x="0" y="0"/>
                      <a:ext cx="5960110" cy="7269479"/>
                    </a:xfrm>
                    <a:prstGeom prst="rect">
                      <a:avLst/>
                    </a:prstGeom>
                  </pic:spPr>
                </pic:pic>
              </a:graphicData>
            </a:graphic>
          </wp:anchor>
        </w:drawing>
      </w:r>
    </w:p>
    <w:p w14:paraId="6BD84107" w14:textId="77777777" w:rsidR="00CF77BE" w:rsidRDefault="00000000">
      <w:pPr>
        <w:jc w:val="center"/>
        <w:rPr>
          <w:rFonts w:ascii="Tahoma" w:hAnsi="Tahoma" w:cs="Tahoma"/>
          <w:i/>
          <w:iCs/>
        </w:rPr>
      </w:pPr>
      <w:r>
        <w:rPr>
          <w:rFonts w:ascii="Tahoma" w:hAnsi="Tahoma" w:cs="Tahoma"/>
          <w:i/>
          <w:iCs/>
        </w:rPr>
        <w:t>Figure 13.0 User Account Sequence Diagram</w:t>
      </w:r>
    </w:p>
    <w:p w14:paraId="62439570" w14:textId="77777777" w:rsidR="00CF77BE" w:rsidRDefault="00CF77BE">
      <w:pPr>
        <w:jc w:val="center"/>
        <w:rPr>
          <w:rFonts w:ascii="Tahoma" w:hAnsi="Tahoma" w:cs="Tahoma"/>
          <w:i/>
          <w:iCs/>
        </w:rPr>
      </w:pPr>
    </w:p>
    <w:p w14:paraId="55C8D91B" w14:textId="77777777" w:rsidR="00CF77BE" w:rsidRDefault="00000000">
      <w:pPr>
        <w:numPr>
          <w:ilvl w:val="1"/>
          <w:numId w:val="1"/>
        </w:numPr>
        <w:jc w:val="both"/>
        <w:rPr>
          <w:rFonts w:ascii="Tahoma" w:hAnsi="Tahoma" w:cs="Tahoma"/>
          <w:b/>
          <w:bCs/>
        </w:rPr>
      </w:pPr>
      <w:r>
        <w:rPr>
          <w:rFonts w:ascii="Tahoma" w:hAnsi="Tahoma" w:cs="Tahoma"/>
          <w:b/>
          <w:bCs/>
        </w:rPr>
        <w:lastRenderedPageBreak/>
        <w:t>Identify Applicant Sequence Diagram</w:t>
      </w:r>
    </w:p>
    <w:p w14:paraId="153DBE79" w14:textId="77777777" w:rsidR="00CF77BE" w:rsidRDefault="00000000">
      <w:pPr>
        <w:jc w:val="both"/>
        <w:rPr>
          <w:rFonts w:ascii="Tahoma" w:hAnsi="Tahoma" w:cs="Tahoma"/>
          <w:b/>
          <w:bCs/>
        </w:rPr>
      </w:pPr>
      <w:r>
        <w:rPr>
          <w:rFonts w:ascii="Tahoma" w:hAnsi="Tahoma" w:cs="Tahoma"/>
          <w:b/>
          <w:bCs/>
          <w:noProof/>
        </w:rPr>
        <w:drawing>
          <wp:anchor distT="0" distB="0" distL="0" distR="0" simplePos="0" relativeHeight="14" behindDoc="0" locked="0" layoutInCell="1" allowOverlap="1" wp14:anchorId="02FCDDB2" wp14:editId="39D1B67A">
            <wp:simplePos x="0" y="0"/>
            <wp:positionH relativeFrom="column">
              <wp:posOffset>0</wp:posOffset>
            </wp:positionH>
            <wp:positionV relativeFrom="paragraph">
              <wp:posOffset>53339</wp:posOffset>
            </wp:positionV>
            <wp:extent cx="5960110" cy="3376929"/>
            <wp:effectExtent l="0" t="0" r="2540" b="13970"/>
            <wp:wrapTopAndBottom/>
            <wp:docPr id="1039"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4"/>
                    <pic:cNvPicPr/>
                  </pic:nvPicPr>
                  <pic:blipFill>
                    <a:blip r:embed="rId25" cstate="print"/>
                    <a:srcRect/>
                    <a:stretch/>
                  </pic:blipFill>
                  <pic:spPr>
                    <a:xfrm>
                      <a:off x="0" y="0"/>
                      <a:ext cx="5960110" cy="3376929"/>
                    </a:xfrm>
                    <a:prstGeom prst="rect">
                      <a:avLst/>
                    </a:prstGeom>
                  </pic:spPr>
                </pic:pic>
              </a:graphicData>
            </a:graphic>
          </wp:anchor>
        </w:drawing>
      </w:r>
    </w:p>
    <w:p w14:paraId="7CC0DD61" w14:textId="77777777" w:rsidR="00CF77BE" w:rsidRDefault="00000000">
      <w:pPr>
        <w:jc w:val="center"/>
        <w:rPr>
          <w:rFonts w:ascii="Tahoma" w:hAnsi="Tahoma" w:cs="Tahoma"/>
          <w:i/>
          <w:iCs/>
        </w:rPr>
      </w:pPr>
      <w:r>
        <w:rPr>
          <w:rFonts w:ascii="Tahoma" w:hAnsi="Tahoma" w:cs="Tahoma"/>
          <w:i/>
          <w:iCs/>
        </w:rPr>
        <w:t>Figure 14.0 Identify Applicant Sequence Diagram</w:t>
      </w:r>
    </w:p>
    <w:p w14:paraId="0DF9BFA3" w14:textId="77777777" w:rsidR="00CF77BE" w:rsidRDefault="00CF77BE">
      <w:pPr>
        <w:jc w:val="center"/>
        <w:rPr>
          <w:rFonts w:ascii="Tahoma" w:hAnsi="Tahoma" w:cs="Tahoma"/>
          <w:i/>
          <w:iCs/>
        </w:rPr>
      </w:pPr>
    </w:p>
    <w:p w14:paraId="41398B2F" w14:textId="77777777" w:rsidR="00CF77BE" w:rsidRDefault="00CF77BE">
      <w:pPr>
        <w:jc w:val="center"/>
        <w:rPr>
          <w:rFonts w:ascii="Tahoma" w:hAnsi="Tahoma" w:cs="Tahoma"/>
          <w:i/>
          <w:iCs/>
        </w:rPr>
      </w:pPr>
    </w:p>
    <w:p w14:paraId="579D620A" w14:textId="77777777" w:rsidR="00CF77BE" w:rsidRDefault="00CF77BE">
      <w:pPr>
        <w:jc w:val="center"/>
        <w:rPr>
          <w:rFonts w:ascii="Tahoma" w:hAnsi="Tahoma" w:cs="Tahoma"/>
          <w:i/>
          <w:iCs/>
        </w:rPr>
      </w:pPr>
    </w:p>
    <w:p w14:paraId="4BC6FCEA" w14:textId="77777777" w:rsidR="00CF77BE" w:rsidRDefault="00CF77BE">
      <w:pPr>
        <w:jc w:val="center"/>
        <w:rPr>
          <w:rFonts w:ascii="Tahoma" w:hAnsi="Tahoma" w:cs="Tahoma"/>
          <w:i/>
          <w:iCs/>
        </w:rPr>
      </w:pPr>
    </w:p>
    <w:p w14:paraId="2BE16A56" w14:textId="77777777" w:rsidR="00CF77BE" w:rsidRDefault="00CF77BE">
      <w:pPr>
        <w:jc w:val="center"/>
        <w:rPr>
          <w:rFonts w:ascii="Tahoma" w:hAnsi="Tahoma" w:cs="Tahoma"/>
          <w:i/>
          <w:iCs/>
        </w:rPr>
      </w:pPr>
    </w:p>
    <w:p w14:paraId="01B92A1B" w14:textId="77777777" w:rsidR="00CF77BE" w:rsidRDefault="00CF77BE">
      <w:pPr>
        <w:jc w:val="center"/>
        <w:rPr>
          <w:rFonts w:ascii="Tahoma" w:hAnsi="Tahoma" w:cs="Tahoma"/>
          <w:i/>
          <w:iCs/>
        </w:rPr>
      </w:pPr>
    </w:p>
    <w:p w14:paraId="3790FE83" w14:textId="77777777" w:rsidR="00CF77BE" w:rsidRDefault="00CF77BE">
      <w:pPr>
        <w:jc w:val="center"/>
        <w:rPr>
          <w:rFonts w:ascii="Tahoma" w:hAnsi="Tahoma" w:cs="Tahoma"/>
          <w:i/>
          <w:iCs/>
        </w:rPr>
      </w:pPr>
    </w:p>
    <w:p w14:paraId="5080C3FA" w14:textId="77777777" w:rsidR="00CF77BE" w:rsidRDefault="00CF77BE">
      <w:pPr>
        <w:jc w:val="center"/>
        <w:rPr>
          <w:rFonts w:ascii="Tahoma" w:hAnsi="Tahoma" w:cs="Tahoma"/>
          <w:i/>
          <w:iCs/>
        </w:rPr>
      </w:pPr>
    </w:p>
    <w:p w14:paraId="76EB3D3C" w14:textId="77777777" w:rsidR="00CF77BE" w:rsidRDefault="00CF77BE">
      <w:pPr>
        <w:jc w:val="center"/>
        <w:rPr>
          <w:rFonts w:ascii="Tahoma" w:hAnsi="Tahoma" w:cs="Tahoma"/>
          <w:i/>
          <w:iCs/>
        </w:rPr>
      </w:pPr>
    </w:p>
    <w:p w14:paraId="39992AD2" w14:textId="77777777" w:rsidR="00CF77BE" w:rsidRDefault="00CF77BE">
      <w:pPr>
        <w:jc w:val="center"/>
        <w:rPr>
          <w:rFonts w:ascii="Tahoma" w:hAnsi="Tahoma" w:cs="Tahoma"/>
          <w:i/>
          <w:iCs/>
        </w:rPr>
      </w:pPr>
    </w:p>
    <w:p w14:paraId="440C963A" w14:textId="77777777" w:rsidR="00CF77BE" w:rsidRDefault="00CF77BE">
      <w:pPr>
        <w:jc w:val="center"/>
        <w:rPr>
          <w:rFonts w:ascii="Tahoma" w:hAnsi="Tahoma" w:cs="Tahoma"/>
          <w:i/>
          <w:iCs/>
        </w:rPr>
      </w:pPr>
    </w:p>
    <w:p w14:paraId="31EC040A" w14:textId="77777777" w:rsidR="00CF77BE" w:rsidRDefault="00CF77BE">
      <w:pPr>
        <w:jc w:val="center"/>
        <w:rPr>
          <w:rFonts w:ascii="Tahoma" w:hAnsi="Tahoma" w:cs="Tahoma"/>
          <w:i/>
          <w:iCs/>
        </w:rPr>
      </w:pPr>
    </w:p>
    <w:p w14:paraId="4663CCB9" w14:textId="77777777" w:rsidR="00CF77BE" w:rsidRDefault="00CF77BE">
      <w:pPr>
        <w:jc w:val="center"/>
        <w:rPr>
          <w:rFonts w:ascii="Tahoma" w:hAnsi="Tahoma" w:cs="Tahoma"/>
          <w:i/>
          <w:iCs/>
        </w:rPr>
      </w:pPr>
    </w:p>
    <w:p w14:paraId="7DB1ADEB" w14:textId="77777777" w:rsidR="00CF77BE" w:rsidRDefault="00CF77BE">
      <w:pPr>
        <w:jc w:val="center"/>
        <w:rPr>
          <w:rFonts w:ascii="Tahoma" w:hAnsi="Tahoma" w:cs="Tahoma"/>
          <w:i/>
          <w:iCs/>
        </w:rPr>
      </w:pPr>
    </w:p>
    <w:p w14:paraId="246A12F9" w14:textId="77777777" w:rsidR="00CF77BE" w:rsidRDefault="00CF77BE">
      <w:pPr>
        <w:jc w:val="center"/>
        <w:rPr>
          <w:rFonts w:ascii="Tahoma" w:hAnsi="Tahoma" w:cs="Tahoma"/>
          <w:i/>
          <w:iCs/>
        </w:rPr>
      </w:pPr>
    </w:p>
    <w:p w14:paraId="1466A503" w14:textId="77777777" w:rsidR="00CF77BE" w:rsidRDefault="00CF77BE">
      <w:pPr>
        <w:jc w:val="center"/>
        <w:rPr>
          <w:rFonts w:ascii="Tahoma" w:hAnsi="Tahoma" w:cs="Tahoma"/>
          <w:i/>
          <w:iCs/>
        </w:rPr>
      </w:pPr>
    </w:p>
    <w:p w14:paraId="40D533AA" w14:textId="77777777" w:rsidR="00CF77BE" w:rsidRDefault="00CF77BE">
      <w:pPr>
        <w:jc w:val="center"/>
        <w:rPr>
          <w:rFonts w:ascii="Tahoma" w:hAnsi="Tahoma" w:cs="Tahoma"/>
          <w:i/>
          <w:iCs/>
        </w:rPr>
      </w:pPr>
    </w:p>
    <w:p w14:paraId="4E2BD6DA" w14:textId="77777777" w:rsidR="00CF77BE" w:rsidRDefault="00CF77BE">
      <w:pPr>
        <w:jc w:val="center"/>
        <w:rPr>
          <w:rFonts w:ascii="Tahoma" w:hAnsi="Tahoma" w:cs="Tahoma"/>
          <w:i/>
          <w:iCs/>
        </w:rPr>
      </w:pPr>
    </w:p>
    <w:p w14:paraId="02DE37B9" w14:textId="77777777" w:rsidR="00CF77BE" w:rsidRDefault="00CF77BE">
      <w:pPr>
        <w:jc w:val="center"/>
        <w:rPr>
          <w:rFonts w:ascii="Tahoma" w:hAnsi="Tahoma" w:cs="Tahoma"/>
          <w:i/>
          <w:iCs/>
        </w:rPr>
      </w:pPr>
    </w:p>
    <w:p w14:paraId="220C7579" w14:textId="77777777" w:rsidR="00CF77BE" w:rsidRDefault="00CF77BE">
      <w:pPr>
        <w:jc w:val="center"/>
        <w:rPr>
          <w:rFonts w:ascii="Tahoma" w:hAnsi="Tahoma" w:cs="Tahoma"/>
          <w:i/>
          <w:iCs/>
        </w:rPr>
      </w:pPr>
    </w:p>
    <w:p w14:paraId="53035E74" w14:textId="77777777" w:rsidR="00CF77BE" w:rsidRDefault="00CF77BE">
      <w:pPr>
        <w:jc w:val="center"/>
        <w:rPr>
          <w:rFonts w:ascii="Tahoma" w:hAnsi="Tahoma" w:cs="Tahoma"/>
          <w:i/>
          <w:iCs/>
        </w:rPr>
      </w:pPr>
    </w:p>
    <w:p w14:paraId="434B5B29" w14:textId="77777777" w:rsidR="00CF77BE" w:rsidRDefault="00CF77BE">
      <w:pPr>
        <w:jc w:val="center"/>
        <w:rPr>
          <w:rFonts w:ascii="Tahoma" w:hAnsi="Tahoma" w:cs="Tahoma"/>
          <w:i/>
          <w:iCs/>
        </w:rPr>
      </w:pPr>
    </w:p>
    <w:p w14:paraId="3CF517A0" w14:textId="77777777" w:rsidR="00CF77BE" w:rsidRDefault="00CF77BE">
      <w:pPr>
        <w:jc w:val="center"/>
        <w:rPr>
          <w:rFonts w:ascii="Tahoma" w:hAnsi="Tahoma" w:cs="Tahoma"/>
          <w:i/>
          <w:iCs/>
        </w:rPr>
      </w:pPr>
    </w:p>
    <w:p w14:paraId="219825E6" w14:textId="77777777" w:rsidR="00CF77BE" w:rsidRDefault="00000000">
      <w:pPr>
        <w:widowControl/>
        <w:numPr>
          <w:ilvl w:val="1"/>
          <w:numId w:val="1"/>
        </w:numPr>
        <w:tabs>
          <w:tab w:val="clear" w:pos="360"/>
        </w:tabs>
        <w:suppressAutoHyphens w:val="0"/>
        <w:rPr>
          <w:rFonts w:ascii="Tahoma" w:hAnsi="Tahoma" w:cs="Tahoma"/>
          <w:b/>
          <w:bCs/>
        </w:rPr>
      </w:pPr>
      <w:r>
        <w:rPr>
          <w:rFonts w:ascii="Tahoma" w:hAnsi="Tahoma" w:cs="Tahoma"/>
          <w:b/>
          <w:bCs/>
        </w:rPr>
        <w:t>Examination Folder Sequence Diagram</w:t>
      </w:r>
    </w:p>
    <w:p w14:paraId="64F2BB0C" w14:textId="77777777" w:rsidR="00CF77BE" w:rsidRDefault="00CF77BE">
      <w:pPr>
        <w:jc w:val="center"/>
        <w:rPr>
          <w:rFonts w:ascii="Tahoma" w:hAnsi="Tahoma" w:cs="Tahoma"/>
          <w:i/>
          <w:iCs/>
        </w:rPr>
      </w:pPr>
    </w:p>
    <w:p w14:paraId="4EFEBB09" w14:textId="77777777" w:rsidR="00CF77BE" w:rsidRDefault="00000000">
      <w:pPr>
        <w:jc w:val="center"/>
        <w:rPr>
          <w:rFonts w:ascii="Tahoma" w:hAnsi="Tahoma" w:cs="Tahoma"/>
          <w:i/>
          <w:iCs/>
        </w:rPr>
      </w:pPr>
      <w:r>
        <w:rPr>
          <w:rFonts w:ascii="Tahoma" w:hAnsi="Tahoma" w:cs="Tahoma"/>
          <w:b/>
          <w:bCs/>
          <w:noProof/>
        </w:rPr>
        <w:drawing>
          <wp:anchor distT="0" distB="0" distL="0" distR="0" simplePos="0" relativeHeight="15" behindDoc="0" locked="0" layoutInCell="1" allowOverlap="1" wp14:anchorId="3D5244BC" wp14:editId="1823A5AF">
            <wp:simplePos x="0" y="0"/>
            <wp:positionH relativeFrom="column">
              <wp:posOffset>135255</wp:posOffset>
            </wp:positionH>
            <wp:positionV relativeFrom="paragraph">
              <wp:posOffset>16510</wp:posOffset>
            </wp:positionV>
            <wp:extent cx="5678170" cy="6972300"/>
            <wp:effectExtent l="0" t="0" r="17780" b="0"/>
            <wp:wrapTopAndBottom/>
            <wp:docPr id="1040"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5"/>
                    <pic:cNvPicPr/>
                  </pic:nvPicPr>
                  <pic:blipFill>
                    <a:blip r:embed="rId26" cstate="print"/>
                    <a:srcRect/>
                    <a:stretch/>
                  </pic:blipFill>
                  <pic:spPr>
                    <a:xfrm>
                      <a:off x="0" y="0"/>
                      <a:ext cx="5678170" cy="6972300"/>
                    </a:xfrm>
                    <a:prstGeom prst="rect">
                      <a:avLst/>
                    </a:prstGeom>
                  </pic:spPr>
                </pic:pic>
              </a:graphicData>
            </a:graphic>
          </wp:anchor>
        </w:drawing>
      </w:r>
    </w:p>
    <w:p w14:paraId="1D5A35E4" w14:textId="77777777" w:rsidR="00CF77BE" w:rsidRDefault="00000000">
      <w:pPr>
        <w:jc w:val="center"/>
        <w:rPr>
          <w:rFonts w:ascii="Tahoma" w:hAnsi="Tahoma" w:cs="Tahoma"/>
          <w:i/>
          <w:iCs/>
        </w:rPr>
      </w:pPr>
      <w:r>
        <w:rPr>
          <w:rFonts w:ascii="Tahoma" w:hAnsi="Tahoma" w:cs="Tahoma"/>
          <w:i/>
          <w:iCs/>
        </w:rPr>
        <w:t>Figure 15.0 Examination Folder Sequence Diagram</w:t>
      </w:r>
    </w:p>
    <w:p w14:paraId="28D23BB4" w14:textId="77777777" w:rsidR="00CF77BE" w:rsidRDefault="00CF77BE">
      <w:pPr>
        <w:jc w:val="center"/>
        <w:rPr>
          <w:rFonts w:ascii="Tahoma" w:hAnsi="Tahoma" w:cs="Tahoma"/>
          <w:i/>
          <w:iCs/>
        </w:rPr>
      </w:pPr>
    </w:p>
    <w:p w14:paraId="244933FF" w14:textId="77777777" w:rsidR="00CF77BE" w:rsidRDefault="00000000">
      <w:pPr>
        <w:widowControl/>
        <w:numPr>
          <w:ilvl w:val="1"/>
          <w:numId w:val="1"/>
        </w:numPr>
        <w:tabs>
          <w:tab w:val="clear" w:pos="360"/>
        </w:tabs>
        <w:suppressAutoHyphens w:val="0"/>
        <w:rPr>
          <w:rFonts w:ascii="Tahoma" w:hAnsi="Tahoma" w:cs="Tahoma"/>
          <w:b/>
          <w:bCs/>
        </w:rPr>
      </w:pPr>
      <w:r>
        <w:rPr>
          <w:rFonts w:ascii="Tahoma" w:hAnsi="Tahoma" w:cs="Tahoma"/>
          <w:b/>
          <w:bCs/>
        </w:rPr>
        <w:lastRenderedPageBreak/>
        <w:t>Answer Key Sequence Diagram</w:t>
      </w:r>
    </w:p>
    <w:p w14:paraId="275C7BAE" w14:textId="77777777" w:rsidR="00CF77BE" w:rsidRDefault="00000000">
      <w:pPr>
        <w:widowControl/>
        <w:tabs>
          <w:tab w:val="left" w:pos="254"/>
        </w:tabs>
        <w:suppressAutoHyphens w:val="0"/>
        <w:rPr>
          <w:rFonts w:ascii="Tahoma" w:hAnsi="Tahoma" w:cs="Tahoma"/>
          <w:b/>
          <w:bCs/>
        </w:rPr>
      </w:pPr>
      <w:r>
        <w:rPr>
          <w:rFonts w:ascii="Tahoma" w:hAnsi="Tahoma" w:cs="Tahoma"/>
          <w:b/>
          <w:bCs/>
          <w:noProof/>
        </w:rPr>
        <w:drawing>
          <wp:anchor distT="0" distB="0" distL="0" distR="0" simplePos="0" relativeHeight="16" behindDoc="0" locked="0" layoutInCell="1" allowOverlap="1" wp14:anchorId="2A97E5B2" wp14:editId="20539D35">
            <wp:simplePos x="0" y="0"/>
            <wp:positionH relativeFrom="column">
              <wp:posOffset>125094</wp:posOffset>
            </wp:positionH>
            <wp:positionV relativeFrom="paragraph">
              <wp:posOffset>235585</wp:posOffset>
            </wp:positionV>
            <wp:extent cx="5854065" cy="7005320"/>
            <wp:effectExtent l="0" t="0" r="13334" b="5080"/>
            <wp:wrapTopAndBottom/>
            <wp:docPr id="1041"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6"/>
                    <pic:cNvPicPr/>
                  </pic:nvPicPr>
                  <pic:blipFill>
                    <a:blip r:embed="rId27" cstate="print"/>
                    <a:srcRect/>
                    <a:stretch/>
                  </pic:blipFill>
                  <pic:spPr>
                    <a:xfrm>
                      <a:off x="0" y="0"/>
                      <a:ext cx="5854065" cy="7005320"/>
                    </a:xfrm>
                    <a:prstGeom prst="rect">
                      <a:avLst/>
                    </a:prstGeom>
                  </pic:spPr>
                </pic:pic>
              </a:graphicData>
            </a:graphic>
          </wp:anchor>
        </w:drawing>
      </w:r>
    </w:p>
    <w:p w14:paraId="220184F9" w14:textId="77777777" w:rsidR="00CF77BE" w:rsidRDefault="00CF77BE">
      <w:pPr>
        <w:jc w:val="center"/>
        <w:rPr>
          <w:rFonts w:ascii="Tahoma" w:hAnsi="Tahoma" w:cs="Tahoma"/>
          <w:i/>
          <w:iCs/>
        </w:rPr>
      </w:pPr>
    </w:p>
    <w:p w14:paraId="2F57183A" w14:textId="77777777" w:rsidR="00CF77BE" w:rsidRDefault="00000000">
      <w:pPr>
        <w:jc w:val="center"/>
        <w:rPr>
          <w:rFonts w:ascii="Tahoma" w:hAnsi="Tahoma" w:cs="Tahoma"/>
          <w:b/>
          <w:bCs/>
        </w:rPr>
      </w:pPr>
      <w:r>
        <w:rPr>
          <w:rFonts w:ascii="Tahoma" w:hAnsi="Tahoma" w:cs="Tahoma"/>
          <w:i/>
          <w:iCs/>
        </w:rPr>
        <w:t>Figure 16.0 Answer Key Sequence Diagram</w:t>
      </w:r>
    </w:p>
    <w:p w14:paraId="3B4945C2" w14:textId="77777777" w:rsidR="00CF77BE" w:rsidRDefault="00CF77BE">
      <w:pPr>
        <w:widowControl/>
        <w:tabs>
          <w:tab w:val="left" w:pos="254"/>
        </w:tabs>
        <w:suppressAutoHyphens w:val="0"/>
        <w:rPr>
          <w:rFonts w:ascii="Tahoma" w:hAnsi="Tahoma" w:cs="Tahoma"/>
          <w:b/>
          <w:bCs/>
        </w:rPr>
      </w:pPr>
    </w:p>
    <w:p w14:paraId="0505F168" w14:textId="77777777" w:rsidR="00CF77BE" w:rsidRDefault="00CF77BE">
      <w:pPr>
        <w:widowControl/>
        <w:tabs>
          <w:tab w:val="left" w:pos="254"/>
        </w:tabs>
        <w:suppressAutoHyphens w:val="0"/>
        <w:rPr>
          <w:rFonts w:ascii="Tahoma" w:hAnsi="Tahoma" w:cs="Tahoma"/>
          <w:b/>
          <w:bCs/>
        </w:rPr>
      </w:pPr>
    </w:p>
    <w:p w14:paraId="500AD2A9" w14:textId="77777777" w:rsidR="00CF77BE" w:rsidRDefault="00000000">
      <w:pPr>
        <w:widowControl/>
        <w:numPr>
          <w:ilvl w:val="1"/>
          <w:numId w:val="1"/>
        </w:numPr>
        <w:tabs>
          <w:tab w:val="clear" w:pos="360"/>
        </w:tabs>
        <w:suppressAutoHyphens w:val="0"/>
        <w:rPr>
          <w:rFonts w:ascii="Tahoma" w:hAnsi="Tahoma" w:cs="Tahoma"/>
          <w:b/>
          <w:bCs/>
        </w:rPr>
      </w:pPr>
      <w:r>
        <w:rPr>
          <w:rFonts w:ascii="Tahoma" w:hAnsi="Tahoma" w:cs="Tahoma"/>
          <w:b/>
          <w:bCs/>
        </w:rPr>
        <w:lastRenderedPageBreak/>
        <w:t>Answer Sheet Sequence Diagram</w:t>
      </w:r>
    </w:p>
    <w:p w14:paraId="4A4079DB" w14:textId="77777777" w:rsidR="00CF77BE" w:rsidRDefault="00CF77BE">
      <w:pPr>
        <w:widowControl/>
        <w:tabs>
          <w:tab w:val="left" w:pos="254"/>
        </w:tabs>
        <w:suppressAutoHyphens w:val="0"/>
        <w:rPr>
          <w:rFonts w:ascii="Tahoma" w:hAnsi="Tahoma" w:cs="Tahoma"/>
          <w:b/>
          <w:bCs/>
        </w:rPr>
      </w:pPr>
    </w:p>
    <w:p w14:paraId="268FA5F2" w14:textId="77777777" w:rsidR="00CF77BE" w:rsidRDefault="00000000">
      <w:pPr>
        <w:widowControl/>
        <w:tabs>
          <w:tab w:val="left" w:pos="254"/>
        </w:tabs>
        <w:suppressAutoHyphens w:val="0"/>
        <w:rPr>
          <w:rFonts w:ascii="Tahoma" w:hAnsi="Tahoma" w:cs="Tahoma"/>
          <w:b/>
          <w:bCs/>
        </w:rPr>
      </w:pPr>
      <w:r>
        <w:rPr>
          <w:rFonts w:ascii="Tahoma" w:hAnsi="Tahoma" w:cs="Tahoma"/>
          <w:b/>
          <w:bCs/>
          <w:noProof/>
        </w:rPr>
        <w:drawing>
          <wp:anchor distT="0" distB="0" distL="0" distR="0" simplePos="0" relativeHeight="17" behindDoc="0" locked="0" layoutInCell="1" allowOverlap="1" wp14:anchorId="42C2AEEE" wp14:editId="41BDAE89">
            <wp:simplePos x="0" y="0"/>
            <wp:positionH relativeFrom="column">
              <wp:posOffset>99060</wp:posOffset>
            </wp:positionH>
            <wp:positionV relativeFrom="paragraph">
              <wp:posOffset>23495</wp:posOffset>
            </wp:positionV>
            <wp:extent cx="5770880" cy="3144520"/>
            <wp:effectExtent l="0" t="0" r="1270" b="17780"/>
            <wp:wrapTopAndBottom/>
            <wp:docPr id="104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6"/>
                    <pic:cNvPicPr/>
                  </pic:nvPicPr>
                  <pic:blipFill>
                    <a:blip r:embed="rId28" cstate="print"/>
                    <a:srcRect/>
                    <a:stretch/>
                  </pic:blipFill>
                  <pic:spPr>
                    <a:xfrm>
                      <a:off x="0" y="0"/>
                      <a:ext cx="5770880" cy="3144520"/>
                    </a:xfrm>
                    <a:prstGeom prst="rect">
                      <a:avLst/>
                    </a:prstGeom>
                  </pic:spPr>
                </pic:pic>
              </a:graphicData>
            </a:graphic>
          </wp:anchor>
        </w:drawing>
      </w:r>
    </w:p>
    <w:p w14:paraId="6FDDF127" w14:textId="77777777" w:rsidR="00CF77BE" w:rsidRDefault="00000000">
      <w:pPr>
        <w:jc w:val="center"/>
        <w:rPr>
          <w:rFonts w:ascii="Tahoma" w:hAnsi="Tahoma" w:cs="Tahoma"/>
          <w:i/>
          <w:iCs/>
        </w:rPr>
      </w:pPr>
      <w:r>
        <w:rPr>
          <w:rFonts w:ascii="Tahoma" w:hAnsi="Tahoma" w:cs="Tahoma"/>
          <w:i/>
          <w:iCs/>
        </w:rPr>
        <w:t>Figure 17.0 Answer Sheet Sequence Diagram</w:t>
      </w:r>
    </w:p>
    <w:p w14:paraId="307966DF" w14:textId="2CC70B29" w:rsidR="00CF77BE" w:rsidRDefault="00CF77BE">
      <w:pPr>
        <w:jc w:val="center"/>
        <w:rPr>
          <w:rFonts w:ascii="Tahoma" w:hAnsi="Tahoma" w:cs="Tahoma"/>
          <w:i/>
          <w:iCs/>
        </w:rPr>
      </w:pPr>
    </w:p>
    <w:p w14:paraId="3C6C3CAC" w14:textId="34D88A53" w:rsidR="00CF77BE" w:rsidRDefault="00771390">
      <w:pPr>
        <w:widowControl/>
        <w:numPr>
          <w:ilvl w:val="1"/>
          <w:numId w:val="1"/>
        </w:numPr>
        <w:tabs>
          <w:tab w:val="clear" w:pos="360"/>
        </w:tabs>
        <w:suppressAutoHyphens w:val="0"/>
        <w:rPr>
          <w:rFonts w:ascii="Tahoma" w:hAnsi="Tahoma" w:cs="Tahoma"/>
          <w:b/>
          <w:bCs/>
        </w:rPr>
      </w:pPr>
      <w:r>
        <w:rPr>
          <w:rFonts w:ascii="Tahoma" w:hAnsi="Tahoma" w:cs="Tahoma"/>
          <w:b/>
          <w:bCs/>
          <w:noProof/>
        </w:rPr>
        <w:drawing>
          <wp:anchor distT="0" distB="0" distL="0" distR="0" simplePos="0" relativeHeight="18" behindDoc="0" locked="0" layoutInCell="1" allowOverlap="1" wp14:anchorId="24DDA1F3" wp14:editId="17EE1A09">
            <wp:simplePos x="0" y="0"/>
            <wp:positionH relativeFrom="column">
              <wp:posOffset>288290</wp:posOffset>
            </wp:positionH>
            <wp:positionV relativeFrom="paragraph">
              <wp:posOffset>346075</wp:posOffset>
            </wp:positionV>
            <wp:extent cx="5249545" cy="3154680"/>
            <wp:effectExtent l="0" t="0" r="8255" b="45720"/>
            <wp:wrapTopAndBottom/>
            <wp:docPr id="1043"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6"/>
                    <pic:cNvPicPr/>
                  </pic:nvPicPr>
                  <pic:blipFill>
                    <a:blip r:embed="rId29" cstate="print"/>
                    <a:srcRect/>
                    <a:stretch/>
                  </pic:blipFill>
                  <pic:spPr>
                    <a:xfrm>
                      <a:off x="0" y="0"/>
                      <a:ext cx="5249545" cy="3154680"/>
                    </a:xfrm>
                    <a:prstGeom prst="rect">
                      <a:avLst/>
                    </a:prstGeom>
                  </pic:spPr>
                </pic:pic>
              </a:graphicData>
            </a:graphic>
          </wp:anchor>
        </w:drawing>
      </w:r>
      <w:r w:rsidR="00000000">
        <w:rPr>
          <w:rFonts w:ascii="Tahoma" w:hAnsi="Tahoma" w:cs="Tahoma"/>
          <w:b/>
          <w:bCs/>
        </w:rPr>
        <w:t>Examination Result Sequence Diagram</w:t>
      </w:r>
    </w:p>
    <w:p w14:paraId="0298298F" w14:textId="5F0CC872" w:rsidR="00771390" w:rsidRDefault="00771390" w:rsidP="00771390">
      <w:pPr>
        <w:widowControl/>
        <w:suppressAutoHyphens w:val="0"/>
        <w:ind w:left="360"/>
        <w:jc w:val="center"/>
        <w:rPr>
          <w:rFonts w:ascii="Tahoma" w:hAnsi="Tahoma" w:cs="Tahoma"/>
          <w:i/>
          <w:iCs/>
        </w:rPr>
      </w:pPr>
      <w:r w:rsidRPr="00771390">
        <w:rPr>
          <w:rFonts w:ascii="Tahoma" w:hAnsi="Tahoma" w:cs="Tahoma"/>
          <w:i/>
          <w:iCs/>
        </w:rPr>
        <w:t>Figure 18.0 Examination Result Sequence Diagram</w:t>
      </w:r>
    </w:p>
    <w:p w14:paraId="34837714" w14:textId="77777777" w:rsidR="00771390" w:rsidRPr="00771390" w:rsidRDefault="00771390" w:rsidP="00771390">
      <w:pPr>
        <w:widowControl/>
        <w:suppressAutoHyphens w:val="0"/>
        <w:ind w:left="360"/>
        <w:jc w:val="center"/>
        <w:rPr>
          <w:rFonts w:ascii="Tahoma" w:hAnsi="Tahoma" w:cs="Tahoma"/>
          <w:i/>
          <w:iCs/>
        </w:rPr>
      </w:pPr>
    </w:p>
    <w:p w14:paraId="3EFDDF33" w14:textId="45E3BD64" w:rsidR="00771390" w:rsidRDefault="00771390">
      <w:pPr>
        <w:widowControl/>
        <w:numPr>
          <w:ilvl w:val="1"/>
          <w:numId w:val="1"/>
        </w:numPr>
        <w:tabs>
          <w:tab w:val="clear" w:pos="360"/>
        </w:tabs>
        <w:suppressAutoHyphens w:val="0"/>
        <w:rPr>
          <w:rFonts w:ascii="Tahoma" w:hAnsi="Tahoma" w:cs="Tahoma"/>
          <w:b/>
          <w:bCs/>
        </w:rPr>
      </w:pPr>
      <w:r>
        <w:rPr>
          <w:rFonts w:ascii="Tahoma" w:hAnsi="Tahoma" w:cs="Tahoma"/>
          <w:b/>
          <w:bCs/>
        </w:rPr>
        <w:lastRenderedPageBreak/>
        <w:t>AI Based Answer Sheet Recognition Home Scanner</w:t>
      </w:r>
    </w:p>
    <w:p w14:paraId="4BE1F5C5" w14:textId="66FF2EAE" w:rsidR="00771390" w:rsidRDefault="00771390" w:rsidP="00771390">
      <w:pPr>
        <w:widowControl/>
        <w:suppressAutoHyphens w:val="0"/>
        <w:ind w:left="360"/>
        <w:rPr>
          <w:rFonts w:ascii="Tahoma" w:hAnsi="Tahoma" w:cs="Tahoma"/>
          <w:i/>
          <w:iCs/>
        </w:rPr>
      </w:pPr>
      <w:r w:rsidRPr="00771390">
        <w:rPr>
          <w:rFonts w:ascii="Tahoma" w:hAnsi="Tahoma" w:cs="Tahoma"/>
          <w:i/>
          <w:iCs/>
          <w:noProof/>
        </w:rPr>
        <w:drawing>
          <wp:anchor distT="0" distB="0" distL="114300" distR="114300" simplePos="0" relativeHeight="251658240" behindDoc="0" locked="0" layoutInCell="1" allowOverlap="1" wp14:anchorId="23D16C0E" wp14:editId="72EB273E">
            <wp:simplePos x="0" y="0"/>
            <wp:positionH relativeFrom="column">
              <wp:posOffset>350520</wp:posOffset>
            </wp:positionH>
            <wp:positionV relativeFrom="paragraph">
              <wp:posOffset>125095</wp:posOffset>
            </wp:positionV>
            <wp:extent cx="5501640" cy="3063240"/>
            <wp:effectExtent l="0" t="0" r="3810" b="3810"/>
            <wp:wrapThrough wrapText="bothSides">
              <wp:wrapPolygon edited="0">
                <wp:start x="0" y="0"/>
                <wp:lineTo x="0" y="21493"/>
                <wp:lineTo x="21540" y="21493"/>
                <wp:lineTo x="21540" y="0"/>
                <wp:lineTo x="0" y="0"/>
              </wp:wrapPolygon>
            </wp:wrapThrough>
            <wp:docPr id="20616631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63125" name="Picture 2061663125"/>
                    <pic:cNvPicPr/>
                  </pic:nvPicPr>
                  <pic:blipFill>
                    <a:blip r:embed="rId30"/>
                    <a:stretch>
                      <a:fillRect/>
                    </a:stretch>
                  </pic:blipFill>
                  <pic:spPr>
                    <a:xfrm>
                      <a:off x="0" y="0"/>
                      <a:ext cx="5501640" cy="3063240"/>
                    </a:xfrm>
                    <a:prstGeom prst="rect">
                      <a:avLst/>
                    </a:prstGeom>
                  </pic:spPr>
                </pic:pic>
              </a:graphicData>
            </a:graphic>
            <wp14:sizeRelH relativeFrom="page">
              <wp14:pctWidth>0</wp14:pctWidth>
            </wp14:sizeRelH>
            <wp14:sizeRelV relativeFrom="page">
              <wp14:pctHeight>0</wp14:pctHeight>
            </wp14:sizeRelV>
          </wp:anchor>
        </w:drawing>
      </w:r>
    </w:p>
    <w:p w14:paraId="7F357C82" w14:textId="060ACA4A" w:rsidR="00771390" w:rsidRDefault="00771390" w:rsidP="00771390">
      <w:pPr>
        <w:widowControl/>
        <w:suppressAutoHyphens w:val="0"/>
        <w:ind w:left="360"/>
        <w:rPr>
          <w:rFonts w:ascii="Tahoma" w:hAnsi="Tahoma" w:cs="Tahoma"/>
          <w:i/>
          <w:iCs/>
        </w:rPr>
      </w:pPr>
    </w:p>
    <w:p w14:paraId="26FDEC51" w14:textId="17836D56" w:rsidR="00771390" w:rsidRDefault="00771390" w:rsidP="00771390">
      <w:pPr>
        <w:widowControl/>
        <w:suppressAutoHyphens w:val="0"/>
        <w:ind w:left="360"/>
        <w:rPr>
          <w:rFonts w:ascii="Tahoma" w:hAnsi="Tahoma" w:cs="Tahoma"/>
          <w:i/>
          <w:iCs/>
        </w:rPr>
      </w:pPr>
    </w:p>
    <w:p w14:paraId="4E36FB33" w14:textId="77777777" w:rsidR="00771390" w:rsidRDefault="00771390" w:rsidP="00771390">
      <w:pPr>
        <w:widowControl/>
        <w:suppressAutoHyphens w:val="0"/>
        <w:ind w:left="360"/>
        <w:rPr>
          <w:rFonts w:ascii="Tahoma" w:hAnsi="Tahoma" w:cs="Tahoma"/>
          <w:i/>
          <w:iCs/>
        </w:rPr>
      </w:pPr>
    </w:p>
    <w:p w14:paraId="404511A2" w14:textId="77777777" w:rsidR="00771390" w:rsidRDefault="00771390" w:rsidP="00771390">
      <w:pPr>
        <w:widowControl/>
        <w:suppressAutoHyphens w:val="0"/>
        <w:ind w:left="360"/>
        <w:rPr>
          <w:rFonts w:ascii="Tahoma" w:hAnsi="Tahoma" w:cs="Tahoma"/>
          <w:i/>
          <w:iCs/>
        </w:rPr>
      </w:pPr>
    </w:p>
    <w:p w14:paraId="1CE65414" w14:textId="77777777" w:rsidR="00771390" w:rsidRDefault="00771390" w:rsidP="00771390">
      <w:pPr>
        <w:widowControl/>
        <w:suppressAutoHyphens w:val="0"/>
        <w:ind w:left="360"/>
        <w:rPr>
          <w:rFonts w:ascii="Tahoma" w:hAnsi="Tahoma" w:cs="Tahoma"/>
          <w:i/>
          <w:iCs/>
        </w:rPr>
      </w:pPr>
    </w:p>
    <w:p w14:paraId="30668331" w14:textId="77777777" w:rsidR="00771390" w:rsidRDefault="00771390" w:rsidP="00771390">
      <w:pPr>
        <w:widowControl/>
        <w:suppressAutoHyphens w:val="0"/>
        <w:ind w:left="360"/>
        <w:rPr>
          <w:rFonts w:ascii="Tahoma" w:hAnsi="Tahoma" w:cs="Tahoma"/>
          <w:i/>
          <w:iCs/>
        </w:rPr>
      </w:pPr>
    </w:p>
    <w:p w14:paraId="5C03981D" w14:textId="77777777" w:rsidR="00771390" w:rsidRDefault="00771390" w:rsidP="00771390">
      <w:pPr>
        <w:widowControl/>
        <w:suppressAutoHyphens w:val="0"/>
        <w:ind w:left="360"/>
        <w:rPr>
          <w:rFonts w:ascii="Tahoma" w:hAnsi="Tahoma" w:cs="Tahoma"/>
          <w:i/>
          <w:iCs/>
        </w:rPr>
      </w:pPr>
    </w:p>
    <w:p w14:paraId="4A73212A" w14:textId="77777777" w:rsidR="00771390" w:rsidRDefault="00771390" w:rsidP="00771390">
      <w:pPr>
        <w:widowControl/>
        <w:suppressAutoHyphens w:val="0"/>
        <w:ind w:left="360"/>
        <w:rPr>
          <w:rFonts w:ascii="Tahoma" w:hAnsi="Tahoma" w:cs="Tahoma"/>
          <w:i/>
          <w:iCs/>
        </w:rPr>
      </w:pPr>
    </w:p>
    <w:p w14:paraId="59C97BD3" w14:textId="77777777" w:rsidR="00771390" w:rsidRDefault="00771390" w:rsidP="00771390">
      <w:pPr>
        <w:widowControl/>
        <w:suppressAutoHyphens w:val="0"/>
        <w:ind w:left="360"/>
        <w:rPr>
          <w:rFonts w:ascii="Tahoma" w:hAnsi="Tahoma" w:cs="Tahoma"/>
          <w:i/>
          <w:iCs/>
        </w:rPr>
      </w:pPr>
    </w:p>
    <w:p w14:paraId="190F1353" w14:textId="77777777" w:rsidR="00771390" w:rsidRDefault="00771390" w:rsidP="00771390">
      <w:pPr>
        <w:widowControl/>
        <w:suppressAutoHyphens w:val="0"/>
        <w:ind w:left="360"/>
        <w:rPr>
          <w:rFonts w:ascii="Tahoma" w:hAnsi="Tahoma" w:cs="Tahoma"/>
          <w:i/>
          <w:iCs/>
        </w:rPr>
      </w:pPr>
    </w:p>
    <w:p w14:paraId="57191FB8" w14:textId="77777777" w:rsidR="00771390" w:rsidRDefault="00771390" w:rsidP="00771390">
      <w:pPr>
        <w:widowControl/>
        <w:suppressAutoHyphens w:val="0"/>
        <w:ind w:left="360"/>
        <w:rPr>
          <w:rFonts w:ascii="Tahoma" w:hAnsi="Tahoma" w:cs="Tahoma"/>
          <w:i/>
          <w:iCs/>
        </w:rPr>
      </w:pPr>
    </w:p>
    <w:p w14:paraId="087A9E40" w14:textId="77777777" w:rsidR="00771390" w:rsidRDefault="00771390" w:rsidP="00771390">
      <w:pPr>
        <w:widowControl/>
        <w:suppressAutoHyphens w:val="0"/>
        <w:ind w:left="360"/>
        <w:rPr>
          <w:rFonts w:ascii="Tahoma" w:hAnsi="Tahoma" w:cs="Tahoma"/>
          <w:i/>
          <w:iCs/>
        </w:rPr>
      </w:pPr>
    </w:p>
    <w:p w14:paraId="521E21C2" w14:textId="77777777" w:rsidR="00771390" w:rsidRDefault="00771390" w:rsidP="00771390">
      <w:pPr>
        <w:widowControl/>
        <w:suppressAutoHyphens w:val="0"/>
        <w:ind w:left="360"/>
        <w:rPr>
          <w:rFonts w:ascii="Tahoma" w:hAnsi="Tahoma" w:cs="Tahoma"/>
          <w:i/>
          <w:iCs/>
        </w:rPr>
      </w:pPr>
    </w:p>
    <w:p w14:paraId="0BC7BE6D" w14:textId="77777777" w:rsidR="00771390" w:rsidRDefault="00771390" w:rsidP="00771390">
      <w:pPr>
        <w:widowControl/>
        <w:suppressAutoHyphens w:val="0"/>
        <w:ind w:left="360"/>
        <w:rPr>
          <w:rFonts w:ascii="Tahoma" w:hAnsi="Tahoma" w:cs="Tahoma"/>
          <w:i/>
          <w:iCs/>
        </w:rPr>
      </w:pPr>
    </w:p>
    <w:p w14:paraId="3B818448" w14:textId="6901F959" w:rsidR="00771390" w:rsidRPr="00771390" w:rsidRDefault="00771390" w:rsidP="00771390">
      <w:pPr>
        <w:widowControl/>
        <w:suppressAutoHyphens w:val="0"/>
        <w:ind w:left="360"/>
        <w:jc w:val="center"/>
        <w:rPr>
          <w:rFonts w:ascii="Tahoma" w:hAnsi="Tahoma" w:cs="Tahoma"/>
          <w:i/>
          <w:iCs/>
        </w:rPr>
      </w:pPr>
      <w:r w:rsidRPr="00771390">
        <w:rPr>
          <w:rFonts w:ascii="Tahoma" w:hAnsi="Tahoma" w:cs="Tahoma"/>
          <w:i/>
          <w:iCs/>
        </w:rPr>
        <w:t xml:space="preserve">Figure 19.0 </w:t>
      </w:r>
      <w:r w:rsidRPr="00771390">
        <w:rPr>
          <w:rFonts w:ascii="Tahoma" w:hAnsi="Tahoma" w:cs="Tahoma"/>
          <w:i/>
          <w:iCs/>
        </w:rPr>
        <w:t>AI Based Answer Sheet Recognition Home Scanner</w:t>
      </w:r>
    </w:p>
    <w:p w14:paraId="14747DE8" w14:textId="72BC9346" w:rsidR="00771390" w:rsidRDefault="00771390" w:rsidP="00771390">
      <w:pPr>
        <w:widowControl/>
        <w:suppressAutoHyphens w:val="0"/>
        <w:ind w:left="360"/>
        <w:rPr>
          <w:rFonts w:ascii="Tahoma" w:hAnsi="Tahoma" w:cs="Tahoma"/>
          <w:b/>
          <w:bCs/>
        </w:rPr>
      </w:pPr>
    </w:p>
    <w:p w14:paraId="0BAB56C6" w14:textId="77777777" w:rsidR="00771390" w:rsidRDefault="00771390">
      <w:pPr>
        <w:jc w:val="center"/>
        <w:rPr>
          <w:rFonts w:ascii="Tahoma" w:hAnsi="Tahoma" w:cs="Tahoma"/>
          <w:b/>
          <w:bCs/>
        </w:rPr>
      </w:pPr>
    </w:p>
    <w:p w14:paraId="56766DD7" w14:textId="77777777" w:rsidR="00CF77BE" w:rsidRDefault="00000000">
      <w:pPr>
        <w:pStyle w:val="Heading1"/>
        <w:tabs>
          <w:tab w:val="clear" w:pos="4410"/>
        </w:tabs>
        <w:spacing w:after="0"/>
        <w:ind w:left="360"/>
        <w:rPr>
          <w:rFonts w:ascii="Tahoma" w:hAnsi="Tahoma" w:cs="Tahoma"/>
          <w:sz w:val="28"/>
        </w:rPr>
      </w:pPr>
      <w:r>
        <w:rPr>
          <w:rFonts w:ascii="Tahoma" w:hAnsi="Tahoma" w:cs="Tahoma"/>
          <w:sz w:val="28"/>
        </w:rPr>
        <w:lastRenderedPageBreak/>
        <w:t>Human Interface Design</w:t>
      </w:r>
    </w:p>
    <w:p w14:paraId="1860A374" w14:textId="77777777" w:rsidR="00CF77BE" w:rsidRDefault="00CF77BE">
      <w:pPr>
        <w:widowControl/>
        <w:suppressAutoHyphens w:val="0"/>
        <w:rPr>
          <w:rFonts w:ascii="Tahoma" w:hAnsi="Tahoma" w:cs="Tahoma"/>
        </w:rPr>
      </w:pPr>
    </w:p>
    <w:p w14:paraId="788A0D33" w14:textId="77777777" w:rsidR="00AD52B7" w:rsidRDefault="00C539FF">
      <w:pPr>
        <w:widowControl/>
        <w:suppressAutoHyphens w:val="0"/>
        <w:rPr>
          <w:rFonts w:ascii="Tahoma" w:hAnsi="Tahoma" w:cs="Tahoma"/>
        </w:rPr>
      </w:pPr>
      <w:r w:rsidRPr="00C539FF">
        <w:rPr>
          <w:rFonts w:ascii="Tahoma" w:hAnsi="Tahoma" w:cs="Tahoma"/>
          <w:lang w:val="en-PH"/>
        </w:rPr>
        <w:br/>
      </w:r>
      <w:r w:rsidRPr="00C539FF">
        <w:rPr>
          <w:rFonts w:ascii="Tahoma" w:hAnsi="Tahoma" w:cs="Tahoma"/>
          <w:lang w:val="en-PH"/>
        </w:rPr>
        <w:br/>
      </w:r>
      <w:r w:rsidRPr="00C539FF">
        <w:rPr>
          <w:rFonts w:ascii="Tahoma" w:hAnsi="Tahoma" w:cs="Tahoma"/>
          <w:lang w:val="en-PH"/>
        </w:rPr>
        <w:br/>
      </w:r>
    </w:p>
    <w:p w14:paraId="4E6B6485" w14:textId="18CB213B" w:rsidR="00CF77BE" w:rsidRDefault="00AD52B7">
      <w:pPr>
        <w:widowControl/>
        <w:suppressAutoHyphens w:val="0"/>
        <w:rPr>
          <w:rFonts w:ascii="Tahoma" w:hAnsi="Tahoma" w:cs="Tahoma"/>
        </w:rPr>
      </w:pPr>
      <w:r w:rsidRPr="00AD52B7">
        <w:rPr>
          <w:rFonts w:ascii="Tahoma" w:hAnsi="Tahoma" w:cs="Tahoma"/>
          <w:lang w:val="en-PH"/>
        </w:rPr>
        <w:br/>
      </w:r>
      <w:r w:rsidRPr="00AD52B7">
        <w:rPr>
          <w:rFonts w:ascii="Tahoma" w:hAnsi="Tahoma" w:cs="Tahoma"/>
          <w:lang w:val="en-PH"/>
        </w:rPr>
        <w:br/>
      </w:r>
      <w:r w:rsidRPr="00AD52B7">
        <w:rPr>
          <w:rFonts w:ascii="Tahoma" w:hAnsi="Tahoma" w:cs="Tahoma"/>
          <w:lang w:val="en-PH"/>
        </w:rPr>
        <w:br/>
      </w:r>
      <w:r w:rsidRPr="00AD52B7">
        <w:rPr>
          <w:rFonts w:ascii="Tahoma" w:hAnsi="Tahoma" w:cs="Tahoma"/>
          <w:lang w:val="en-PH"/>
        </w:rPr>
        <w:br/>
      </w:r>
    </w:p>
    <w:sectPr w:rsidR="00CF77BE" w:rsidSect="002F2AA9">
      <w:headerReference w:type="default" r:id="rId31"/>
      <w:footerReference w:type="even" r:id="rId32"/>
      <w:footerReference w:type="default" r:id="rId33"/>
      <w:headerReference w:type="first" r:id="rId34"/>
      <w:pgSz w:w="12240" w:h="15840"/>
      <w:pgMar w:top="1440" w:right="1080" w:bottom="1440" w:left="1440" w:header="720" w:footer="720" w:gutter="0"/>
      <w:pgNumType w:start="1"/>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AF5D4" w14:textId="77777777" w:rsidR="004A7445" w:rsidRDefault="004A7445">
      <w:r>
        <w:separator/>
      </w:r>
    </w:p>
  </w:endnote>
  <w:endnote w:type="continuationSeparator" w:id="0">
    <w:p w14:paraId="169996DC" w14:textId="77777777" w:rsidR="004A7445" w:rsidRDefault="004A74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Unicode">
    <w:altName w:val="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Narrow">
    <w:altName w:val="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tarSymbol">
    <w:altName w:val="AMGDT"/>
    <w:charset w:val="00"/>
    <w:family w:val="auto"/>
    <w:pitch w:val="default"/>
  </w:font>
  <w:font w:name="Garamond">
    <w:altName w:val="Garamond"/>
    <w:panose1 w:val="02020404030301010803"/>
    <w:charset w:val="00"/>
    <w:family w:val="roman"/>
    <w:pitch w:val="variable"/>
    <w:sig w:usb0="00000287" w:usb1="00000000" w:usb2="00000000" w:usb3="00000000" w:csb0="0000009F" w:csb1="00000000"/>
  </w:font>
  <w:font w:name="EngraversGothicETT BT">
    <w:altName w:val="AMGDT"/>
    <w:charset w:val="00"/>
    <w:family w:val="swiss"/>
    <w:pitch w:val="default"/>
  </w:font>
  <w:font w:name="Segoe UI">
    <w:altName w:val="Segoe UI"/>
    <w:panose1 w:val="020B0502040204020203"/>
    <w:charset w:val="00"/>
    <w:family w:val="swiss"/>
    <w:pitch w:val="variable"/>
    <w:sig w:usb0="E4002EFF" w:usb1="C000E47F"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1B0F7" w14:textId="77777777" w:rsidR="00CF77BE" w:rsidRDefault="00CF77B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8026145"/>
      <w:docPartObj>
        <w:docPartGallery w:val="Page Numbers (Bottom of Page)"/>
        <w:docPartUnique/>
      </w:docPartObj>
    </w:sdtPr>
    <w:sdtEndPr>
      <w:rPr>
        <w:noProof/>
      </w:rPr>
    </w:sdtEndPr>
    <w:sdtContent>
      <w:p w14:paraId="496E4C0B" w14:textId="122587C8" w:rsidR="002F2AA9" w:rsidRDefault="002F2AA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A3C756" w14:textId="77777777" w:rsidR="00CF77BE" w:rsidRDefault="00CF77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9B187" w14:textId="77777777" w:rsidR="004A7445" w:rsidRDefault="004A7445">
      <w:r>
        <w:separator/>
      </w:r>
    </w:p>
  </w:footnote>
  <w:footnote w:type="continuationSeparator" w:id="0">
    <w:p w14:paraId="31CF6C42" w14:textId="77777777" w:rsidR="004A7445" w:rsidRDefault="004A74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 w:type="dxa"/>
      <w:tblLayout w:type="fixed"/>
      <w:tblCellMar>
        <w:top w:w="55" w:type="dxa"/>
        <w:left w:w="55" w:type="dxa"/>
        <w:bottom w:w="55" w:type="dxa"/>
        <w:right w:w="55" w:type="dxa"/>
      </w:tblCellMar>
      <w:tblLook w:val="04A0" w:firstRow="1" w:lastRow="0" w:firstColumn="1" w:lastColumn="0" w:noHBand="0" w:noVBand="1"/>
    </w:tblPr>
    <w:tblGrid>
      <w:gridCol w:w="5540"/>
      <w:gridCol w:w="4431"/>
    </w:tblGrid>
    <w:tr w:rsidR="00CF77BE" w14:paraId="319A4431" w14:textId="77777777">
      <w:tc>
        <w:tcPr>
          <w:tcW w:w="5540" w:type="dxa"/>
        </w:tcPr>
        <w:p w14:paraId="24504087" w14:textId="77777777" w:rsidR="00CF77BE" w:rsidRDefault="00000000">
          <w:pPr>
            <w:pStyle w:val="HeaderTitle"/>
            <w:tabs>
              <w:tab w:val="clear" w:pos="4986"/>
            </w:tabs>
            <w:snapToGrid w:val="0"/>
            <w:rPr>
              <w:rFonts w:ascii="Tahoma" w:hAnsi="Tahoma" w:cs="Tahoma"/>
              <w:i w:val="0"/>
            </w:rPr>
          </w:pPr>
          <w:r>
            <w:rPr>
              <w:rFonts w:ascii="Tahoma" w:hAnsi="Tahoma" w:cs="Tahoma"/>
              <w:i w:val="0"/>
            </w:rPr>
            <w:fldChar w:fldCharType="begin"/>
          </w:r>
          <w:r>
            <w:rPr>
              <w:rFonts w:ascii="Tahoma" w:hAnsi="Tahoma" w:cs="Tahoma"/>
              <w:i w:val="0"/>
            </w:rPr>
            <w:instrText xml:space="preserve"> TITLE </w:instrText>
          </w:r>
          <w:r>
            <w:rPr>
              <w:rFonts w:ascii="Tahoma" w:hAnsi="Tahoma" w:cs="Tahoma"/>
              <w:i w:val="0"/>
            </w:rPr>
            <w:fldChar w:fldCharType="end"/>
          </w:r>
          <w:r>
            <w:rPr>
              <w:rFonts w:ascii="Tahoma" w:hAnsi="Tahoma" w:cs="Tahoma"/>
              <w:i w:val="0"/>
            </w:rPr>
            <w:t>Software Design Description</w:t>
          </w:r>
        </w:p>
        <w:p w14:paraId="35C84F7D" w14:textId="550FE833" w:rsidR="00CF77BE" w:rsidRPr="002F2AA9" w:rsidRDefault="002F2AA9">
          <w:pPr>
            <w:pStyle w:val="HeaderSubtitle"/>
            <w:tabs>
              <w:tab w:val="left" w:pos="1710"/>
            </w:tabs>
            <w:rPr>
              <w:rFonts w:ascii="Tahoma" w:hAnsi="Tahoma" w:cs="Tahoma"/>
              <w:lang w:val="en-PH"/>
            </w:rPr>
          </w:pPr>
          <w:r w:rsidRPr="002F2AA9">
            <w:rPr>
              <w:rFonts w:ascii="Tahoma" w:hAnsi="Tahoma" w:cs="Tahoma"/>
              <w:lang w:val="en-PH"/>
            </w:rPr>
            <w:t xml:space="preserve">TMC Entrance Examination Answer Sheet Recognition and Scoring </w:t>
          </w:r>
          <w:proofErr w:type="spellStart"/>
          <w:r w:rsidRPr="002F2AA9">
            <w:rPr>
              <w:rFonts w:ascii="Tahoma" w:hAnsi="Tahoma" w:cs="Tahoma"/>
              <w:lang w:val="en-PH"/>
            </w:rPr>
            <w:t>Syste</w:t>
          </w:r>
          <w:proofErr w:type="spellEnd"/>
          <w:r w:rsidR="00000000">
            <w:rPr>
              <w:rFonts w:ascii="Tahoma" w:hAnsi="Tahoma" w:cs="Tahoma"/>
              <w:i w:val="0"/>
            </w:rPr>
            <w:tab/>
          </w:r>
        </w:p>
      </w:tc>
      <w:tc>
        <w:tcPr>
          <w:tcW w:w="4431" w:type="dxa"/>
        </w:tcPr>
        <w:p w14:paraId="609E3D15" w14:textId="77777777" w:rsidR="00CF77BE" w:rsidRDefault="00CF77BE">
          <w:pPr>
            <w:pStyle w:val="Headerright"/>
            <w:rPr>
              <w:rFonts w:ascii="Tahoma" w:hAnsi="Tahoma" w:cs="Tahoma"/>
            </w:rPr>
          </w:pPr>
        </w:p>
      </w:tc>
    </w:tr>
  </w:tbl>
  <w:p w14:paraId="0636E56B" w14:textId="77777777" w:rsidR="00CF77BE" w:rsidRDefault="00CF77BE">
    <w:pPr>
      <w:pStyle w:val="Header"/>
      <w:rPr>
        <w:rFonts w:ascii="Tahoma" w:hAnsi="Tahoma" w:cs="Tahom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0ACAE" w14:textId="77777777" w:rsidR="00CF77BE" w:rsidRDefault="00CF77B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E9720EAB"/>
    <w:lvl w:ilvl="0">
      <w:start w:val="1"/>
      <w:numFmt w:val="bullet"/>
      <w:lvlText w:val=""/>
      <w:lvlJc w:val="left"/>
      <w:pPr>
        <w:tabs>
          <w:tab w:val="left" w:pos="420"/>
        </w:tabs>
        <w:ind w:left="420" w:hanging="420"/>
      </w:pPr>
      <w:rPr>
        <w:rFonts w:ascii="Wingdings" w:hAnsi="Wingdings" w:hint="default"/>
        <w:sz w:val="15"/>
        <w:szCs w:val="15"/>
      </w:rPr>
    </w:lvl>
  </w:abstractNum>
  <w:abstractNum w:abstractNumId="1" w15:restartNumberingAfterBreak="0">
    <w:nsid w:val="00000001"/>
    <w:multiLevelType w:val="multilevel"/>
    <w:tmpl w:val="00000001"/>
    <w:lvl w:ilvl="0">
      <w:start w:val="1"/>
      <w:numFmt w:val="none"/>
      <w:suff w:val="nothing"/>
      <w:lvlText w:val=""/>
      <w:lvlJc w:val="left"/>
      <w:pPr>
        <w:tabs>
          <w:tab w:val="left" w:pos="0"/>
        </w:tabs>
        <w:ind w:left="432" w:hanging="432"/>
      </w:pPr>
    </w:lvl>
    <w:lvl w:ilvl="1">
      <w:start w:val="1"/>
      <w:numFmt w:val="none"/>
      <w:suff w:val="nothing"/>
      <w:lvlText w:val=""/>
      <w:lvlJc w:val="left"/>
      <w:pPr>
        <w:tabs>
          <w:tab w:val="left" w:pos="0"/>
        </w:tabs>
        <w:ind w:left="576" w:hanging="576"/>
      </w:pPr>
    </w:lvl>
    <w:lvl w:ilvl="2">
      <w:start w:val="1"/>
      <w:numFmt w:val="none"/>
      <w:suff w:val="nothing"/>
      <w:lvlText w:val=""/>
      <w:lvlJc w:val="left"/>
      <w:pPr>
        <w:tabs>
          <w:tab w:val="left" w:pos="0"/>
        </w:tabs>
        <w:ind w:left="720" w:hanging="720"/>
      </w:pPr>
    </w:lvl>
    <w:lvl w:ilvl="3">
      <w:start w:val="1"/>
      <w:numFmt w:val="none"/>
      <w:pStyle w:val="Heading4"/>
      <w:suff w:val="nothing"/>
      <w:lvlText w:val=""/>
      <w:lvlJc w:val="left"/>
      <w:pPr>
        <w:tabs>
          <w:tab w:val="left" w:pos="0"/>
        </w:tabs>
        <w:ind w:left="864" w:hanging="864"/>
      </w:pPr>
    </w:lvl>
    <w:lvl w:ilvl="4">
      <w:start w:val="1"/>
      <w:numFmt w:val="none"/>
      <w:pStyle w:val="Heading5"/>
      <w:suff w:val="nothing"/>
      <w:lvlText w:val=""/>
      <w:lvlJc w:val="left"/>
      <w:pPr>
        <w:tabs>
          <w:tab w:val="left" w:pos="0"/>
        </w:tabs>
        <w:ind w:left="1008" w:hanging="1008"/>
      </w:pPr>
    </w:lvl>
    <w:lvl w:ilvl="5">
      <w:start w:val="1"/>
      <w:numFmt w:val="none"/>
      <w:pStyle w:val="Heading6"/>
      <w:suff w:val="nothing"/>
      <w:lvlText w:val=""/>
      <w:lvlJc w:val="left"/>
      <w:pPr>
        <w:tabs>
          <w:tab w:val="left" w:pos="0"/>
        </w:tabs>
        <w:ind w:left="1152" w:hanging="1152"/>
      </w:pPr>
    </w:lvl>
    <w:lvl w:ilvl="6">
      <w:start w:val="1"/>
      <w:numFmt w:val="none"/>
      <w:pStyle w:val="Heading7"/>
      <w:suff w:val="nothing"/>
      <w:lvlText w:val=""/>
      <w:lvlJc w:val="left"/>
      <w:pPr>
        <w:tabs>
          <w:tab w:val="left" w:pos="0"/>
        </w:tabs>
        <w:ind w:left="1296" w:hanging="1296"/>
      </w:pPr>
    </w:lvl>
    <w:lvl w:ilvl="7">
      <w:start w:val="1"/>
      <w:numFmt w:val="none"/>
      <w:pStyle w:val="Heading8"/>
      <w:suff w:val="nothing"/>
      <w:lvlText w:val=""/>
      <w:lvlJc w:val="left"/>
      <w:pPr>
        <w:tabs>
          <w:tab w:val="left" w:pos="0"/>
        </w:tabs>
        <w:ind w:left="1440" w:hanging="1440"/>
      </w:pPr>
    </w:lvl>
    <w:lvl w:ilvl="8">
      <w:start w:val="1"/>
      <w:numFmt w:val="none"/>
      <w:pStyle w:val="Heading9"/>
      <w:suff w:val="nothing"/>
      <w:lvlText w:val=""/>
      <w:lvlJc w:val="left"/>
      <w:pPr>
        <w:tabs>
          <w:tab w:val="left" w:pos="0"/>
        </w:tabs>
        <w:ind w:left="1584" w:hanging="1584"/>
      </w:pPr>
    </w:lvl>
  </w:abstractNum>
  <w:abstractNum w:abstractNumId="2" w15:restartNumberingAfterBreak="0">
    <w:nsid w:val="00000002"/>
    <w:multiLevelType w:val="multilevel"/>
    <w:tmpl w:val="00000002"/>
    <w:lvl w:ilvl="0">
      <w:start w:val="1"/>
      <w:numFmt w:val="none"/>
      <w:pStyle w:val="Heading10"/>
      <w:suff w:val="nothing"/>
      <w:lvlText w:val=""/>
      <w:lvlJc w:val="left"/>
      <w:pPr>
        <w:tabs>
          <w:tab w:val="left" w:pos="0"/>
        </w:tabs>
        <w:ind w:left="432" w:hanging="432"/>
      </w:pPr>
    </w:lvl>
    <w:lvl w:ilvl="1">
      <w:start w:val="1"/>
      <w:numFmt w:val="none"/>
      <w:suff w:val="nothing"/>
      <w:lvlText w:val=""/>
      <w:lvlJc w:val="left"/>
      <w:pPr>
        <w:tabs>
          <w:tab w:val="left" w:pos="0"/>
        </w:tabs>
        <w:ind w:left="576" w:hanging="576"/>
      </w:pPr>
    </w:lvl>
    <w:lvl w:ilvl="2">
      <w:start w:val="1"/>
      <w:numFmt w:val="none"/>
      <w:suff w:val="nothing"/>
      <w:lvlText w:val=""/>
      <w:lvlJc w:val="left"/>
      <w:pPr>
        <w:tabs>
          <w:tab w:val="left" w:pos="0"/>
        </w:tabs>
        <w:ind w:left="720" w:hanging="720"/>
      </w:pPr>
    </w:lvl>
    <w:lvl w:ilvl="3">
      <w:start w:val="1"/>
      <w:numFmt w:val="none"/>
      <w:suff w:val="nothing"/>
      <w:lvlText w:val=""/>
      <w:lvlJc w:val="left"/>
      <w:pPr>
        <w:tabs>
          <w:tab w:val="left" w:pos="0"/>
        </w:tabs>
        <w:ind w:left="864" w:hanging="864"/>
      </w:pPr>
    </w:lvl>
    <w:lvl w:ilvl="4">
      <w:start w:val="1"/>
      <w:numFmt w:val="none"/>
      <w:suff w:val="nothing"/>
      <w:lvlText w:val=""/>
      <w:lvlJc w:val="left"/>
      <w:pPr>
        <w:tabs>
          <w:tab w:val="left" w:pos="0"/>
        </w:tabs>
        <w:ind w:left="1008" w:hanging="1008"/>
      </w:pPr>
    </w:lvl>
    <w:lvl w:ilvl="5">
      <w:start w:val="1"/>
      <w:numFmt w:val="none"/>
      <w:suff w:val="nothing"/>
      <w:lvlText w:val=""/>
      <w:lvlJc w:val="left"/>
      <w:pPr>
        <w:tabs>
          <w:tab w:val="left" w:pos="0"/>
        </w:tabs>
        <w:ind w:left="1152" w:hanging="1152"/>
      </w:pPr>
    </w:lvl>
    <w:lvl w:ilvl="6">
      <w:start w:val="1"/>
      <w:numFmt w:val="none"/>
      <w:suff w:val="nothing"/>
      <w:lvlText w:val=""/>
      <w:lvlJc w:val="left"/>
      <w:pPr>
        <w:tabs>
          <w:tab w:val="left" w:pos="0"/>
        </w:tabs>
        <w:ind w:left="1296" w:hanging="1296"/>
      </w:pPr>
    </w:lvl>
    <w:lvl w:ilvl="7">
      <w:start w:val="1"/>
      <w:numFmt w:val="none"/>
      <w:suff w:val="nothing"/>
      <w:lvlText w:val=""/>
      <w:lvlJc w:val="left"/>
      <w:pPr>
        <w:tabs>
          <w:tab w:val="left" w:pos="0"/>
        </w:tabs>
        <w:ind w:left="1440" w:hanging="1440"/>
      </w:pPr>
    </w:lvl>
    <w:lvl w:ilvl="8">
      <w:start w:val="1"/>
      <w:numFmt w:val="none"/>
      <w:suff w:val="nothing"/>
      <w:lvlText w:val=""/>
      <w:lvlJc w:val="left"/>
      <w:pPr>
        <w:tabs>
          <w:tab w:val="left" w:pos="0"/>
        </w:tabs>
        <w:ind w:left="1584" w:hanging="1584"/>
      </w:pPr>
    </w:lvl>
  </w:abstractNum>
  <w:abstractNum w:abstractNumId="3" w15:restartNumberingAfterBreak="0">
    <w:nsid w:val="00000003"/>
    <w:multiLevelType w:val="multilevel"/>
    <w:tmpl w:val="00000003"/>
    <w:lvl w:ilvl="0">
      <w:start w:val="1"/>
      <w:numFmt w:val="decimal"/>
      <w:pStyle w:val="Heading1"/>
      <w:lvlText w:val="%1. "/>
      <w:lvlJc w:val="left"/>
      <w:pPr>
        <w:tabs>
          <w:tab w:val="left" w:pos="4410"/>
        </w:tabs>
        <w:ind w:left="4410" w:hanging="360"/>
      </w:pPr>
      <w:rPr>
        <w:rFonts w:ascii="Arial" w:hAnsi="Arial" w:cs="Arial" w:hint="default"/>
      </w:rPr>
    </w:lvl>
    <w:lvl w:ilvl="1">
      <w:start w:val="1"/>
      <w:numFmt w:val="decimal"/>
      <w:lvlText w:val="%1.%2. "/>
      <w:lvlJc w:val="left"/>
      <w:pPr>
        <w:tabs>
          <w:tab w:val="left" w:pos="360"/>
        </w:tabs>
        <w:ind w:left="360" w:hanging="360"/>
      </w:pPr>
      <w:rPr>
        <w:rFonts w:hint="default"/>
        <w:b/>
        <w:bCs/>
        <w:sz w:val="24"/>
        <w:szCs w:val="24"/>
      </w:rPr>
    </w:lvl>
    <w:lvl w:ilvl="2">
      <w:start w:val="1"/>
      <w:numFmt w:val="decimal"/>
      <w:lvlText w:val="%1.%2.%3. "/>
      <w:lvlJc w:val="left"/>
      <w:pPr>
        <w:tabs>
          <w:tab w:val="left" w:pos="360"/>
        </w:tabs>
        <w:ind w:left="360" w:hanging="360"/>
      </w:pPr>
      <w:rPr>
        <w:rFonts w:hint="default"/>
        <w:b/>
        <w:bCs/>
        <w:sz w:val="24"/>
        <w:szCs w:val="24"/>
      </w:rPr>
    </w:lvl>
    <w:lvl w:ilvl="3">
      <w:start w:val="1"/>
      <w:numFmt w:val="decimal"/>
      <w:lvlText w:val="%1.%2.%3.%4. "/>
      <w:lvlJc w:val="left"/>
      <w:pPr>
        <w:tabs>
          <w:tab w:val="left" w:pos="360"/>
        </w:tabs>
        <w:ind w:left="360" w:hanging="360"/>
      </w:pPr>
    </w:lvl>
    <w:lvl w:ilvl="4">
      <w:start w:val="1"/>
      <w:numFmt w:val="decimal"/>
      <w:lvlText w:val="%1.%2.%3.%4.%5. "/>
      <w:lvlJc w:val="left"/>
      <w:pPr>
        <w:tabs>
          <w:tab w:val="left" w:pos="360"/>
        </w:tabs>
        <w:ind w:left="360" w:hanging="360"/>
      </w:pPr>
    </w:lvl>
    <w:lvl w:ilvl="5">
      <w:start w:val="1"/>
      <w:numFmt w:val="decimal"/>
      <w:lvlText w:val="%1.%2.%3.%4.%5.%6. "/>
      <w:lvlJc w:val="left"/>
      <w:pPr>
        <w:tabs>
          <w:tab w:val="left" w:pos="360"/>
        </w:tabs>
        <w:ind w:left="360" w:hanging="360"/>
      </w:pPr>
    </w:lvl>
    <w:lvl w:ilvl="6">
      <w:start w:val="1"/>
      <w:numFmt w:val="decimal"/>
      <w:lvlText w:val="%1.%2.%3.%4.%5.%6.%7. "/>
      <w:lvlJc w:val="left"/>
      <w:pPr>
        <w:tabs>
          <w:tab w:val="left" w:pos="360"/>
        </w:tabs>
        <w:ind w:left="360" w:hanging="360"/>
      </w:pPr>
    </w:lvl>
    <w:lvl w:ilvl="7">
      <w:start w:val="1"/>
      <w:numFmt w:val="decimal"/>
      <w:lvlText w:val="%1.%2.%3.%4.%5.%6.%7.%8. "/>
      <w:lvlJc w:val="left"/>
      <w:pPr>
        <w:tabs>
          <w:tab w:val="left" w:pos="360"/>
        </w:tabs>
        <w:ind w:left="360" w:hanging="360"/>
      </w:pPr>
    </w:lvl>
    <w:lvl w:ilvl="8">
      <w:start w:val="1"/>
      <w:numFmt w:val="decimal"/>
      <w:lvlText w:val="%1.%2.%3.%4.%5.%6.%7.%8.%9. "/>
      <w:lvlJc w:val="left"/>
      <w:pPr>
        <w:tabs>
          <w:tab w:val="left" w:pos="360"/>
        </w:tabs>
        <w:ind w:left="360" w:hanging="360"/>
      </w:pPr>
    </w:lvl>
  </w:abstractNum>
  <w:num w:numId="1" w16cid:durableId="1237129535">
    <w:abstractNumId w:val="3"/>
  </w:num>
  <w:num w:numId="2" w16cid:durableId="2010405666">
    <w:abstractNumId w:val="1"/>
  </w:num>
  <w:num w:numId="3" w16cid:durableId="1059791030">
    <w:abstractNumId w:val="2"/>
  </w:num>
  <w:num w:numId="4" w16cid:durableId="1651207710">
    <w:abstractNumId w:val="0"/>
  </w:num>
  <w:num w:numId="5" w16cid:durableId="118185951">
    <w:abstractNumId w:val="3"/>
    <w:lvlOverride w:ilvl="0">
      <w:startOverride w:val="1"/>
    </w:lvlOverride>
    <w:lvlOverride w:ilvl="1">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embedSystemFonts/>
  <w:proofState w:spelling="clean" w:grammar="clean"/>
  <w:defaultTabStop w:val="468"/>
  <w:drawingGridHorizontalSpacing w:val="0"/>
  <w:drawingGridVerticalSpacing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7BE"/>
    <w:rsid w:val="001B28EF"/>
    <w:rsid w:val="002F2AA9"/>
    <w:rsid w:val="004A7445"/>
    <w:rsid w:val="00771390"/>
    <w:rsid w:val="00AD52B7"/>
    <w:rsid w:val="00C539FF"/>
    <w:rsid w:val="00CF77BE"/>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22372724"/>
  <w15:docId w15:val="{3984C276-462E-44B0-A199-4FBC4F4D3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Lucida Sans Unicode"/>
      <w:kern w:val="1"/>
      <w:sz w:val="24"/>
      <w:szCs w:val="24"/>
      <w:lang w:val="en-US"/>
    </w:rPr>
  </w:style>
  <w:style w:type="paragraph" w:styleId="Heading1">
    <w:name w:val="heading 1"/>
    <w:basedOn w:val="Heading"/>
    <w:next w:val="BodyText"/>
    <w:uiPriority w:val="9"/>
    <w:qFormat/>
    <w:pPr>
      <w:pageBreakBefore/>
      <w:numPr>
        <w:numId w:val="1"/>
      </w:numPr>
      <w:pBdr>
        <w:top w:val="single" w:sz="8" w:space="1" w:color="000000"/>
        <w:left w:val="single" w:sz="8" w:space="1" w:color="000000"/>
        <w:bottom w:val="single" w:sz="8" w:space="1" w:color="000000"/>
        <w:right w:val="single" w:sz="8" w:space="1" w:color="000000"/>
      </w:pBdr>
      <w:shd w:val="clear" w:color="auto" w:fill="000000"/>
      <w:spacing w:before="0" w:after="115"/>
      <w:outlineLvl w:val="0"/>
    </w:pPr>
    <w:rPr>
      <w:rFonts w:cs="Times New Roman"/>
      <w:b/>
      <w:bCs/>
      <w:color w:val="FFFFFF"/>
      <w:sz w:val="32"/>
      <w:szCs w:val="32"/>
    </w:rPr>
  </w:style>
  <w:style w:type="paragraph" w:styleId="Heading2">
    <w:name w:val="heading 2"/>
    <w:basedOn w:val="Heading"/>
    <w:next w:val="BodyText"/>
    <w:uiPriority w:val="9"/>
    <w:unhideWhenUsed/>
    <w:qFormat/>
    <w:pPr>
      <w:pBdr>
        <w:top w:val="single" w:sz="4" w:space="1" w:color="000000"/>
        <w:left w:val="single" w:sz="4" w:space="1" w:color="000000"/>
        <w:bottom w:val="single" w:sz="4" w:space="1" w:color="000000"/>
        <w:right w:val="single" w:sz="4" w:space="1" w:color="000000"/>
      </w:pBdr>
      <w:shd w:val="clear" w:color="auto" w:fill="CCCCCC"/>
      <w:tabs>
        <w:tab w:val="left" w:pos="360"/>
      </w:tabs>
      <w:outlineLvl w:val="1"/>
    </w:pPr>
    <w:rPr>
      <w:rFonts w:cs="Times New Roman"/>
      <w:b/>
      <w:bCs/>
      <w:i/>
      <w:iCs/>
    </w:rPr>
  </w:style>
  <w:style w:type="paragraph" w:styleId="Heading3">
    <w:name w:val="heading 3"/>
    <w:basedOn w:val="Heading"/>
    <w:next w:val="BodyText"/>
    <w:uiPriority w:val="9"/>
    <w:semiHidden/>
    <w:unhideWhenUsed/>
    <w:qFormat/>
    <w:pPr>
      <w:pBdr>
        <w:bottom w:val="single" w:sz="4" w:space="0" w:color="000000"/>
      </w:pBdr>
      <w:spacing w:before="86" w:after="115"/>
      <w:outlineLvl w:val="2"/>
    </w:pPr>
    <w:rPr>
      <w:rFonts w:cs="Times New Roman"/>
      <w:b/>
      <w:bCs/>
      <w:i/>
      <w:sz w:val="24"/>
    </w:rPr>
  </w:style>
  <w:style w:type="paragraph" w:styleId="Heading4">
    <w:name w:val="heading 4"/>
    <w:basedOn w:val="Heading"/>
    <w:next w:val="BodyText"/>
    <w:uiPriority w:val="9"/>
    <w:semiHidden/>
    <w:unhideWhenUsed/>
    <w:qFormat/>
    <w:pPr>
      <w:numPr>
        <w:ilvl w:val="3"/>
        <w:numId w:val="2"/>
      </w:numPr>
      <w:outlineLvl w:val="3"/>
    </w:pPr>
    <w:rPr>
      <w:b/>
      <w:bCs/>
      <w:i/>
      <w:iCs/>
      <w:sz w:val="24"/>
      <w:szCs w:val="24"/>
    </w:rPr>
  </w:style>
  <w:style w:type="paragraph" w:styleId="Heading5">
    <w:name w:val="heading 5"/>
    <w:basedOn w:val="Heading"/>
    <w:next w:val="BodyText"/>
    <w:uiPriority w:val="9"/>
    <w:semiHidden/>
    <w:unhideWhenUsed/>
    <w:qFormat/>
    <w:pPr>
      <w:numPr>
        <w:ilvl w:val="4"/>
        <w:numId w:val="2"/>
      </w:numPr>
      <w:outlineLvl w:val="4"/>
    </w:pPr>
    <w:rPr>
      <w:b/>
      <w:bCs/>
      <w:sz w:val="24"/>
      <w:szCs w:val="24"/>
    </w:rPr>
  </w:style>
  <w:style w:type="paragraph" w:styleId="Heading6">
    <w:name w:val="heading 6"/>
    <w:basedOn w:val="Heading"/>
    <w:next w:val="BodyText"/>
    <w:uiPriority w:val="9"/>
    <w:semiHidden/>
    <w:unhideWhenUsed/>
    <w:qFormat/>
    <w:pPr>
      <w:numPr>
        <w:ilvl w:val="5"/>
        <w:numId w:val="2"/>
      </w:numPr>
      <w:outlineLvl w:val="5"/>
    </w:pPr>
    <w:rPr>
      <w:b/>
      <w:bCs/>
      <w:sz w:val="21"/>
      <w:szCs w:val="21"/>
    </w:rPr>
  </w:style>
  <w:style w:type="paragraph" w:styleId="Heading7">
    <w:name w:val="heading 7"/>
    <w:basedOn w:val="Heading"/>
    <w:next w:val="BodyText"/>
    <w:qFormat/>
    <w:pPr>
      <w:numPr>
        <w:ilvl w:val="6"/>
        <w:numId w:val="2"/>
      </w:numPr>
      <w:outlineLvl w:val="6"/>
    </w:pPr>
    <w:rPr>
      <w:b/>
      <w:bCs/>
      <w:sz w:val="21"/>
      <w:szCs w:val="21"/>
    </w:rPr>
  </w:style>
  <w:style w:type="paragraph" w:styleId="Heading8">
    <w:name w:val="heading 8"/>
    <w:basedOn w:val="Heading"/>
    <w:next w:val="BodyText"/>
    <w:qFormat/>
    <w:pPr>
      <w:numPr>
        <w:ilvl w:val="7"/>
        <w:numId w:val="2"/>
      </w:numPr>
      <w:outlineLvl w:val="7"/>
    </w:pPr>
    <w:rPr>
      <w:b/>
      <w:bCs/>
      <w:sz w:val="21"/>
      <w:szCs w:val="21"/>
    </w:rPr>
  </w:style>
  <w:style w:type="paragraph" w:styleId="Heading9">
    <w:name w:val="heading 9"/>
    <w:basedOn w:val="Heading"/>
    <w:next w:val="BodyText"/>
    <w:qFormat/>
    <w:pPr>
      <w:numPr>
        <w:ilvl w:val="8"/>
        <w:numId w:val="2"/>
      </w:numPr>
      <w:outlineLvl w:val="8"/>
    </w:pPr>
    <w:rPr>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cs="Tahoma"/>
      <w:sz w:val="28"/>
      <w:szCs w:val="28"/>
    </w:rPr>
  </w:style>
  <w:style w:type="paragraph" w:styleId="BodyText">
    <w:name w:val="Body Text"/>
    <w:basedOn w:val="Normal"/>
    <w:qFormat/>
    <w:pPr>
      <w:spacing w:after="120"/>
      <w:ind w:left="144"/>
    </w:pPr>
    <w:rPr>
      <w:rFonts w:ascii="Arial" w:hAnsi="Arial" w:cs="Arial"/>
      <w:sz w:val="20"/>
    </w:rPr>
  </w:style>
  <w:style w:type="paragraph" w:styleId="Caption">
    <w:name w:val="caption"/>
    <w:basedOn w:val="Normal"/>
    <w:qFormat/>
    <w:pPr>
      <w:suppressLineNumbers/>
      <w:spacing w:before="120" w:after="120"/>
    </w:pPr>
    <w:rPr>
      <w:rFonts w:ascii="Arial Narrow" w:hAnsi="Arial Narrow" w:cs="Tahoma"/>
      <w:i/>
      <w:iCs/>
      <w:sz w:val="18"/>
    </w:rPr>
  </w:style>
  <w:style w:type="character" w:styleId="Emphasis">
    <w:name w:val="Emphasis"/>
    <w:qFormat/>
    <w:rPr>
      <w:i/>
      <w:iCs/>
    </w:rPr>
  </w:style>
  <w:style w:type="paragraph" w:styleId="Footer">
    <w:name w:val="footer"/>
    <w:basedOn w:val="Normal"/>
    <w:link w:val="FooterChar"/>
    <w:uiPriority w:val="99"/>
    <w:qFormat/>
    <w:pPr>
      <w:suppressLineNumbers/>
      <w:tabs>
        <w:tab w:val="center" w:pos="4986"/>
        <w:tab w:val="right" w:pos="9972"/>
      </w:tabs>
    </w:pPr>
  </w:style>
  <w:style w:type="character" w:styleId="FootnoteReference">
    <w:name w:val="footnote reference"/>
    <w:qFormat/>
    <w:rPr>
      <w:vertAlign w:val="superscript"/>
    </w:rPr>
  </w:style>
  <w:style w:type="paragraph" w:styleId="FootnoteText">
    <w:name w:val="footnote text"/>
    <w:basedOn w:val="Normal"/>
    <w:qFormat/>
    <w:pPr>
      <w:keepLines/>
      <w:suppressLineNumbers/>
      <w:ind w:left="283" w:hanging="283"/>
    </w:pPr>
    <w:rPr>
      <w:sz w:val="16"/>
      <w:szCs w:val="20"/>
    </w:rPr>
  </w:style>
  <w:style w:type="paragraph" w:styleId="Header">
    <w:name w:val="header"/>
    <w:basedOn w:val="Normal"/>
    <w:qFormat/>
    <w:pPr>
      <w:suppressLineNumbers/>
      <w:tabs>
        <w:tab w:val="center" w:pos="4986"/>
        <w:tab w:val="right" w:pos="9972"/>
      </w:tabs>
    </w:pPr>
  </w:style>
  <w:style w:type="character" w:styleId="HTMLCode">
    <w:name w:val="HTML Code"/>
    <w:basedOn w:val="DefaultParagraphFont"/>
    <w:uiPriority w:val="99"/>
    <w:qFormat/>
    <w:rPr>
      <w:rFonts w:ascii="Courier New" w:hAnsi="Courier New" w:cs="Courier New"/>
      <w:sz w:val="20"/>
      <w:szCs w:val="20"/>
    </w:rPr>
  </w:style>
  <w:style w:type="character" w:styleId="Hyperlink">
    <w:name w:val="Hyperlink"/>
    <w:qFormat/>
    <w:rPr>
      <w:color w:val="0000FF"/>
      <w:u w:val="single"/>
    </w:rPr>
  </w:style>
  <w:style w:type="paragraph" w:styleId="List">
    <w:name w:val="List"/>
    <w:basedOn w:val="BodyText"/>
    <w:qFormat/>
    <w:rPr>
      <w:rFonts w:cs="Tahoma"/>
    </w:rPr>
  </w:style>
  <w:style w:type="paragraph" w:styleId="NormalWeb">
    <w:name w:val="Normal (Web)"/>
    <w:basedOn w:val="Normal"/>
    <w:uiPriority w:val="99"/>
    <w:qFormat/>
  </w:style>
  <w:style w:type="character" w:styleId="Strong">
    <w:name w:val="Strong"/>
    <w:qFormat/>
    <w:rPr>
      <w:b/>
      <w:bCs/>
    </w:rPr>
  </w:style>
  <w:style w:type="paragraph" w:styleId="Subtitle">
    <w:name w:val="Subtitle"/>
    <w:basedOn w:val="Title"/>
    <w:next w:val="BodyText"/>
    <w:uiPriority w:val="11"/>
    <w:qFormat/>
    <w:rPr>
      <w:b w:val="0"/>
      <w:i/>
      <w:iCs/>
      <w:sz w:val="28"/>
      <w:szCs w:val="28"/>
    </w:rPr>
  </w:style>
  <w:style w:type="paragraph" w:styleId="Title">
    <w:name w:val="Title"/>
    <w:next w:val="Subtitle"/>
    <w:uiPriority w:val="10"/>
    <w:qFormat/>
    <w:pPr>
      <w:widowControl w:val="0"/>
      <w:suppressLineNumbers/>
      <w:suppressAutoHyphens/>
      <w:spacing w:before="29" w:after="115"/>
      <w:jc w:val="center"/>
    </w:pPr>
    <w:rPr>
      <w:rFonts w:ascii="Arial" w:eastAsia="Lucida Sans Unicode" w:hAnsi="Arial"/>
      <w:b/>
      <w:bCs/>
      <w:kern w:val="1"/>
      <w:sz w:val="36"/>
      <w:szCs w:val="36"/>
      <w:lang w:val="en-US"/>
    </w:r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Index"/>
    <w:uiPriority w:val="39"/>
    <w:qFormat/>
    <w:pPr>
      <w:tabs>
        <w:tab w:val="right" w:leader="dot" w:pos="9972"/>
      </w:tabs>
    </w:pPr>
    <w:rPr>
      <w:b/>
      <w:sz w:val="20"/>
    </w:rPr>
  </w:style>
  <w:style w:type="paragraph" w:customStyle="1" w:styleId="Index">
    <w:name w:val="Index"/>
    <w:basedOn w:val="Normal"/>
    <w:qFormat/>
    <w:pPr>
      <w:suppressLineNumbers/>
    </w:pPr>
    <w:rPr>
      <w:rFonts w:cs="Tahoma"/>
    </w:rPr>
  </w:style>
  <w:style w:type="paragraph" w:styleId="TOC2">
    <w:name w:val="toc 2"/>
    <w:basedOn w:val="Index"/>
    <w:uiPriority w:val="39"/>
    <w:qFormat/>
    <w:pPr>
      <w:tabs>
        <w:tab w:val="right" w:leader="dot" w:pos="9972"/>
      </w:tabs>
      <w:ind w:left="283"/>
    </w:pPr>
    <w:rPr>
      <w:sz w:val="18"/>
    </w:rPr>
  </w:style>
  <w:style w:type="paragraph" w:styleId="TOC3">
    <w:name w:val="toc 3"/>
    <w:basedOn w:val="Index"/>
    <w:uiPriority w:val="39"/>
    <w:pPr>
      <w:tabs>
        <w:tab w:val="right" w:leader="dot" w:pos="9972"/>
      </w:tabs>
      <w:ind w:left="566"/>
    </w:pPr>
    <w:rPr>
      <w:i/>
      <w:sz w:val="18"/>
    </w:rPr>
  </w:style>
  <w:style w:type="paragraph" w:styleId="TOC4">
    <w:name w:val="toc 4"/>
    <w:basedOn w:val="Index"/>
    <w:qFormat/>
    <w:pPr>
      <w:tabs>
        <w:tab w:val="right" w:leader="dot" w:pos="9972"/>
      </w:tabs>
      <w:ind w:left="849"/>
    </w:pPr>
  </w:style>
  <w:style w:type="paragraph" w:styleId="TOC5">
    <w:name w:val="toc 5"/>
    <w:basedOn w:val="Index"/>
    <w:qFormat/>
    <w:pPr>
      <w:tabs>
        <w:tab w:val="right" w:leader="dot" w:pos="9972"/>
      </w:tabs>
      <w:ind w:left="1132"/>
    </w:pPr>
  </w:style>
  <w:style w:type="paragraph" w:styleId="TOC6">
    <w:name w:val="toc 6"/>
    <w:basedOn w:val="Index"/>
    <w:qFormat/>
    <w:pPr>
      <w:tabs>
        <w:tab w:val="right" w:leader="dot" w:pos="9972"/>
      </w:tabs>
      <w:ind w:left="1415"/>
    </w:pPr>
  </w:style>
  <w:style w:type="paragraph" w:styleId="TOC7">
    <w:name w:val="toc 7"/>
    <w:basedOn w:val="Index"/>
    <w:pPr>
      <w:tabs>
        <w:tab w:val="right" w:leader="dot" w:pos="9972"/>
      </w:tabs>
      <w:ind w:left="1698"/>
    </w:pPr>
  </w:style>
  <w:style w:type="paragraph" w:styleId="TOC8">
    <w:name w:val="toc 8"/>
    <w:basedOn w:val="Index"/>
    <w:qFormat/>
    <w:pPr>
      <w:tabs>
        <w:tab w:val="right" w:leader="dot" w:pos="9972"/>
      </w:tabs>
      <w:ind w:left="1981"/>
    </w:pPr>
  </w:style>
  <w:style w:type="paragraph" w:styleId="TOC9">
    <w:name w:val="toc 9"/>
    <w:basedOn w:val="Index"/>
    <w:pPr>
      <w:tabs>
        <w:tab w:val="right" w:leader="dot" w:pos="9972"/>
      </w:tabs>
      <w:ind w:left="2264"/>
    </w:pPr>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rPr>
      <w:rFonts w:ascii="Symbol" w:hAnsi="Symbol" w:cs="Symbol"/>
    </w:rPr>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FootnoteCharacters">
    <w:name w:val="Footnote Characters"/>
    <w:qFormat/>
    <w:rPr>
      <w:sz w:val="20"/>
      <w:vertAlign w:val="superscript"/>
    </w:rPr>
  </w:style>
  <w:style w:type="character" w:customStyle="1" w:styleId="NumberingSymbols">
    <w:name w:val="Numbering Symbols"/>
    <w:qFormat/>
  </w:style>
  <w:style w:type="character" w:customStyle="1" w:styleId="Bullets">
    <w:name w:val="Bullets"/>
    <w:qFormat/>
    <w:rPr>
      <w:rFonts w:ascii="StarSymbol" w:eastAsia="StarSymbol" w:hAnsi="StarSymbol" w:cs="StarSymbol"/>
      <w:sz w:val="18"/>
      <w:szCs w:val="18"/>
    </w:rPr>
  </w:style>
  <w:style w:type="character" w:customStyle="1" w:styleId="WW8Num6z0">
    <w:name w:val="WW8Num6z0"/>
    <w:qFormat/>
    <w:rPr>
      <w:rFonts w:ascii="Symbol" w:hAnsi="Symbol" w:cs="Symbol"/>
    </w:rPr>
  </w:style>
  <w:style w:type="character" w:customStyle="1" w:styleId="WW8Num6z1">
    <w:name w:val="WW8Num6z1"/>
    <w:qFormat/>
    <w:rPr>
      <w:rFonts w:ascii="Wingdings" w:hAnsi="Wingdings" w:cs="Wingdings"/>
      <w:sz w:val="16"/>
      <w:szCs w:val="16"/>
    </w:rPr>
  </w:style>
  <w:style w:type="character" w:customStyle="1" w:styleId="WW8Num6z2">
    <w:name w:val="WW8Num6z2"/>
    <w:qFormat/>
    <w:rPr>
      <w:rFonts w:ascii="Wingdings" w:hAnsi="Wingdings" w:cs="Wingdings"/>
    </w:rPr>
  </w:style>
  <w:style w:type="character" w:customStyle="1" w:styleId="WW8Num6z4">
    <w:name w:val="WW8Num6z4"/>
    <w:qFormat/>
    <w:rPr>
      <w:rFonts w:ascii="Symbol" w:hAnsi="Symbol" w:cs="Symbol"/>
    </w:rPr>
  </w:style>
  <w:style w:type="character" w:customStyle="1" w:styleId="WW8Num4z0">
    <w:name w:val="WW8Num4z0"/>
    <w:rPr>
      <w:rFonts w:ascii="Arial" w:hAnsi="Arial" w:cs="Arial"/>
      <w:b/>
      <w:color w:val="FF9900"/>
      <w:sz w:val="20"/>
    </w:rPr>
  </w:style>
  <w:style w:type="character" w:customStyle="1" w:styleId="WW8Num5z0">
    <w:name w:val="WW8Num5z0"/>
    <w:rPr>
      <w:rFonts w:ascii="Symbol" w:hAnsi="Symbol" w:cs="Symbol"/>
    </w:rPr>
  </w:style>
  <w:style w:type="character" w:customStyle="1" w:styleId="CaptionChar">
    <w:name w:val="Caption Char"/>
    <w:rPr>
      <w:rFonts w:ascii="Arial Narrow" w:hAnsi="Arial Narrow" w:cs="Arial"/>
      <w:bCs/>
      <w:color w:val="3A48C8"/>
      <w:lang w:val="en-US" w:eastAsia="ar-SA" w:bidi="ar-SA"/>
    </w:rPr>
  </w:style>
  <w:style w:type="character" w:customStyle="1" w:styleId="NoteBullet">
    <w:name w:val="NoteBullet"/>
    <w:rPr>
      <w:rFonts w:ascii="Garamond" w:hAnsi="Garamond" w:cs="Garamond"/>
      <w:b/>
      <w:color w:val="0047FF"/>
    </w:rPr>
  </w:style>
  <w:style w:type="paragraph" w:customStyle="1" w:styleId="Heading10">
    <w:name w:val="Heading 10"/>
    <w:basedOn w:val="Heading"/>
    <w:next w:val="BodyText"/>
    <w:pPr>
      <w:numPr>
        <w:numId w:val="3"/>
      </w:numPr>
    </w:pPr>
    <w:rPr>
      <w:b/>
      <w:bCs/>
      <w:sz w:val="21"/>
      <w:szCs w:val="21"/>
    </w:rPr>
  </w:style>
  <w:style w:type="paragraph" w:customStyle="1" w:styleId="Numbering2Cont">
    <w:name w:val="Numbering 2 Cont."/>
    <w:basedOn w:val="List"/>
    <w:pPr>
      <w:ind w:left="720"/>
    </w:pPr>
  </w:style>
  <w:style w:type="paragraph" w:customStyle="1" w:styleId="Headerleft">
    <w:name w:val="Header left"/>
    <w:basedOn w:val="Normal"/>
    <w:pPr>
      <w:suppressLineNumbers/>
      <w:tabs>
        <w:tab w:val="center" w:pos="4986"/>
        <w:tab w:val="right" w:pos="9972"/>
      </w:tabs>
    </w:pPr>
  </w:style>
  <w:style w:type="paragraph" w:customStyle="1" w:styleId="Headerright">
    <w:name w:val="Header right"/>
    <w:basedOn w:val="Normal"/>
    <w:pPr>
      <w:suppressLineNumbers/>
      <w:tabs>
        <w:tab w:val="center" w:pos="4986"/>
        <w:tab w:val="right" w:pos="9972"/>
      </w:tabs>
      <w:jc w:val="right"/>
    </w:pPr>
    <w:rPr>
      <w:rFonts w:ascii="Arial" w:hAnsi="Arial" w:cs="Arial"/>
      <w:i/>
      <w:sz w:val="16"/>
    </w:rPr>
  </w:style>
  <w:style w:type="paragraph" w:customStyle="1" w:styleId="TableContents">
    <w:name w:val="Table Contents"/>
    <w:basedOn w:val="Normal"/>
    <w:qFormat/>
    <w:pPr>
      <w:suppressLineNumbers/>
    </w:pPr>
    <w:rPr>
      <w:rFonts w:ascii="Arial" w:hAnsi="Arial" w:cs="Arial"/>
      <w:sz w:val="18"/>
    </w:rPr>
  </w:style>
  <w:style w:type="paragraph" w:customStyle="1" w:styleId="TableHeading">
    <w:name w:val="Table Heading"/>
    <w:basedOn w:val="TableContents"/>
    <w:qFormat/>
    <w:pPr>
      <w:shd w:val="clear" w:color="auto" w:fill="E6E6E6"/>
    </w:pPr>
    <w:rPr>
      <w:b/>
      <w:bCs/>
      <w:color w:val="000000"/>
    </w:rPr>
  </w:style>
  <w:style w:type="paragraph" w:customStyle="1" w:styleId="Illustration">
    <w:name w:val="Illustration"/>
    <w:basedOn w:val="Caption"/>
  </w:style>
  <w:style w:type="paragraph" w:customStyle="1" w:styleId="Table">
    <w:name w:val="Table"/>
    <w:basedOn w:val="Caption"/>
  </w:style>
  <w:style w:type="paragraph" w:customStyle="1" w:styleId="Framecontents">
    <w:name w:val="Frame contents"/>
    <w:basedOn w:val="BodyText"/>
  </w:style>
  <w:style w:type="paragraph" w:customStyle="1" w:styleId="ContentsHeading">
    <w:name w:val="Contents Heading"/>
    <w:basedOn w:val="Heading"/>
    <w:pPr>
      <w:suppressLineNumbers/>
    </w:pPr>
    <w:rPr>
      <w:b/>
      <w:bCs/>
      <w:sz w:val="32"/>
      <w:szCs w:val="32"/>
    </w:rPr>
  </w:style>
  <w:style w:type="paragraph" w:customStyle="1" w:styleId="Contents10">
    <w:name w:val="Contents 10"/>
    <w:basedOn w:val="Index"/>
    <w:qFormat/>
    <w:pPr>
      <w:tabs>
        <w:tab w:val="right" w:leader="dot" w:pos="9972"/>
      </w:tabs>
      <w:ind w:left="2547"/>
    </w:pPr>
  </w:style>
  <w:style w:type="paragraph" w:customStyle="1" w:styleId="HeaderSubtitle">
    <w:name w:val="Header Subtitle"/>
    <w:basedOn w:val="TableContents"/>
    <w:qFormat/>
    <w:rPr>
      <w:i/>
      <w:sz w:val="16"/>
    </w:rPr>
  </w:style>
  <w:style w:type="paragraph" w:customStyle="1" w:styleId="HeaderTitle">
    <w:name w:val="Header Title"/>
    <w:basedOn w:val="Headerleft"/>
    <w:qFormat/>
    <w:rPr>
      <w:rFonts w:ascii="Arial" w:hAnsi="Arial" w:cs="Arial"/>
      <w:b/>
      <w:i/>
      <w:sz w:val="16"/>
    </w:rPr>
  </w:style>
  <w:style w:type="paragraph" w:customStyle="1" w:styleId="FooterCopyright">
    <w:name w:val="Footer Copyright"/>
    <w:basedOn w:val="TableContents"/>
    <w:qFormat/>
    <w:rPr>
      <w:i/>
      <w:sz w:val="16"/>
    </w:rPr>
  </w:style>
  <w:style w:type="paragraph" w:customStyle="1" w:styleId="FooterPageNumbers">
    <w:name w:val="Footer Page Numbers"/>
    <w:basedOn w:val="FooterCopyright"/>
    <w:qFormat/>
    <w:pPr>
      <w:jc w:val="right"/>
    </w:pPr>
  </w:style>
  <w:style w:type="paragraph" w:customStyle="1" w:styleId="CompanyNameTitlepage">
    <w:name w:val="Company Name Titlepage"/>
    <w:basedOn w:val="BodyText"/>
    <w:qFormat/>
    <w:pPr>
      <w:spacing w:after="58"/>
      <w:ind w:left="0"/>
      <w:jc w:val="center"/>
    </w:pPr>
    <w:rPr>
      <w:rFonts w:ascii="EngraversGothicETT BT" w:hAnsi="EngraversGothicETT BT" w:cs="EngraversGothicETT BT"/>
      <w:sz w:val="24"/>
    </w:rPr>
  </w:style>
  <w:style w:type="paragraph" w:customStyle="1" w:styleId="CompanyInfoTitlepage">
    <w:name w:val="Company Info Titlepage"/>
    <w:basedOn w:val="CompanyNameTitlepage"/>
    <w:qFormat/>
    <w:rPr>
      <w:sz w:val="18"/>
    </w:rPr>
  </w:style>
  <w:style w:type="paragraph" w:customStyle="1" w:styleId="FrontMatterPageNumber">
    <w:name w:val="Front Matter Page Number"/>
    <w:basedOn w:val="Footer"/>
    <w:qFormat/>
    <w:pPr>
      <w:jc w:val="right"/>
    </w:pPr>
    <w:rPr>
      <w:i/>
      <w:iCs/>
      <w:sz w:val="18"/>
      <w:szCs w:val="18"/>
    </w:rPr>
  </w:style>
  <w:style w:type="paragraph" w:customStyle="1" w:styleId="AppendixHeader1">
    <w:name w:val="Appendix Header 1"/>
    <w:basedOn w:val="Header"/>
    <w:next w:val="BodyText"/>
    <w:qFormat/>
    <w:pPr>
      <w:pageBreakBefore/>
      <w:pBdr>
        <w:top w:val="single" w:sz="8" w:space="1" w:color="000000"/>
        <w:left w:val="single" w:sz="8" w:space="1" w:color="000000"/>
        <w:bottom w:val="single" w:sz="8" w:space="1" w:color="000000"/>
        <w:right w:val="single" w:sz="8" w:space="1" w:color="000000"/>
      </w:pBdr>
      <w:shd w:val="clear" w:color="auto" w:fill="000000"/>
      <w:spacing w:after="115"/>
    </w:pPr>
    <w:rPr>
      <w:b/>
      <w:color w:val="FFFFFF"/>
      <w:sz w:val="32"/>
    </w:rPr>
  </w:style>
  <w:style w:type="paragraph" w:customStyle="1" w:styleId="AppendixHeader2">
    <w:name w:val="Appendix Header 2"/>
    <w:next w:val="BodyText"/>
    <w:qFormat/>
    <w:pPr>
      <w:widowControl w:val="0"/>
      <w:pBdr>
        <w:top w:val="single" w:sz="2" w:space="1" w:color="000000"/>
        <w:left w:val="single" w:sz="2" w:space="1" w:color="000000"/>
        <w:bottom w:val="single" w:sz="2" w:space="1" w:color="000000"/>
        <w:right w:val="single" w:sz="2" w:space="1" w:color="000000"/>
      </w:pBdr>
      <w:shd w:val="clear" w:color="auto" w:fill="E6E6E6"/>
      <w:suppressAutoHyphens/>
      <w:spacing w:before="58" w:after="58"/>
    </w:pPr>
    <w:rPr>
      <w:rFonts w:eastAsia="Lucida Sans Unicode"/>
      <w:b/>
      <w:i/>
      <w:color w:val="000000"/>
      <w:kern w:val="1"/>
      <w:sz w:val="28"/>
      <w:szCs w:val="24"/>
      <w:lang w:val="en-US"/>
    </w:rPr>
  </w:style>
  <w:style w:type="paragraph" w:customStyle="1" w:styleId="TableCellText">
    <w:name w:val="Table Cell Text"/>
    <w:qFormat/>
    <w:pPr>
      <w:keepLines/>
      <w:suppressAutoHyphens/>
      <w:spacing w:before="40" w:after="40"/>
    </w:pPr>
    <w:rPr>
      <w:rFonts w:ascii="Arial" w:eastAsia="Arial" w:hAnsi="Arial"/>
      <w:kern w:val="1"/>
      <w:lang w:val="en-US" w:eastAsia="ar-SA"/>
    </w:rPr>
  </w:style>
  <w:style w:type="paragraph" w:customStyle="1" w:styleId="BulletedList">
    <w:name w:val="Bulleted List"/>
    <w:basedOn w:val="BodyText"/>
    <w:qFormat/>
    <w:pPr>
      <w:spacing w:before="80" w:after="40"/>
      <w:ind w:left="360" w:right="360"/>
    </w:pPr>
    <w:rPr>
      <w:sz w:val="18"/>
      <w:szCs w:val="20"/>
    </w:rPr>
  </w:style>
  <w:style w:type="paragraph" w:customStyle="1" w:styleId="Figure">
    <w:name w:val="Figure"/>
    <w:basedOn w:val="BodyText"/>
    <w:next w:val="Caption"/>
    <w:qFormat/>
    <w:pPr>
      <w:spacing w:after="0"/>
      <w:ind w:left="0" w:right="288"/>
    </w:pPr>
    <w:rPr>
      <w:rFonts w:ascii="Arial Narrow" w:hAnsi="Arial Narrow" w:cs="Arial Narrow"/>
      <w:i/>
      <w:color w:val="2323DC"/>
    </w:rPr>
  </w:style>
  <w:style w:type="paragraph" w:customStyle="1" w:styleId="FlagCaution">
    <w:name w:val="Flag Caution"/>
    <w:basedOn w:val="Normal"/>
    <w:next w:val="Body"/>
    <w:qFormat/>
    <w:pPr>
      <w:pBdr>
        <w:top w:val="single" w:sz="8" w:space="1" w:color="808080"/>
        <w:bottom w:val="single" w:sz="8" w:space="1" w:color="808080"/>
      </w:pBdr>
      <w:spacing w:before="160" w:after="240"/>
      <w:ind w:left="-360"/>
    </w:pPr>
    <w:rPr>
      <w:rFonts w:cs="Arial"/>
      <w:b/>
      <w:bCs/>
      <w:smallCaps/>
      <w:color w:val="000000"/>
      <w:szCs w:val="18"/>
    </w:rPr>
  </w:style>
  <w:style w:type="paragraph" w:customStyle="1" w:styleId="Body">
    <w:name w:val="Body"/>
    <w:basedOn w:val="Normal"/>
    <w:qFormat/>
    <w:pPr>
      <w:spacing w:before="80" w:after="80"/>
      <w:ind w:left="-1008"/>
    </w:pPr>
    <w:rPr>
      <w:rFonts w:cs="Arial"/>
      <w:szCs w:val="20"/>
    </w:rPr>
  </w:style>
  <w:style w:type="paragraph" w:customStyle="1" w:styleId="FlagNote">
    <w:name w:val="Flag Note"/>
    <w:basedOn w:val="FlagCaution"/>
    <w:next w:val="Body"/>
    <w:qFormat/>
    <w:pPr>
      <w:pBdr>
        <w:top w:val="single" w:sz="8" w:space="1" w:color="0000FF"/>
        <w:bottom w:val="single" w:sz="8" w:space="1" w:color="0000FF"/>
      </w:pBdr>
    </w:pPr>
    <w:rPr>
      <w:b w:val="0"/>
      <w:smallCaps w:val="0"/>
    </w:rPr>
  </w:style>
  <w:style w:type="paragraph" w:customStyle="1" w:styleId="BlockBodyQuote">
    <w:name w:val="Block Body Quote"/>
    <w:basedOn w:val="BodyText"/>
    <w:next w:val="BodyText"/>
    <w:qFormat/>
    <w:pPr>
      <w:spacing w:before="40" w:after="240" w:line="100" w:lineRule="atLeast"/>
      <w:ind w:left="576" w:right="576"/>
    </w:pPr>
  </w:style>
  <w:style w:type="paragraph" w:customStyle="1" w:styleId="HeadingNoNumber">
    <w:name w:val="Heading NoNumber"/>
    <w:basedOn w:val="Normal"/>
    <w:next w:val="BodyText"/>
    <w:qFormat/>
    <w:pPr>
      <w:keepNext/>
      <w:spacing w:before="120" w:after="120"/>
    </w:pPr>
    <w:rPr>
      <w:rFonts w:ascii="Arial" w:hAnsi="Arial" w:cs="Arial"/>
      <w:b/>
      <w:bCs/>
      <w:color w:val="000000"/>
      <w:szCs w:val="20"/>
    </w:rPr>
  </w:style>
  <w:style w:type="paragraph" w:customStyle="1" w:styleId="TableCaption">
    <w:name w:val="TableCaption"/>
    <w:next w:val="TableHeading"/>
    <w:qFormat/>
    <w:pPr>
      <w:widowControl w:val="0"/>
      <w:suppressAutoHyphens/>
      <w:spacing w:before="115" w:after="29"/>
    </w:pPr>
    <w:rPr>
      <w:rFonts w:ascii="Arial Narrow" w:eastAsia="Lucida Sans Unicode" w:hAnsi="Arial Narrow"/>
      <w:b/>
      <w:kern w:val="1"/>
      <w:sz w:val="18"/>
      <w:szCs w:val="24"/>
      <w:lang w:val="en-US"/>
    </w:rPr>
  </w:style>
  <w:style w:type="paragraph" w:customStyle="1" w:styleId="Heading1NoNumber">
    <w:name w:val="Heading 1 No Number"/>
    <w:basedOn w:val="Heading1"/>
    <w:next w:val="BodyText"/>
    <w:qFormat/>
  </w:style>
  <w:style w:type="paragraph" w:styleId="ListParagraph">
    <w:name w:val="List Paragraph"/>
    <w:basedOn w:val="Normal"/>
    <w:uiPriority w:val="72"/>
    <w:qFormat/>
    <w:pPr>
      <w:ind w:left="720"/>
      <w:contextualSpacing/>
    </w:pPr>
  </w:style>
  <w:style w:type="character" w:customStyle="1" w:styleId="FooterChar">
    <w:name w:val="Footer Char"/>
    <w:basedOn w:val="DefaultParagraphFont"/>
    <w:link w:val="Footer"/>
    <w:uiPriority w:val="99"/>
    <w:rsid w:val="002F2AA9"/>
    <w:rPr>
      <w:rFonts w:eastAsia="Lucida Sans Unicode"/>
      <w:kern w:val="1"/>
      <w:sz w:val="24"/>
      <w:szCs w:val="24"/>
      <w:lang w:val="en-US"/>
    </w:rPr>
  </w:style>
  <w:style w:type="character" w:styleId="UnresolvedMention">
    <w:name w:val="Unresolved Mention"/>
    <w:basedOn w:val="DefaultParagraphFont"/>
    <w:uiPriority w:val="99"/>
    <w:semiHidden/>
    <w:unhideWhenUsed/>
    <w:rsid w:val="00C539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jpeg"/><Relationship Id="rId34" Type="http://schemas.openxmlformats.org/officeDocument/2006/relationships/header" Target="header2.xml"/><Relationship Id="rId7" Type="http://schemas.openxmlformats.org/officeDocument/2006/relationships/hyperlink" Target="https://doi.org/10.14419/ijet.v7i2.23.11910"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390/jimaging11090308" TargetMode="External"/><Relationship Id="rId24" Type="http://schemas.openxmlformats.org/officeDocument/2006/relationships/image" Target="media/image13.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hyperlink" Target="https://doi.org/10.37569/DalatUniversity.11.1.791" TargetMode="External"/><Relationship Id="rId19" Type="http://schemas.openxmlformats.org/officeDocument/2006/relationships/image" Target="media/image8.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arxiv.org/abs/1906.03767"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hyperlink" Target="https://doi.org/10.1109/FIE63693.2025.113282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33</Pages>
  <Words>3088</Words>
  <Characters>17604</Characters>
  <Application>Microsoft Office Word</Application>
  <DocSecurity>0</DocSecurity>
  <Lines>146</Lines>
  <Paragraphs>41</Paragraphs>
  <ScaleCrop>false</ScaleCrop>
  <Company>AAA</Company>
  <LinksUpToDate>false</LinksUpToDate>
  <CharactersWithSpaces>20651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Charchar</dc:subject>
  <dc:creator>Clark Kevin V. Villamor</dc:creator>
  <cp:lastModifiedBy>Faye Marie Busalanan</cp:lastModifiedBy>
  <cp:revision>146</cp:revision>
  <cp:lastPrinted>2112-12-31T16:00:00Z</cp:lastPrinted>
  <dcterms:created xsi:type="dcterms:W3CDTF">2020-09-17T03:06:00Z</dcterms:created>
  <dcterms:modified xsi:type="dcterms:W3CDTF">2026-09-05T14:38:00Z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eyJoZGlkIjoiMjZkOGRmNDliNzhiMTkwYmM3Mjg2ZmUwYzJiZjcyODYiLCJ1c2VySWQiOiI3MDUxMTU0MjcxNjgifQ==</vt:lpwstr>
  </property>
  <property fmtid="{D5CDD505-2E9C-101B-9397-08002B2CF9AE}" pid="3" name="KSOProductBuildVer">
    <vt:lpwstr>1033-12.1.0.28032</vt:lpwstr>
  </property>
  <property fmtid="{D5CDD505-2E9C-101B-9397-08002B2CF9AE}" pid="4" name="ICV">
    <vt:lpwstr>122e01ed9ce54f82a5cad3fe126a1760_23</vt:lpwstr>
  </property>
</Properties>
</file>